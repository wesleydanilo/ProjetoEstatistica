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09528" w14:textId="77777777" w:rsidR="00B1610E" w:rsidRPr="00B01591" w:rsidRDefault="00B1610E" w:rsidP="00B1610E">
      <w:pPr>
        <w:pStyle w:val="0-IES"/>
        <w:spacing w:after="0" w:line="360" w:lineRule="auto"/>
        <w:rPr>
          <w:rFonts w:cs="Arial"/>
          <w:sz w:val="28"/>
          <w:szCs w:val="28"/>
        </w:rPr>
      </w:pPr>
      <w:bookmarkStart w:id="0" w:name="_GoBack"/>
      <w:bookmarkEnd w:id="0"/>
      <w:r w:rsidRPr="00B01591">
        <w:rPr>
          <w:rFonts w:cs="Arial"/>
          <w:sz w:val="28"/>
          <w:szCs w:val="28"/>
        </w:rPr>
        <w:t>CENTRO PAULA SOUZA</w:t>
      </w:r>
    </w:p>
    <w:p w14:paraId="2B46D63B" w14:textId="77777777" w:rsidR="00B1610E" w:rsidRPr="00B01591" w:rsidRDefault="00B1610E" w:rsidP="00B1610E">
      <w:pPr>
        <w:pStyle w:val="0-IES"/>
        <w:spacing w:after="0" w:line="360" w:lineRule="auto"/>
        <w:rPr>
          <w:rFonts w:cs="Arial"/>
          <w:sz w:val="28"/>
          <w:szCs w:val="28"/>
        </w:rPr>
      </w:pPr>
      <w:r w:rsidRPr="00B01591">
        <w:rPr>
          <w:rFonts w:cs="Arial"/>
          <w:sz w:val="28"/>
          <w:szCs w:val="28"/>
        </w:rPr>
        <w:t xml:space="preserve">FACULDADE DE TECNOLOGIA DE FRANCA </w:t>
      </w:r>
    </w:p>
    <w:p w14:paraId="57955FD6" w14:textId="77777777" w:rsidR="00B1610E" w:rsidRDefault="00B1610E" w:rsidP="00B1610E">
      <w:pPr>
        <w:pStyle w:val="0-IES"/>
        <w:spacing w:after="0" w:line="360" w:lineRule="auto"/>
        <w:rPr>
          <w:rFonts w:cs="Arial"/>
          <w:sz w:val="28"/>
          <w:szCs w:val="28"/>
        </w:rPr>
      </w:pPr>
      <w:r w:rsidRPr="00B01591">
        <w:rPr>
          <w:rFonts w:cs="Arial"/>
          <w:sz w:val="28"/>
          <w:szCs w:val="28"/>
        </w:rPr>
        <w:t>“Dr. THOMAZ NOVELINO”</w:t>
      </w:r>
    </w:p>
    <w:p w14:paraId="188A7CBF" w14:textId="77777777" w:rsidR="00B1610E" w:rsidRDefault="00B1610E" w:rsidP="00B1610E"/>
    <w:sdt>
      <w:sdtPr>
        <w:rPr>
          <w:rFonts w:cs="Arial"/>
          <w:szCs w:val="28"/>
        </w:rPr>
        <w:alias w:val="APÓS SELECIONAR SEU CURSO, RETIRE A MARCAÇÃO AMARELA"/>
        <w:tag w:val="APÓS SELECIONAR SEU CURSO, RETIRE A MARCAÇÃO AMARELA"/>
        <w:id w:val="1163507436"/>
        <w:placeholder>
          <w:docPart w:val="CE9C952D9C2D40A7B649D7B8DDA810F0"/>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Content>
        <w:p w14:paraId="076C02D6" w14:textId="77777777" w:rsidR="00B1610E" w:rsidRPr="00B01591" w:rsidRDefault="00B1610E" w:rsidP="00B1610E">
          <w:pPr>
            <w:pStyle w:val="0-Autor"/>
            <w:spacing w:line="360" w:lineRule="auto"/>
            <w:rPr>
              <w:rFonts w:cs="Arial"/>
              <w:szCs w:val="28"/>
            </w:rPr>
          </w:pPr>
          <w:r>
            <w:rPr>
              <w:rFonts w:cs="Arial"/>
              <w:szCs w:val="28"/>
            </w:rPr>
            <w:t>TECNOLOGIA EM ANÁLISE E DESENVOLVIMENTO DE SISTEMAS</w:t>
          </w:r>
        </w:p>
      </w:sdtContent>
    </w:sdt>
    <w:p w14:paraId="55B58A15" w14:textId="77777777" w:rsidR="00B1610E" w:rsidRDefault="00B1610E" w:rsidP="00B1610E"/>
    <w:p w14:paraId="307F2644" w14:textId="77777777" w:rsidR="00B1610E" w:rsidRDefault="00B1610E" w:rsidP="00B1610E"/>
    <w:p w14:paraId="31CBC149" w14:textId="77777777" w:rsidR="00B1610E" w:rsidRDefault="00B1610E" w:rsidP="00B1610E">
      <w:pPr>
        <w:pStyle w:val="0-Autor"/>
        <w:spacing w:line="360" w:lineRule="auto"/>
        <w:rPr>
          <w:rFonts w:cs="Arial"/>
          <w:szCs w:val="28"/>
        </w:rPr>
      </w:pPr>
      <w:r>
        <w:rPr>
          <w:rFonts w:cs="Arial"/>
          <w:szCs w:val="28"/>
        </w:rPr>
        <w:t xml:space="preserve">ELIABNER PEREIRA PINTO </w:t>
      </w:r>
    </w:p>
    <w:p w14:paraId="70C2CB1C" w14:textId="77777777" w:rsidR="00B1610E" w:rsidRDefault="00B1610E" w:rsidP="007D3F10">
      <w:pPr>
        <w:pStyle w:val="0-Autor"/>
        <w:rPr>
          <w:rFonts w:cs="Arial"/>
          <w:szCs w:val="28"/>
        </w:rPr>
      </w:pPr>
      <w:r>
        <w:rPr>
          <w:rFonts w:cs="Arial"/>
          <w:szCs w:val="28"/>
        </w:rPr>
        <w:t>VINICIUS DE OLIVEIRA ROCHA</w:t>
      </w:r>
    </w:p>
    <w:p w14:paraId="7BF6D6D9" w14:textId="77777777" w:rsidR="00B1610E" w:rsidRDefault="00B1610E" w:rsidP="00B1610E">
      <w:pPr>
        <w:pStyle w:val="0-Autor"/>
        <w:spacing w:line="360" w:lineRule="auto"/>
        <w:rPr>
          <w:rFonts w:cs="Arial"/>
          <w:szCs w:val="28"/>
        </w:rPr>
      </w:pPr>
      <w:r>
        <w:rPr>
          <w:rFonts w:cs="Arial"/>
          <w:szCs w:val="28"/>
        </w:rPr>
        <w:t>WESLEY DANILO CÂMARA</w:t>
      </w:r>
    </w:p>
    <w:p w14:paraId="479D2F67" w14:textId="77777777" w:rsidR="00B1610E" w:rsidRDefault="00B1610E" w:rsidP="00B1610E"/>
    <w:p w14:paraId="743063E6" w14:textId="77777777" w:rsidR="00B1610E" w:rsidRPr="003056E8" w:rsidRDefault="00B1610E" w:rsidP="00B1610E"/>
    <w:p w14:paraId="7F755474" w14:textId="77777777" w:rsidR="00B1610E" w:rsidRDefault="00B1610E" w:rsidP="00B1610E"/>
    <w:p w14:paraId="5335E78A" w14:textId="77777777" w:rsidR="00B1610E" w:rsidRDefault="00B1610E" w:rsidP="00B1610E">
      <w:pPr>
        <w:pStyle w:val="0-TitTCC"/>
        <w:spacing w:before="0" w:line="360" w:lineRule="auto"/>
        <w:rPr>
          <w:rFonts w:cs="Arial"/>
          <w:szCs w:val="28"/>
        </w:rPr>
      </w:pPr>
      <w:r>
        <w:rPr>
          <w:rFonts w:cs="Arial"/>
          <w:szCs w:val="28"/>
        </w:rPr>
        <w:t xml:space="preserve">EVOLUTION: </w:t>
      </w:r>
      <w:r w:rsidRPr="00F45D94">
        <w:rPr>
          <w:rFonts w:cs="Arial"/>
          <w:sz w:val="24"/>
          <w:szCs w:val="24"/>
        </w:rPr>
        <w:t>ESTATÍSTICA APLICADA</w:t>
      </w:r>
    </w:p>
    <w:p w14:paraId="56008DA5" w14:textId="77777777" w:rsidR="00B1610E" w:rsidRPr="00F45D94" w:rsidRDefault="00B1610E" w:rsidP="00B1610E">
      <w:pPr>
        <w:pStyle w:val="0-TitTCC"/>
        <w:spacing w:before="0" w:line="360" w:lineRule="auto"/>
        <w:rPr>
          <w:rFonts w:cs="Arial"/>
          <w:szCs w:val="28"/>
        </w:rPr>
      </w:pPr>
      <w:r>
        <w:rPr>
          <w:rFonts w:cs="Arial"/>
          <w:szCs w:val="28"/>
        </w:rPr>
        <w:t>TRABALHO DE ESTATÍSTICA</w:t>
      </w:r>
    </w:p>
    <w:p w14:paraId="78D29E0E" w14:textId="7F59D5CE" w:rsidR="00D80F73" w:rsidRDefault="00D80F73" w:rsidP="00C07A46">
      <w:pPr>
        <w:pStyle w:val="0-Autor"/>
        <w:spacing w:line="360" w:lineRule="auto"/>
        <w:jc w:val="both"/>
        <w:rPr>
          <w:rFonts w:cs="Arial"/>
          <w:szCs w:val="28"/>
        </w:rPr>
      </w:pPr>
    </w:p>
    <w:p w14:paraId="43067D1E" w14:textId="77777777" w:rsidR="00F909A8" w:rsidRPr="00F909A8" w:rsidRDefault="00F909A8" w:rsidP="00172704">
      <w:pPr>
        <w:pStyle w:val="0-TitAFR"/>
        <w:spacing w:before="0" w:line="360" w:lineRule="auto"/>
        <w:rPr>
          <w:rFonts w:cs="Arial"/>
          <w:szCs w:val="28"/>
        </w:rPr>
      </w:pPr>
    </w:p>
    <w:p w14:paraId="0AE03DF5" w14:textId="77777777" w:rsidR="00C07A46" w:rsidRDefault="00C07A46" w:rsidP="00C07A46">
      <w:pPr>
        <w:pStyle w:val="0-Natureza"/>
        <w:spacing w:before="0"/>
        <w:ind w:left="3969"/>
        <w:rPr>
          <w:rFonts w:cs="Arial"/>
        </w:rPr>
      </w:pPr>
      <w:r w:rsidRPr="00B01591">
        <w:rPr>
          <w:rFonts w:cs="Arial"/>
        </w:rPr>
        <w:t xml:space="preserve">Trabalho apresentado à Faculdade de Tecnologia de Franca - “Dr. Thomaz </w:t>
      </w:r>
      <w:proofErr w:type="spellStart"/>
      <w:r w:rsidRPr="00B01591">
        <w:rPr>
          <w:rFonts w:cs="Arial"/>
        </w:rPr>
        <w:t>Novelino</w:t>
      </w:r>
      <w:proofErr w:type="spellEnd"/>
      <w:r w:rsidRPr="00B01591">
        <w:rPr>
          <w:rFonts w:cs="Arial"/>
        </w:rPr>
        <w:t xml:space="preserve">”, como parte dos requisitos obrigatórios </w:t>
      </w:r>
      <w:r>
        <w:rPr>
          <w:rFonts w:cs="Arial"/>
        </w:rPr>
        <w:t xml:space="preserve">das disciplinas de </w:t>
      </w:r>
      <w:r w:rsidRPr="00812FDA">
        <w:rPr>
          <w:rFonts w:cs="Arial"/>
        </w:rPr>
        <w:t>Engenharia de Software II, Estatística Aplicada, Estrutura de Dados e Interação Humano-Computador</w:t>
      </w:r>
      <w:r>
        <w:rPr>
          <w:rFonts w:cs="Arial"/>
        </w:rPr>
        <w:t>.</w:t>
      </w:r>
    </w:p>
    <w:p w14:paraId="2E29E0E4" w14:textId="77777777" w:rsidR="00F909A8" w:rsidRPr="00F909A8" w:rsidRDefault="00F909A8" w:rsidP="00172704">
      <w:pPr>
        <w:ind w:left="3969" w:firstLine="0"/>
        <w:rPr>
          <w:rFonts w:cs="Arial"/>
        </w:rPr>
      </w:pPr>
    </w:p>
    <w:p w14:paraId="48B661C7" w14:textId="77777777" w:rsidR="00C07A46" w:rsidRDefault="00C07A46" w:rsidP="00C07A46">
      <w:pPr>
        <w:ind w:left="3969" w:firstLine="0"/>
        <w:rPr>
          <w:rFonts w:cs="Arial"/>
        </w:rPr>
      </w:pPr>
      <w:r w:rsidRPr="00B01591">
        <w:rPr>
          <w:rFonts w:cs="Arial"/>
        </w:rPr>
        <w:t>Orientador</w:t>
      </w:r>
      <w:r>
        <w:rPr>
          <w:rFonts w:cs="Arial"/>
        </w:rPr>
        <w:t xml:space="preserve"> (es)</w:t>
      </w:r>
      <w:r w:rsidRPr="00B01591">
        <w:rPr>
          <w:rFonts w:cs="Arial"/>
        </w:rPr>
        <w:t xml:space="preserve">: </w:t>
      </w:r>
    </w:p>
    <w:p w14:paraId="17D1FE31" w14:textId="690AC945" w:rsidR="00C07A46" w:rsidRPr="004176DE" w:rsidRDefault="00C07A46" w:rsidP="00C07A46">
      <w:pPr>
        <w:ind w:left="3969" w:firstLine="0"/>
        <w:rPr>
          <w:rFonts w:eastAsia="Arial" w:cs="Arial"/>
        </w:rPr>
      </w:pPr>
      <w:r>
        <w:rPr>
          <w:rFonts w:eastAsia="Arial" w:cs="Arial"/>
        </w:rPr>
        <w:t xml:space="preserve">Me. </w:t>
      </w:r>
      <w:r w:rsidR="00B1610E">
        <w:rPr>
          <w:rFonts w:eastAsia="Arial" w:cs="Arial"/>
        </w:rPr>
        <w:t>Alexandre Gomes da Silva</w:t>
      </w:r>
    </w:p>
    <w:p w14:paraId="6E114AAE" w14:textId="77777777" w:rsidR="00C07A46" w:rsidRPr="004176DE" w:rsidRDefault="00C07A46" w:rsidP="00C07A46">
      <w:pPr>
        <w:ind w:left="3969" w:firstLine="0"/>
        <w:rPr>
          <w:rFonts w:eastAsia="Arial" w:cs="Arial"/>
        </w:rPr>
      </w:pPr>
      <w:r>
        <w:rPr>
          <w:rFonts w:eastAsia="Arial" w:cs="Arial"/>
        </w:rPr>
        <w:t xml:space="preserve">Me. </w:t>
      </w:r>
      <w:r w:rsidRPr="004176DE">
        <w:rPr>
          <w:rFonts w:eastAsia="Arial" w:cs="Arial"/>
        </w:rPr>
        <w:t xml:space="preserve">Ely Fernando </w:t>
      </w:r>
      <w:r>
        <w:rPr>
          <w:rFonts w:eastAsia="Arial" w:cs="Arial"/>
        </w:rPr>
        <w:t>d</w:t>
      </w:r>
      <w:r w:rsidRPr="004176DE">
        <w:rPr>
          <w:rFonts w:eastAsia="Arial" w:cs="Arial"/>
        </w:rPr>
        <w:t>o Prado</w:t>
      </w:r>
    </w:p>
    <w:p w14:paraId="286AEDD9" w14:textId="77777777" w:rsidR="00C07A46" w:rsidRPr="004176DE" w:rsidRDefault="00C07A46" w:rsidP="00C07A46">
      <w:pPr>
        <w:ind w:left="3969" w:firstLine="0"/>
        <w:rPr>
          <w:rFonts w:eastAsia="Arial" w:cs="Arial"/>
        </w:rPr>
      </w:pPr>
      <w:r>
        <w:rPr>
          <w:rFonts w:eastAsia="Arial" w:cs="Arial"/>
        </w:rPr>
        <w:t xml:space="preserve">Dra. </w:t>
      </w:r>
      <w:r w:rsidRPr="004176DE">
        <w:rPr>
          <w:rFonts w:eastAsia="Arial" w:cs="Arial"/>
        </w:rPr>
        <w:t xml:space="preserve">Jaqueline </w:t>
      </w:r>
      <w:proofErr w:type="spellStart"/>
      <w:r w:rsidRPr="004176DE">
        <w:rPr>
          <w:rFonts w:eastAsia="Arial" w:cs="Arial"/>
        </w:rPr>
        <w:t>Brigladori</w:t>
      </w:r>
      <w:proofErr w:type="spellEnd"/>
      <w:r w:rsidRPr="004176DE">
        <w:rPr>
          <w:rFonts w:eastAsia="Arial" w:cs="Arial"/>
        </w:rPr>
        <w:t xml:space="preserve"> </w:t>
      </w:r>
      <w:proofErr w:type="spellStart"/>
      <w:r w:rsidRPr="004176DE">
        <w:rPr>
          <w:rFonts w:eastAsia="Arial" w:cs="Arial"/>
        </w:rPr>
        <w:t>Pugliesi</w:t>
      </w:r>
      <w:proofErr w:type="spellEnd"/>
    </w:p>
    <w:p w14:paraId="3E5EF836" w14:textId="4BCBAEAA" w:rsidR="00F909A8" w:rsidRDefault="00C07A46" w:rsidP="00C07A46">
      <w:pPr>
        <w:ind w:left="3969" w:firstLine="0"/>
        <w:rPr>
          <w:rFonts w:eastAsia="Arial" w:cs="Arial"/>
        </w:rPr>
      </w:pPr>
      <w:r>
        <w:rPr>
          <w:rFonts w:eastAsia="Arial" w:cs="Arial"/>
        </w:rPr>
        <w:t xml:space="preserve">Ma. </w:t>
      </w:r>
      <w:r w:rsidRPr="004176DE">
        <w:rPr>
          <w:rFonts w:eastAsia="Arial" w:cs="Arial"/>
        </w:rPr>
        <w:t xml:space="preserve">Maria Luísa </w:t>
      </w:r>
      <w:proofErr w:type="spellStart"/>
      <w:r w:rsidRPr="004176DE">
        <w:rPr>
          <w:rFonts w:eastAsia="Arial" w:cs="Arial"/>
        </w:rPr>
        <w:t>Cervi</w:t>
      </w:r>
      <w:proofErr w:type="spellEnd"/>
      <w:r w:rsidRPr="004176DE">
        <w:rPr>
          <w:rFonts w:eastAsia="Arial" w:cs="Arial"/>
        </w:rPr>
        <w:t xml:space="preserve"> </w:t>
      </w:r>
      <w:proofErr w:type="spellStart"/>
      <w:r w:rsidRPr="004176DE">
        <w:rPr>
          <w:rFonts w:eastAsia="Arial" w:cs="Arial"/>
        </w:rPr>
        <w:t>Uzun</w:t>
      </w:r>
      <w:proofErr w:type="spellEnd"/>
    </w:p>
    <w:p w14:paraId="55DAA948" w14:textId="77777777" w:rsidR="00B1610E" w:rsidRDefault="00B1610E" w:rsidP="00C07A46">
      <w:pPr>
        <w:ind w:left="3969" w:firstLine="0"/>
        <w:rPr>
          <w:rFonts w:eastAsia="Arial" w:cs="Arial"/>
        </w:rPr>
      </w:pPr>
    </w:p>
    <w:p w14:paraId="3FC99C35" w14:textId="77777777" w:rsidR="00B1610E" w:rsidRPr="00F45D94" w:rsidRDefault="00B1610E" w:rsidP="00B1610E">
      <w:pPr>
        <w:pStyle w:val="0-LocalAFR"/>
        <w:spacing w:before="0" w:line="360" w:lineRule="auto"/>
        <w:rPr>
          <w:rFonts w:cs="Arial"/>
        </w:rPr>
      </w:pPr>
      <w:r w:rsidRPr="00F45D94">
        <w:rPr>
          <w:rFonts w:cs="Arial"/>
        </w:rPr>
        <w:t>FRANCA/SP</w:t>
      </w:r>
    </w:p>
    <w:p w14:paraId="347A76F2" w14:textId="77777777" w:rsidR="00B1610E" w:rsidRPr="00F45D94" w:rsidRDefault="00B1610E" w:rsidP="00B1610E">
      <w:pPr>
        <w:pStyle w:val="0-LocalAFR"/>
        <w:spacing w:before="0" w:line="360" w:lineRule="auto"/>
        <w:rPr>
          <w:rFonts w:cs="Arial"/>
        </w:rPr>
      </w:pPr>
      <w:r w:rsidRPr="00F45D94">
        <w:rPr>
          <w:rFonts w:cs="Arial"/>
        </w:rPr>
        <w:t>2019</w:t>
      </w:r>
    </w:p>
    <w:p w14:paraId="1F3D7972" w14:textId="77777777" w:rsidR="00B1610E" w:rsidRDefault="00B1610E" w:rsidP="00B1610E">
      <w:pPr>
        <w:pStyle w:val="0-TitTCC"/>
        <w:spacing w:before="0" w:line="360" w:lineRule="auto"/>
        <w:rPr>
          <w:rFonts w:cs="Arial"/>
          <w:szCs w:val="28"/>
        </w:rPr>
      </w:pPr>
      <w:r>
        <w:rPr>
          <w:rFonts w:cs="Arial"/>
          <w:szCs w:val="28"/>
        </w:rPr>
        <w:lastRenderedPageBreak/>
        <w:t xml:space="preserve">EVOLUTION: </w:t>
      </w:r>
      <w:r w:rsidRPr="00F45D94">
        <w:rPr>
          <w:rFonts w:cs="Arial"/>
          <w:sz w:val="24"/>
          <w:szCs w:val="24"/>
        </w:rPr>
        <w:t>ESTATÍSTICA APLICADA</w:t>
      </w:r>
    </w:p>
    <w:p w14:paraId="23CD75D9" w14:textId="77777777" w:rsidR="00C07A46" w:rsidRPr="00B01591" w:rsidRDefault="00C07A46" w:rsidP="00C07A46">
      <w:pPr>
        <w:pStyle w:val="0-TitTCC"/>
        <w:spacing w:before="0" w:line="360" w:lineRule="auto"/>
        <w:rPr>
          <w:rFonts w:cs="Arial"/>
          <w:szCs w:val="28"/>
        </w:rPr>
      </w:pPr>
      <w:bookmarkStart w:id="1" w:name="_Toc434489461"/>
      <w:r>
        <w:rPr>
          <w:rFonts w:cs="Arial"/>
          <w:szCs w:val="28"/>
        </w:rPr>
        <w:t>TRABALHO DE ESTATÍSTICA</w:t>
      </w:r>
    </w:p>
    <w:p w14:paraId="1C2ED9E7" w14:textId="0C3ADC89" w:rsidR="00C07A46" w:rsidRPr="004176DE" w:rsidRDefault="00B1610E" w:rsidP="00C07A46">
      <w:pPr>
        <w:ind w:firstLine="0"/>
        <w:jc w:val="center"/>
        <w:rPr>
          <w:rFonts w:eastAsia="Arial" w:cs="Arial"/>
          <w:b/>
          <w:sz w:val="28"/>
          <w:szCs w:val="28"/>
        </w:rPr>
      </w:pPr>
      <w:proofErr w:type="spellStart"/>
      <w:r>
        <w:rPr>
          <w:rFonts w:eastAsia="Arial" w:cs="Arial"/>
          <w:b/>
          <w:sz w:val="28"/>
          <w:szCs w:val="28"/>
        </w:rPr>
        <w:t>Eliabner</w:t>
      </w:r>
      <w:proofErr w:type="spellEnd"/>
      <w:r>
        <w:rPr>
          <w:rFonts w:eastAsia="Arial" w:cs="Arial"/>
          <w:b/>
          <w:sz w:val="28"/>
          <w:szCs w:val="28"/>
        </w:rPr>
        <w:t xml:space="preserve"> Pereira Pinto</w:t>
      </w:r>
      <w:r w:rsidR="00C07A46">
        <w:rPr>
          <w:rStyle w:val="Refdenotaderodap"/>
          <w:rFonts w:eastAsia="Arial" w:cs="Arial"/>
          <w:b/>
          <w:sz w:val="28"/>
          <w:szCs w:val="28"/>
        </w:rPr>
        <w:footnoteReference w:id="1"/>
      </w:r>
    </w:p>
    <w:p w14:paraId="4C6A451D" w14:textId="2DF8E588" w:rsidR="00C07A46" w:rsidRPr="004176DE" w:rsidRDefault="00B1610E" w:rsidP="00C07A46">
      <w:pPr>
        <w:pStyle w:val="0-Autor"/>
        <w:spacing w:line="360" w:lineRule="auto"/>
        <w:rPr>
          <w:rFonts w:cs="Arial"/>
          <w:szCs w:val="28"/>
          <w:vertAlign w:val="superscript"/>
        </w:rPr>
      </w:pPr>
      <w:r>
        <w:rPr>
          <w:rFonts w:cs="Arial"/>
          <w:caps w:val="0"/>
          <w:szCs w:val="28"/>
        </w:rPr>
        <w:t>Vinicius de Oliveira Rocha</w:t>
      </w:r>
      <w:r w:rsidR="00C07A46">
        <w:rPr>
          <w:rStyle w:val="Refdenotaderodap"/>
          <w:rFonts w:cs="Arial"/>
          <w:caps w:val="0"/>
          <w:szCs w:val="28"/>
        </w:rPr>
        <w:footnoteReference w:id="2"/>
      </w:r>
    </w:p>
    <w:p w14:paraId="23EA4D57" w14:textId="70963136" w:rsidR="00C07A46" w:rsidRPr="004176DE" w:rsidRDefault="00B1610E" w:rsidP="00C07A46">
      <w:pPr>
        <w:pStyle w:val="0-Autor"/>
        <w:spacing w:line="360" w:lineRule="auto"/>
        <w:rPr>
          <w:rFonts w:cs="Arial"/>
          <w:szCs w:val="28"/>
          <w:vertAlign w:val="superscript"/>
        </w:rPr>
      </w:pPr>
      <w:r>
        <w:rPr>
          <w:rFonts w:cs="Arial"/>
          <w:caps w:val="0"/>
          <w:szCs w:val="28"/>
        </w:rPr>
        <w:t>Wesley Danilo Câmara</w:t>
      </w:r>
      <w:r w:rsidR="00C07A46">
        <w:rPr>
          <w:rStyle w:val="Refdenotaderodap"/>
          <w:rFonts w:cs="Arial"/>
          <w:caps w:val="0"/>
          <w:szCs w:val="28"/>
        </w:rPr>
        <w:footnoteReference w:id="3"/>
      </w:r>
    </w:p>
    <w:p w14:paraId="16BCEB57" w14:textId="77777777" w:rsidR="00CF7275" w:rsidRDefault="00CF7275" w:rsidP="00CF7275">
      <w:pPr>
        <w:pStyle w:val="RME-Resumo"/>
        <w:numPr>
          <w:ilvl w:val="0"/>
          <w:numId w:val="0"/>
        </w:numPr>
        <w:spacing w:before="0"/>
        <w:ind w:left="227" w:hanging="227"/>
        <w:rPr>
          <w:rFonts w:ascii="Arial" w:hAnsi="Arial" w:cs="Arial"/>
          <w:b/>
          <w:sz w:val="24"/>
          <w:szCs w:val="24"/>
        </w:rPr>
      </w:pPr>
    </w:p>
    <w:p w14:paraId="0E544700" w14:textId="77777777" w:rsidR="00C07A46" w:rsidRPr="004B4E13" w:rsidRDefault="00C07A46" w:rsidP="00C07A46">
      <w:pPr>
        <w:pStyle w:val="RME-Resumo"/>
        <w:numPr>
          <w:ilvl w:val="0"/>
          <w:numId w:val="0"/>
        </w:numPr>
        <w:spacing w:before="0"/>
        <w:ind w:left="227" w:hanging="227"/>
        <w:rPr>
          <w:rFonts w:ascii="Arial" w:hAnsi="Arial" w:cs="Arial"/>
          <w:b/>
          <w:sz w:val="24"/>
          <w:szCs w:val="24"/>
        </w:rPr>
      </w:pPr>
      <w:r w:rsidRPr="004B4E13">
        <w:rPr>
          <w:rFonts w:ascii="Arial" w:hAnsi="Arial" w:cs="Arial"/>
          <w:b/>
          <w:sz w:val="24"/>
          <w:szCs w:val="24"/>
        </w:rPr>
        <w:t>Resumo</w:t>
      </w:r>
    </w:p>
    <w:p w14:paraId="5234933B" w14:textId="77777777" w:rsidR="00C07A46" w:rsidRPr="004B4E13" w:rsidRDefault="00C07A46" w:rsidP="00C07A46">
      <w:pPr>
        <w:pStyle w:val="RME-Resumo"/>
        <w:numPr>
          <w:ilvl w:val="0"/>
          <w:numId w:val="0"/>
        </w:numPr>
        <w:spacing w:before="0"/>
        <w:rPr>
          <w:rFonts w:ascii="Arial" w:hAnsi="Arial" w:cs="Arial"/>
          <w:b/>
          <w:sz w:val="24"/>
          <w:szCs w:val="24"/>
        </w:rPr>
      </w:pPr>
    </w:p>
    <w:p w14:paraId="46011C2B" w14:textId="6ADDC847" w:rsidR="00C07A46" w:rsidRDefault="00C07A46" w:rsidP="00C07A46">
      <w:pPr>
        <w:autoSpaceDE w:val="0"/>
        <w:autoSpaceDN w:val="0"/>
        <w:adjustRightInd w:val="0"/>
        <w:spacing w:line="240" w:lineRule="auto"/>
        <w:ind w:firstLine="0"/>
        <w:rPr>
          <w:rFonts w:cs="Arial"/>
          <w:szCs w:val="24"/>
        </w:rPr>
      </w:pPr>
      <w:r w:rsidRPr="00170246">
        <w:rPr>
          <w:rFonts w:cs="Arial"/>
          <w:szCs w:val="24"/>
        </w:rPr>
        <w:t xml:space="preserve">O presente trabalho tem como objetivo principal apresentar a especificação </w:t>
      </w:r>
      <w:r>
        <w:rPr>
          <w:rFonts w:cs="Arial"/>
          <w:szCs w:val="24"/>
        </w:rPr>
        <w:t xml:space="preserve">de requisitos </w:t>
      </w:r>
      <w:r w:rsidRPr="00170246">
        <w:rPr>
          <w:rFonts w:cs="Arial"/>
          <w:szCs w:val="24"/>
        </w:rPr>
        <w:t>do software de estatística, após a implementação do que foi conhecido em sala de aula. Ao longo deste documento, é discorrido sobre os tópicos que levaram a formação do trabalho de estatística, sendo eles vistos em quatro matérias distintas, ministradas pelos orientadores do projeto. O conteúdo que compõe este trabalho fo</w:t>
      </w:r>
      <w:r>
        <w:rPr>
          <w:rFonts w:cs="Arial"/>
          <w:szCs w:val="24"/>
        </w:rPr>
        <w:t>i</w:t>
      </w:r>
      <w:r w:rsidRPr="00170246">
        <w:rPr>
          <w:rFonts w:cs="Arial"/>
          <w:szCs w:val="24"/>
        </w:rPr>
        <w:t xml:space="preserve"> visto nas disciplinas de Engenharia de Software II, após a implementação dos cálculos de estatística, vistos na matéria de Estatística Aplicada, a partir de códigos na linguagem JavaScript, estudados na matéria de Estrutura de Dados</w:t>
      </w:r>
      <w:r>
        <w:rPr>
          <w:rFonts w:cs="Arial"/>
          <w:szCs w:val="24"/>
        </w:rPr>
        <w:t xml:space="preserve">. O projeto teve </w:t>
      </w:r>
      <w:r w:rsidRPr="00170246">
        <w:rPr>
          <w:rFonts w:cs="Arial"/>
          <w:szCs w:val="24"/>
        </w:rPr>
        <w:t>a interface elaborada a partir de conhecimentos adquiridos na matéria de Interação Humano-Computador</w:t>
      </w:r>
      <w:r>
        <w:rPr>
          <w:rFonts w:cs="Arial"/>
          <w:szCs w:val="24"/>
        </w:rPr>
        <w:t>. O resultado é</w:t>
      </w:r>
      <w:r w:rsidRPr="00170246">
        <w:rPr>
          <w:rFonts w:cs="Arial"/>
          <w:szCs w:val="24"/>
        </w:rPr>
        <w:t xml:space="preserve"> </w:t>
      </w:r>
      <w:r>
        <w:rPr>
          <w:rFonts w:cs="Arial"/>
          <w:szCs w:val="24"/>
        </w:rPr>
        <w:t>o</w:t>
      </w:r>
      <w:r w:rsidRPr="00170246">
        <w:rPr>
          <w:rFonts w:cs="Arial"/>
          <w:szCs w:val="24"/>
        </w:rPr>
        <w:t xml:space="preserve"> </w:t>
      </w:r>
      <w:r>
        <w:rPr>
          <w:rFonts w:cs="Arial"/>
          <w:szCs w:val="24"/>
        </w:rPr>
        <w:t>desenvolvimento</w:t>
      </w:r>
      <w:r w:rsidRPr="00170246">
        <w:rPr>
          <w:rFonts w:cs="Arial"/>
          <w:szCs w:val="24"/>
        </w:rPr>
        <w:t xml:space="preserve"> de um software, analisado e corrigido por cada um dos </w:t>
      </w:r>
      <w:r>
        <w:rPr>
          <w:rFonts w:cs="Arial"/>
          <w:szCs w:val="24"/>
        </w:rPr>
        <w:t>docentes</w:t>
      </w:r>
      <w:r w:rsidRPr="00170246">
        <w:rPr>
          <w:rFonts w:cs="Arial"/>
          <w:szCs w:val="24"/>
        </w:rPr>
        <w:t>.</w:t>
      </w:r>
    </w:p>
    <w:p w14:paraId="33A28061" w14:textId="77777777" w:rsidR="00C07A46" w:rsidRDefault="00C07A46" w:rsidP="00C07A46">
      <w:pPr>
        <w:autoSpaceDE w:val="0"/>
        <w:autoSpaceDN w:val="0"/>
        <w:adjustRightInd w:val="0"/>
        <w:spacing w:line="240" w:lineRule="auto"/>
        <w:ind w:firstLine="0"/>
        <w:rPr>
          <w:rFonts w:cs="Arial"/>
          <w:szCs w:val="24"/>
        </w:rPr>
      </w:pPr>
    </w:p>
    <w:p w14:paraId="7C23CC25" w14:textId="77777777" w:rsidR="00C07A46" w:rsidRPr="004B4E13" w:rsidRDefault="00C07A46" w:rsidP="00C07A46">
      <w:pPr>
        <w:pStyle w:val="RME-Resumo"/>
        <w:numPr>
          <w:ilvl w:val="0"/>
          <w:numId w:val="0"/>
        </w:numPr>
        <w:spacing w:before="0"/>
        <w:ind w:left="227" w:hanging="227"/>
        <w:rPr>
          <w:rFonts w:ascii="Arial" w:hAnsi="Arial" w:cs="Arial"/>
          <w:sz w:val="24"/>
          <w:szCs w:val="24"/>
        </w:rPr>
      </w:pPr>
    </w:p>
    <w:p w14:paraId="045BAF84" w14:textId="32CF808E" w:rsidR="00C07A46" w:rsidRPr="004C4C8D" w:rsidRDefault="00C07A46" w:rsidP="00C07A46">
      <w:pPr>
        <w:pStyle w:val="RME-Resumo"/>
        <w:numPr>
          <w:ilvl w:val="0"/>
          <w:numId w:val="0"/>
        </w:numPr>
        <w:spacing w:before="0"/>
        <w:ind w:left="227" w:hanging="227"/>
        <w:rPr>
          <w:rFonts w:ascii="Arial" w:hAnsi="Arial" w:cs="Arial"/>
          <w:b/>
          <w:sz w:val="24"/>
          <w:szCs w:val="24"/>
          <w:lang w:val="en-US"/>
        </w:rPr>
      </w:pPr>
      <w:r w:rsidRPr="00B1610E">
        <w:rPr>
          <w:rFonts w:ascii="Arial" w:hAnsi="Arial" w:cs="Arial"/>
          <w:b/>
          <w:sz w:val="24"/>
          <w:szCs w:val="24"/>
        </w:rPr>
        <w:t>Palavras-chave:</w:t>
      </w:r>
      <w:r w:rsidRPr="00B1610E">
        <w:rPr>
          <w:rFonts w:ascii="Arial" w:hAnsi="Arial" w:cs="Arial"/>
          <w:sz w:val="24"/>
          <w:szCs w:val="24"/>
        </w:rPr>
        <w:t xml:space="preserve"> </w:t>
      </w:r>
      <w:r w:rsidR="009A3853" w:rsidRPr="00B1610E">
        <w:rPr>
          <w:rFonts w:ascii="Arial" w:hAnsi="Arial" w:cs="Arial"/>
          <w:sz w:val="24"/>
          <w:szCs w:val="24"/>
        </w:rPr>
        <w:t>Desenvolvimento.</w:t>
      </w:r>
      <w:r w:rsidR="009A3853">
        <w:rPr>
          <w:rFonts w:ascii="Arial" w:hAnsi="Arial" w:cs="Arial"/>
          <w:sz w:val="24"/>
          <w:szCs w:val="24"/>
        </w:rPr>
        <w:t xml:space="preserve"> </w:t>
      </w:r>
      <w:r w:rsidRPr="00B1610E">
        <w:rPr>
          <w:rFonts w:ascii="Arial" w:hAnsi="Arial" w:cs="Arial"/>
          <w:sz w:val="24"/>
          <w:szCs w:val="24"/>
        </w:rPr>
        <w:t xml:space="preserve">Estatística. </w:t>
      </w:r>
      <w:r w:rsidR="009A3853" w:rsidRPr="0046739D">
        <w:rPr>
          <w:rFonts w:ascii="Arial" w:hAnsi="Arial" w:cs="Arial"/>
          <w:sz w:val="24"/>
          <w:szCs w:val="24"/>
        </w:rPr>
        <w:t xml:space="preserve">Implementação. </w:t>
      </w:r>
      <w:r w:rsidR="009A3853" w:rsidRPr="00B1610E">
        <w:rPr>
          <w:rFonts w:ascii="Arial" w:hAnsi="Arial" w:cs="Arial"/>
          <w:sz w:val="24"/>
          <w:szCs w:val="24"/>
          <w:lang w:val="en-US"/>
        </w:rPr>
        <w:t>Requisitos.</w:t>
      </w:r>
      <w:r w:rsidR="009A3853">
        <w:rPr>
          <w:rFonts w:ascii="Arial" w:hAnsi="Arial" w:cs="Arial"/>
          <w:sz w:val="24"/>
          <w:szCs w:val="24"/>
          <w:lang w:val="en-US"/>
        </w:rPr>
        <w:t xml:space="preserve"> </w:t>
      </w:r>
      <w:r w:rsidRPr="0046739D">
        <w:rPr>
          <w:rFonts w:ascii="Arial" w:hAnsi="Arial" w:cs="Arial"/>
          <w:sz w:val="24"/>
          <w:szCs w:val="24"/>
          <w:lang w:val="en-US"/>
        </w:rPr>
        <w:t xml:space="preserve">Software. </w:t>
      </w:r>
    </w:p>
    <w:p w14:paraId="533989BA" w14:textId="77777777" w:rsidR="009B196A" w:rsidRPr="004C4C8D" w:rsidRDefault="009B196A" w:rsidP="009B196A">
      <w:pPr>
        <w:pStyle w:val="RME-Resumo"/>
        <w:numPr>
          <w:ilvl w:val="0"/>
          <w:numId w:val="0"/>
        </w:numPr>
        <w:spacing w:before="0"/>
        <w:ind w:left="227" w:hanging="227"/>
        <w:rPr>
          <w:rFonts w:ascii="Arial" w:hAnsi="Arial" w:cs="Arial"/>
          <w:sz w:val="24"/>
          <w:szCs w:val="24"/>
          <w:lang w:val="en-US"/>
        </w:rPr>
      </w:pPr>
    </w:p>
    <w:p w14:paraId="162FF798" w14:textId="77777777" w:rsidR="00C07A46" w:rsidRPr="004C4C8D" w:rsidRDefault="00C07A46" w:rsidP="00C07A46">
      <w:pPr>
        <w:autoSpaceDE w:val="0"/>
        <w:autoSpaceDN w:val="0"/>
        <w:adjustRightInd w:val="0"/>
        <w:spacing w:line="240" w:lineRule="auto"/>
        <w:ind w:firstLine="0"/>
        <w:rPr>
          <w:rFonts w:cs="Arial"/>
          <w:b/>
          <w:bCs/>
          <w:i/>
          <w:szCs w:val="24"/>
          <w:lang w:val="en-US"/>
        </w:rPr>
      </w:pPr>
      <w:r w:rsidRPr="004C4C8D">
        <w:rPr>
          <w:rFonts w:cs="Arial"/>
          <w:b/>
          <w:bCs/>
          <w:i/>
          <w:szCs w:val="24"/>
          <w:lang w:val="en-US"/>
        </w:rPr>
        <w:t>Abstract</w:t>
      </w:r>
    </w:p>
    <w:p w14:paraId="493A426F" w14:textId="77777777" w:rsidR="00C07A46" w:rsidRPr="004C4C8D" w:rsidRDefault="00C07A46" w:rsidP="00C07A46">
      <w:pPr>
        <w:pStyle w:val="RME-Resumo"/>
        <w:numPr>
          <w:ilvl w:val="0"/>
          <w:numId w:val="0"/>
        </w:numPr>
        <w:spacing w:before="0"/>
        <w:rPr>
          <w:rFonts w:ascii="Arial" w:hAnsi="Arial" w:cs="Arial"/>
          <w:i/>
          <w:sz w:val="24"/>
          <w:szCs w:val="24"/>
          <w:lang w:val="en-US"/>
        </w:rPr>
      </w:pPr>
    </w:p>
    <w:p w14:paraId="40E1542B" w14:textId="77777777" w:rsidR="00C07A46" w:rsidRPr="004C4C8D" w:rsidRDefault="00C07A46" w:rsidP="00C07A46">
      <w:pPr>
        <w:spacing w:line="240" w:lineRule="auto"/>
        <w:ind w:firstLine="0"/>
        <w:rPr>
          <w:rFonts w:cs="Arial"/>
          <w:i/>
          <w:szCs w:val="24"/>
          <w:lang w:val="en-US"/>
        </w:rPr>
      </w:pPr>
      <w:r w:rsidRPr="004C4C8D">
        <w:rPr>
          <w:rFonts w:cs="Arial"/>
          <w:i/>
          <w:szCs w:val="24"/>
          <w:lang w:val="en-US"/>
        </w:rPr>
        <w:t xml:space="preserve">The main objective of this project is to present the applied statistics software specification, after the implementation of what was </w:t>
      </w:r>
      <w:proofErr w:type="spellStart"/>
      <w:r w:rsidRPr="004C4C8D">
        <w:rPr>
          <w:rFonts w:cs="Arial"/>
          <w:i/>
          <w:szCs w:val="24"/>
          <w:lang w:val="en-US"/>
        </w:rPr>
        <w:t>akcnowledged</w:t>
      </w:r>
      <w:proofErr w:type="spellEnd"/>
      <w:r w:rsidRPr="004C4C8D">
        <w:rPr>
          <w:rFonts w:cs="Arial"/>
          <w:i/>
          <w:szCs w:val="24"/>
          <w:lang w:val="en-US"/>
        </w:rPr>
        <w:t xml:space="preserve"> in the classes. Throughout this document, we discuss the topics that led to the final product of the project, which involved four different subjects, taught by the project advisors. The content that composes this project was taught in the subject “Software Engineering II”, after implementing the statistical calculations, learned in the subject “Applied Statistics”, developing the coding of this Project using the JavaScript language, studied in the subject “Data Structure”. The project had its interface developed using the provided information taught on the “Human-Computer Interaction” subject. The final product of this project is the development of a statistical software, analyzed and rectified by each one of the professors</w:t>
      </w:r>
      <w:r w:rsidR="009B196A" w:rsidRPr="004C4C8D">
        <w:rPr>
          <w:rFonts w:cs="Arial"/>
          <w:i/>
          <w:szCs w:val="24"/>
          <w:lang w:val="en-US"/>
        </w:rPr>
        <w:t>.</w:t>
      </w:r>
    </w:p>
    <w:p w14:paraId="1ACD1997" w14:textId="77777777" w:rsidR="00C07A46" w:rsidRPr="004C4C8D" w:rsidRDefault="00C07A46" w:rsidP="00C07A46">
      <w:pPr>
        <w:spacing w:line="240" w:lineRule="auto"/>
        <w:ind w:firstLine="0"/>
        <w:rPr>
          <w:rFonts w:cs="Arial"/>
          <w:b/>
          <w:i/>
          <w:szCs w:val="24"/>
          <w:lang w:val="en-US"/>
        </w:rPr>
      </w:pPr>
    </w:p>
    <w:p w14:paraId="3D6D60F1" w14:textId="3FA5FD18" w:rsidR="009B196A" w:rsidRPr="00944078" w:rsidRDefault="009B196A" w:rsidP="00C07A46">
      <w:pPr>
        <w:spacing w:line="240" w:lineRule="auto"/>
        <w:ind w:firstLine="0"/>
        <w:rPr>
          <w:rFonts w:cs="Arial"/>
          <w:i/>
          <w:szCs w:val="24"/>
        </w:rPr>
      </w:pPr>
      <w:r w:rsidRPr="00B1610E">
        <w:rPr>
          <w:rFonts w:cs="Arial"/>
          <w:b/>
          <w:i/>
          <w:szCs w:val="24"/>
          <w:lang w:val="en-US"/>
        </w:rPr>
        <w:t>Keywords:</w:t>
      </w:r>
      <w:r w:rsidRPr="00B1610E">
        <w:rPr>
          <w:rFonts w:cs="Arial"/>
          <w:i/>
          <w:szCs w:val="24"/>
          <w:lang w:val="en-US"/>
        </w:rPr>
        <w:t xml:space="preserve"> </w:t>
      </w:r>
      <w:r w:rsidR="00B1610E" w:rsidRPr="00B1610E">
        <w:rPr>
          <w:rFonts w:cs="Arial"/>
          <w:i/>
          <w:szCs w:val="24"/>
          <w:lang w:val="en-US"/>
        </w:rPr>
        <w:t>Development. Implementation. Requirements. Software.</w:t>
      </w:r>
      <w:r w:rsidR="00B1610E">
        <w:rPr>
          <w:rFonts w:cs="Arial"/>
          <w:i/>
          <w:szCs w:val="24"/>
          <w:lang w:val="en-US"/>
        </w:rPr>
        <w:t xml:space="preserve"> </w:t>
      </w:r>
      <w:proofErr w:type="spellStart"/>
      <w:r w:rsidR="00B1610E" w:rsidRPr="00944078">
        <w:rPr>
          <w:rFonts w:cs="Arial"/>
          <w:i/>
          <w:szCs w:val="24"/>
        </w:rPr>
        <w:t>Statistic</w:t>
      </w:r>
      <w:proofErr w:type="spellEnd"/>
      <w:r w:rsidR="00B1610E" w:rsidRPr="00944078">
        <w:rPr>
          <w:rFonts w:cs="Arial"/>
          <w:i/>
          <w:szCs w:val="24"/>
        </w:rPr>
        <w:t>.</w:t>
      </w:r>
      <w:r w:rsidRPr="00944078">
        <w:rPr>
          <w:rFonts w:cs="Arial"/>
          <w:i/>
          <w:szCs w:val="24"/>
        </w:rPr>
        <w:t xml:space="preserve"> </w:t>
      </w:r>
    </w:p>
    <w:p w14:paraId="282CE03C" w14:textId="77777777" w:rsidR="009B196A" w:rsidRPr="00944078" w:rsidRDefault="009B196A" w:rsidP="009B196A">
      <w:pPr>
        <w:pStyle w:val="Estilo1"/>
        <w:spacing w:after="0" w:line="360" w:lineRule="auto"/>
        <w:rPr>
          <w:sz w:val="24"/>
          <w:szCs w:val="24"/>
        </w:rPr>
      </w:pPr>
    </w:p>
    <w:p w14:paraId="52D93411" w14:textId="77777777" w:rsidR="00C07A46" w:rsidRPr="00944078" w:rsidRDefault="00C07A46" w:rsidP="005571E9">
      <w:pPr>
        <w:pStyle w:val="Estilo1"/>
        <w:spacing w:after="0" w:line="360" w:lineRule="auto"/>
        <w:rPr>
          <w:sz w:val="24"/>
          <w:szCs w:val="24"/>
        </w:rPr>
      </w:pPr>
    </w:p>
    <w:p w14:paraId="5CA319BD" w14:textId="495B6908" w:rsidR="00BA547D" w:rsidRPr="005571E9" w:rsidRDefault="00BA547D" w:rsidP="005571E9">
      <w:pPr>
        <w:pStyle w:val="Estilo1"/>
        <w:spacing w:after="0" w:line="360" w:lineRule="auto"/>
        <w:rPr>
          <w:sz w:val="24"/>
          <w:szCs w:val="24"/>
        </w:rPr>
      </w:pPr>
      <w:r w:rsidRPr="005571E9">
        <w:rPr>
          <w:sz w:val="24"/>
          <w:szCs w:val="24"/>
        </w:rPr>
        <w:lastRenderedPageBreak/>
        <w:t xml:space="preserve">1 </w:t>
      </w:r>
      <w:r w:rsidR="005571E9" w:rsidRPr="005571E9">
        <w:rPr>
          <w:sz w:val="24"/>
          <w:szCs w:val="24"/>
        </w:rPr>
        <w:t>Introdução</w:t>
      </w:r>
      <w:bookmarkEnd w:id="1"/>
    </w:p>
    <w:p w14:paraId="781F4D7C" w14:textId="77777777" w:rsidR="00610433" w:rsidRPr="005571E9" w:rsidRDefault="00610433" w:rsidP="005571E9">
      <w:pPr>
        <w:ind w:firstLine="709"/>
        <w:rPr>
          <w:rFonts w:cs="Arial"/>
          <w:szCs w:val="24"/>
          <w:highlight w:val="yellow"/>
        </w:rPr>
      </w:pPr>
    </w:p>
    <w:p w14:paraId="35F093DD" w14:textId="64AC4625" w:rsidR="00FC111D" w:rsidRDefault="00FC111D" w:rsidP="009A3853">
      <w:pPr>
        <w:ind w:firstLine="709"/>
        <w:rPr>
          <w:szCs w:val="24"/>
        </w:rPr>
      </w:pPr>
      <w:bookmarkStart w:id="2" w:name="_Toc434489512"/>
      <w:r>
        <w:rPr>
          <w:szCs w:val="24"/>
        </w:rPr>
        <w:t>Este documento apresenta a modelagem do sistema “Evolution: Estatística Aplicada”. O documento provê uma visão completa dos modelos deste sistema. Ele é produzido e utilizado pelos desenvolvedores da equipe para documentar os requisitos, modelos e arquitetura do sistema.</w:t>
      </w:r>
    </w:p>
    <w:p w14:paraId="61694ECF" w14:textId="0C947246" w:rsidR="00AE4315" w:rsidRDefault="00AE4315" w:rsidP="009A3853">
      <w:pPr>
        <w:ind w:firstLine="709"/>
        <w:rPr>
          <w:szCs w:val="24"/>
        </w:rPr>
      </w:pPr>
      <w:r>
        <w:rPr>
          <w:szCs w:val="24"/>
        </w:rPr>
        <w:t>O desenvolvimento de tecnologias traz o benefício de realizar tarefas de maneira cada vez mais simples e informatizada, de modo que seja exigido o menor esforço possível por parte das pessoas, com isso o objetivo desse sistema é auxiliar e facilitar o processo e a análise dos dados estat</w:t>
      </w:r>
      <w:r w:rsidR="00FC111D">
        <w:rPr>
          <w:szCs w:val="24"/>
        </w:rPr>
        <w:t>ísticos desejado pelo usuário, afim de tomar melhores decisões.</w:t>
      </w:r>
    </w:p>
    <w:p w14:paraId="7D122957" w14:textId="608BD7A8" w:rsidR="00C07A46" w:rsidRDefault="00FC111D" w:rsidP="009A3853">
      <w:pPr>
        <w:ind w:firstLine="709"/>
        <w:rPr>
          <w:szCs w:val="24"/>
        </w:rPr>
      </w:pPr>
      <w:r>
        <w:rPr>
          <w:szCs w:val="24"/>
        </w:rPr>
        <w:t xml:space="preserve">O </w:t>
      </w:r>
      <w:r w:rsidR="00C07A46" w:rsidRPr="002E58C1">
        <w:rPr>
          <w:szCs w:val="24"/>
        </w:rPr>
        <w:t>software</w:t>
      </w:r>
      <w:r>
        <w:rPr>
          <w:szCs w:val="24"/>
        </w:rPr>
        <w:t xml:space="preserve"> desenvolvido é</w:t>
      </w:r>
      <w:r w:rsidR="00C07A46" w:rsidRPr="002E58C1">
        <w:rPr>
          <w:szCs w:val="24"/>
        </w:rPr>
        <w:t xml:space="preserve"> capaz de realizar cálculos estatísticos, onde o usuário insere os dados que serão analisados</w:t>
      </w:r>
      <w:r>
        <w:rPr>
          <w:szCs w:val="24"/>
        </w:rPr>
        <w:t xml:space="preserve"> e o sistema calcula automaticamente</w:t>
      </w:r>
      <w:r w:rsidR="00C07A46" w:rsidRPr="002E58C1">
        <w:rPr>
          <w:szCs w:val="24"/>
        </w:rPr>
        <w:t xml:space="preserve">. O sistema faz desde cálculos simples, como por exemplo a Média Aritmética dos elementos, até cálculos complexos como Desvio Padrão e Probabilidade. </w:t>
      </w:r>
    </w:p>
    <w:p w14:paraId="3CC8E7D7" w14:textId="77777777" w:rsidR="00C07A46" w:rsidRPr="002E58C1" w:rsidRDefault="00C07A46" w:rsidP="00C07A46">
      <w:pPr>
        <w:ind w:firstLine="0"/>
        <w:rPr>
          <w:szCs w:val="24"/>
        </w:rPr>
      </w:pPr>
    </w:p>
    <w:p w14:paraId="0272F90D" w14:textId="77777777" w:rsidR="00C07A46" w:rsidRPr="00D01467" w:rsidRDefault="00C07A46" w:rsidP="00C07A46">
      <w:pPr>
        <w:ind w:firstLine="0"/>
        <w:rPr>
          <w:szCs w:val="24"/>
        </w:rPr>
      </w:pPr>
      <w:r w:rsidRPr="00D01467">
        <w:rPr>
          <w:b/>
          <w:bCs/>
          <w:szCs w:val="24"/>
        </w:rPr>
        <w:t>2. Levantamento de Requisitos</w:t>
      </w:r>
    </w:p>
    <w:p w14:paraId="0FC92850" w14:textId="77777777" w:rsidR="00C07A46" w:rsidRDefault="00C07A46" w:rsidP="00C07A46">
      <w:pPr>
        <w:ind w:firstLine="0"/>
        <w:rPr>
          <w:szCs w:val="24"/>
        </w:rPr>
      </w:pPr>
    </w:p>
    <w:p w14:paraId="331C4E92" w14:textId="77777777" w:rsidR="00C07A46" w:rsidRDefault="00C07A46" w:rsidP="00C07A46">
      <w:pPr>
        <w:ind w:firstLine="0"/>
        <w:rPr>
          <w:szCs w:val="24"/>
        </w:rPr>
      </w:pPr>
      <w:r>
        <w:rPr>
          <w:szCs w:val="24"/>
        </w:rPr>
        <w:t>2.1. Elicitação de Requisitos</w:t>
      </w:r>
    </w:p>
    <w:p w14:paraId="5FFF08C9" w14:textId="77777777" w:rsidR="00C07A46" w:rsidRDefault="00C07A46" w:rsidP="00C07A46">
      <w:pPr>
        <w:ind w:firstLine="709"/>
        <w:rPr>
          <w:szCs w:val="24"/>
        </w:rPr>
      </w:pPr>
      <w:r w:rsidRPr="00680922">
        <w:rPr>
          <w:szCs w:val="24"/>
        </w:rPr>
        <w:t xml:space="preserve">Elicitação de requisitos é a fase do projeto onde são extraídas informações do cliente sobre o que ele deseja que seja construído. É a fase em que o </w:t>
      </w:r>
      <w:r>
        <w:rPr>
          <w:szCs w:val="24"/>
        </w:rPr>
        <w:t>analista de sistemas</w:t>
      </w:r>
      <w:r w:rsidRPr="00680922">
        <w:rPr>
          <w:szCs w:val="24"/>
        </w:rPr>
        <w:t xml:space="preserve"> entende a necessidade do cliente. É o momento de conversa</w:t>
      </w:r>
      <w:r>
        <w:rPr>
          <w:szCs w:val="24"/>
        </w:rPr>
        <w:t>r</w:t>
      </w:r>
      <w:r w:rsidRPr="00680922">
        <w:rPr>
          <w:szCs w:val="24"/>
        </w:rPr>
        <w:t xml:space="preserve"> com o usuário, </w:t>
      </w:r>
      <w:r>
        <w:rPr>
          <w:szCs w:val="24"/>
        </w:rPr>
        <w:t>sobre o que ele</w:t>
      </w:r>
      <w:r w:rsidRPr="00680922">
        <w:rPr>
          <w:szCs w:val="24"/>
        </w:rPr>
        <w:t xml:space="preserve"> espera que seja entregue</w:t>
      </w:r>
      <w:r>
        <w:rPr>
          <w:szCs w:val="24"/>
        </w:rPr>
        <w:t xml:space="preserve"> ao final do projeto</w:t>
      </w:r>
      <w:r w:rsidRPr="00680922">
        <w:rPr>
          <w:szCs w:val="24"/>
        </w:rPr>
        <w:t>. Na elicitação de requisitos são percebidas as necessidades do sistema e as características que esse sistema deve ter.</w:t>
      </w:r>
    </w:p>
    <w:p w14:paraId="5600E760" w14:textId="4CFBD3E8" w:rsidR="00C07A46" w:rsidRDefault="00C07A46" w:rsidP="00C07A46">
      <w:pPr>
        <w:ind w:firstLine="709"/>
        <w:rPr>
          <w:szCs w:val="24"/>
        </w:rPr>
      </w:pPr>
      <w:r>
        <w:rPr>
          <w:szCs w:val="24"/>
        </w:rPr>
        <w:t xml:space="preserve">Os </w:t>
      </w:r>
      <w:r w:rsidR="00D01467">
        <w:rPr>
          <w:szCs w:val="24"/>
        </w:rPr>
        <w:t>requisitos foram obtidos junto a</w:t>
      </w:r>
      <w:r w:rsidRPr="00651529">
        <w:rPr>
          <w:szCs w:val="24"/>
        </w:rPr>
        <w:t>os professores</w:t>
      </w:r>
      <w:r>
        <w:rPr>
          <w:szCs w:val="24"/>
        </w:rPr>
        <w:t xml:space="preserve"> que orientam o trabalho, que buscam o Mínimo Produto Viável do software. O programa deve processar os dados inseridos e apresentar os resultados, a partir de cálculos realizados com as fórmulas que compõem o código. Cada resultado é informado ao usuário conforme a sua escolha, já que há a separação das operações na página inicial do software, entre Estatística Descritiva, Correlação e Probabilidade.</w:t>
      </w:r>
    </w:p>
    <w:p w14:paraId="0C998219" w14:textId="573D3D54" w:rsidR="00C07A46" w:rsidRDefault="00C07A46" w:rsidP="00C07A46">
      <w:pPr>
        <w:ind w:firstLine="709"/>
        <w:rPr>
          <w:szCs w:val="24"/>
        </w:rPr>
      </w:pPr>
      <w:r>
        <w:rPr>
          <w:szCs w:val="24"/>
        </w:rPr>
        <w:t xml:space="preserve">O levantamento de dados foi realizado a partir da observação nas aulas de Estatística. Procurou-se entender também </w:t>
      </w:r>
      <w:r w:rsidRPr="00FF0D21">
        <w:rPr>
          <w:szCs w:val="24"/>
        </w:rPr>
        <w:t xml:space="preserve">de qual modo deveriam ser </w:t>
      </w:r>
      <w:r w:rsidRPr="00FF0D21">
        <w:rPr>
          <w:szCs w:val="24"/>
        </w:rPr>
        <w:lastRenderedPageBreak/>
        <w:t>realizados os cálculos,</w:t>
      </w:r>
      <w:r>
        <w:rPr>
          <w:szCs w:val="24"/>
        </w:rPr>
        <w:t xml:space="preserve"> correspondentes a frequências (simples e acumulada), média, moda, mediana, desvio padrão, probabilidade, distribuição uniforme, distribuição binomial, distribuição normal, correlação e regressão, entre outros. Conforme foram sendo conhecidas as novas operações que deveriam compor o software, elas foram integradas ao código, para verificar as suas funcionalidades. </w:t>
      </w:r>
    </w:p>
    <w:p w14:paraId="36471BB2" w14:textId="77777777" w:rsidR="00C07A46" w:rsidRPr="003447F4" w:rsidRDefault="00C07A46" w:rsidP="00C07A46">
      <w:pPr>
        <w:ind w:firstLine="0"/>
        <w:rPr>
          <w:szCs w:val="24"/>
        </w:rPr>
      </w:pPr>
    </w:p>
    <w:p w14:paraId="60FE4757" w14:textId="77777777" w:rsidR="00C07A46" w:rsidRDefault="00C07A46" w:rsidP="00C07A46">
      <w:pPr>
        <w:ind w:firstLine="0"/>
        <w:rPr>
          <w:szCs w:val="24"/>
        </w:rPr>
      </w:pPr>
      <w:r w:rsidRPr="00D01467">
        <w:rPr>
          <w:szCs w:val="24"/>
        </w:rPr>
        <w:t>2.2. Especificação dos Requisitos</w:t>
      </w:r>
    </w:p>
    <w:p w14:paraId="1F1A3E70" w14:textId="77777777" w:rsidR="00D01467" w:rsidRDefault="00C07A46" w:rsidP="00D01467">
      <w:pPr>
        <w:ind w:firstLine="709"/>
        <w:rPr>
          <w:szCs w:val="24"/>
        </w:rPr>
      </w:pPr>
      <w:r w:rsidRPr="000D197D">
        <w:rPr>
          <w:szCs w:val="24"/>
        </w:rPr>
        <w:t>A </w:t>
      </w:r>
      <w:r w:rsidR="00D01467">
        <w:rPr>
          <w:szCs w:val="24"/>
        </w:rPr>
        <w:t>especificação de requisitos é importante para que a equipe desenvolvedora e o cliente, saibam exatamente o que deve ser desenvolvido a partir do que foi negociado, com produtos que satisfaçam suas reais necessidades dentro de prazo e orçamento adequado. É</w:t>
      </w:r>
      <w:r w:rsidRPr="000D197D">
        <w:rPr>
          <w:szCs w:val="24"/>
        </w:rPr>
        <w:t xml:space="preserve"> a descrição sistemática e abstrata do que o software deve fazer, a partir daquilo que foi analisado. </w:t>
      </w:r>
    </w:p>
    <w:p w14:paraId="617314EA" w14:textId="77777777" w:rsidR="003447F4" w:rsidRDefault="003447F4" w:rsidP="003447F4">
      <w:pPr>
        <w:ind w:firstLine="0"/>
        <w:rPr>
          <w:szCs w:val="24"/>
        </w:rPr>
      </w:pPr>
    </w:p>
    <w:p w14:paraId="16F63691" w14:textId="44B81432" w:rsidR="003447F4" w:rsidRPr="003447F4" w:rsidRDefault="00BB67E5" w:rsidP="003447F4">
      <w:pPr>
        <w:ind w:firstLine="0"/>
        <w:rPr>
          <w:szCs w:val="24"/>
        </w:rPr>
      </w:pPr>
      <w:r w:rsidRPr="00BB67E5">
        <w:rPr>
          <w:noProof/>
          <w:szCs w:val="24"/>
        </w:rPr>
        <w:drawing>
          <wp:anchor distT="0" distB="0" distL="114300" distR="114300" simplePos="0" relativeHeight="251665920" behindDoc="1" locked="0" layoutInCell="1" allowOverlap="1" wp14:anchorId="33C5010C" wp14:editId="7FD114F5">
            <wp:simplePos x="0" y="0"/>
            <wp:positionH relativeFrom="margin">
              <wp:align>center</wp:align>
            </wp:positionH>
            <wp:positionV relativeFrom="paragraph">
              <wp:posOffset>217574</wp:posOffset>
            </wp:positionV>
            <wp:extent cx="7165549" cy="4987636"/>
            <wp:effectExtent l="0" t="0" r="0" b="3810"/>
            <wp:wrapTight wrapText="bothSides">
              <wp:wrapPolygon edited="0">
                <wp:start x="0" y="0"/>
                <wp:lineTo x="0" y="21534"/>
                <wp:lineTo x="21535" y="21534"/>
                <wp:lineTo x="2153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5549" cy="49876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7F4" w:rsidRPr="00BB67E5">
        <w:rPr>
          <w:szCs w:val="24"/>
        </w:rPr>
        <w:t>3.2.1 BPMN</w:t>
      </w:r>
    </w:p>
    <w:p w14:paraId="2CF124FE" w14:textId="60EED040" w:rsidR="003447F4" w:rsidRDefault="003447F4" w:rsidP="003447F4">
      <w:pPr>
        <w:ind w:firstLine="0"/>
        <w:rPr>
          <w:szCs w:val="24"/>
        </w:rPr>
      </w:pPr>
    </w:p>
    <w:p w14:paraId="3A24F2B9" w14:textId="77777777" w:rsidR="003447F4" w:rsidRPr="003447F4" w:rsidRDefault="003447F4" w:rsidP="003447F4">
      <w:pPr>
        <w:ind w:firstLine="0"/>
        <w:rPr>
          <w:szCs w:val="24"/>
        </w:rPr>
      </w:pPr>
      <w:r w:rsidRPr="003447F4">
        <w:rPr>
          <w:szCs w:val="24"/>
        </w:rPr>
        <w:t>3.2.2</w:t>
      </w:r>
      <w:r>
        <w:rPr>
          <w:szCs w:val="24"/>
        </w:rPr>
        <w:t xml:space="preserve"> </w:t>
      </w:r>
      <w:r w:rsidRPr="003447F4">
        <w:rPr>
          <w:szCs w:val="24"/>
        </w:rPr>
        <w:t>Requisitos Funcionais</w:t>
      </w: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7D847222"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FCD9A87" w14:textId="11D90181"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b/>
                <w:bCs/>
                <w:color w:val="000000"/>
                <w:sz w:val="22"/>
                <w:szCs w:val="24"/>
                <w:lang w:eastAsia="pt-BR"/>
              </w:rPr>
              <w:t xml:space="preserve">RF 001 </w:t>
            </w:r>
            <w:r w:rsidRPr="007378BF">
              <w:rPr>
                <w:rFonts w:cs="Arial"/>
                <w:b/>
                <w:bCs/>
                <w:i/>
                <w:iCs/>
                <w:color w:val="000000"/>
                <w:sz w:val="22"/>
                <w:szCs w:val="24"/>
                <w:lang w:eastAsia="pt-BR"/>
              </w:rPr>
              <w:t xml:space="preserve">– </w:t>
            </w:r>
            <w:r w:rsidR="00944078">
              <w:rPr>
                <w:rFonts w:cs="Arial"/>
                <w:b/>
                <w:bCs/>
                <w:i/>
                <w:iCs/>
                <w:color w:val="000000"/>
                <w:sz w:val="22"/>
                <w:szCs w:val="24"/>
                <w:lang w:eastAsia="pt-BR"/>
              </w:rPr>
              <w:t>Coletar Dados</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DAE0E73"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296D30B7"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Oculto</w:t>
            </w:r>
          </w:p>
          <w:p w14:paraId="5CF2954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155927E"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2AE1D37A"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347AB1C8"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620323EA"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2D85B52E"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04FEC13B"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1B8D0B" w14:textId="6F3168B5"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944078" w:rsidRPr="00944078">
              <w:rPr>
                <w:sz w:val="22"/>
                <w:szCs w:val="22"/>
              </w:rPr>
              <w:t>O sistema deve coletar os dados inseridos pelo usuário. De forma direta ou em ‘CSV’.</w:t>
            </w:r>
          </w:p>
        </w:tc>
      </w:tr>
      <w:tr w:rsidR="00414E18" w:rsidRPr="007378BF" w14:paraId="24C1FEA7"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47ACEE" w14:textId="77777777" w:rsidR="00414E18" w:rsidRPr="007378BF" w:rsidRDefault="00414E18" w:rsidP="00414E18">
            <w:pPr>
              <w:suppressAutoHyphens w:val="0"/>
              <w:spacing w:before="100" w:beforeAutospacing="1" w:after="142" w:line="276" w:lineRule="auto"/>
              <w:ind w:firstLine="0"/>
              <w:jc w:val="left"/>
              <w:rPr>
                <w:rFonts w:cs="Arial"/>
                <w:b/>
                <w:bCs/>
                <w:color w:val="000000"/>
                <w:sz w:val="22"/>
                <w:szCs w:val="24"/>
                <w:lang w:eastAsia="pt-BR"/>
              </w:rPr>
            </w:pPr>
          </w:p>
        </w:tc>
      </w:tr>
    </w:tbl>
    <w:p w14:paraId="41531E7D"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7E05487F"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CC588BD" w14:textId="459B340D"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b/>
                <w:bCs/>
                <w:color w:val="000000"/>
                <w:sz w:val="22"/>
                <w:szCs w:val="24"/>
                <w:lang w:eastAsia="pt-BR"/>
              </w:rPr>
              <w:t>RF 002</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944078">
              <w:rPr>
                <w:rFonts w:cs="Arial"/>
                <w:b/>
                <w:bCs/>
                <w:i/>
                <w:iCs/>
                <w:color w:val="000000"/>
                <w:sz w:val="22"/>
                <w:szCs w:val="24"/>
                <w:lang w:eastAsia="pt-BR"/>
              </w:rPr>
              <w:t>Captar tipos de tabulação (Variáveis)</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11B80A5"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07230672" w14:textId="035B8585"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9A3853" w:rsidRPr="007378BF">
              <w:rPr>
                <w:rFonts w:cs="Arial"/>
                <w:color w:val="000000"/>
                <w:sz w:val="22"/>
                <w:szCs w:val="24"/>
                <w:lang w:eastAsia="pt-BR"/>
              </w:rPr>
              <w:t>X</w:t>
            </w:r>
            <w:r w:rsidRPr="007378BF">
              <w:rPr>
                <w:rFonts w:cs="Arial"/>
                <w:color w:val="000000"/>
                <w:sz w:val="22"/>
                <w:szCs w:val="24"/>
                <w:lang w:eastAsia="pt-BR"/>
              </w:rPr>
              <w:t>) Oculto</w:t>
            </w:r>
          </w:p>
          <w:p w14:paraId="65BB0859" w14:textId="1B805F40" w:rsidR="00414E18" w:rsidRPr="007378BF" w:rsidRDefault="00414E18" w:rsidP="009A3853">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3C1C5E"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44191A6A"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12172D4D"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1E319FD1"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70CCDB48"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46C75086"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BB2D58" w14:textId="0B1E0E87" w:rsidR="00414E18" w:rsidRPr="00944078"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944078">
              <w:rPr>
                <w:rFonts w:cs="Arial"/>
                <w:b/>
                <w:bCs/>
                <w:color w:val="000000"/>
                <w:sz w:val="22"/>
                <w:szCs w:val="24"/>
                <w:lang w:eastAsia="pt-BR"/>
              </w:rPr>
              <w:t>Descrição</w:t>
            </w:r>
            <w:r w:rsidRPr="00944078">
              <w:rPr>
                <w:rFonts w:cs="Arial"/>
                <w:color w:val="000000"/>
                <w:sz w:val="22"/>
                <w:szCs w:val="24"/>
                <w:lang w:eastAsia="pt-BR"/>
              </w:rPr>
              <w:t xml:space="preserve">: </w:t>
            </w:r>
            <w:r w:rsidR="00944078" w:rsidRPr="00944078">
              <w:rPr>
                <w:sz w:val="22"/>
                <w:szCs w:val="24"/>
              </w:rPr>
              <w:t>O sistema deve captar o tipo de variável com as opções: qualitativa, qualitativa discreta ou qualitativa contínua.</w:t>
            </w:r>
          </w:p>
        </w:tc>
      </w:tr>
    </w:tbl>
    <w:p w14:paraId="6769106D"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7EAF09FD"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4A80714" w14:textId="1310EB4D"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b/>
                <w:bCs/>
                <w:color w:val="000000"/>
                <w:sz w:val="22"/>
                <w:szCs w:val="24"/>
                <w:lang w:eastAsia="pt-BR"/>
              </w:rPr>
              <w:t>RF 003</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944078">
              <w:rPr>
                <w:rFonts w:cs="Arial"/>
                <w:b/>
                <w:bCs/>
                <w:i/>
                <w:iCs/>
                <w:color w:val="000000"/>
                <w:sz w:val="22"/>
                <w:szCs w:val="24"/>
                <w:lang w:eastAsia="pt-BR"/>
              </w:rPr>
              <w:t>Ordenar dados alfabeticamente</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D24702A"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79EFFCA8" w14:textId="42AB1B55"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xml:space="preserve">( </w:t>
            </w:r>
            <w:r w:rsidR="00B80138">
              <w:rPr>
                <w:rFonts w:cs="Arial"/>
                <w:color w:val="000000"/>
                <w:sz w:val="22"/>
                <w:szCs w:val="24"/>
                <w:lang w:eastAsia="pt-BR"/>
              </w:rPr>
              <w:t>X</w:t>
            </w:r>
            <w:proofErr w:type="gramEnd"/>
            <w:r w:rsidR="00B80138">
              <w:rPr>
                <w:rFonts w:cs="Arial"/>
                <w:color w:val="000000"/>
                <w:sz w:val="22"/>
                <w:szCs w:val="24"/>
                <w:lang w:eastAsia="pt-BR"/>
              </w:rPr>
              <w:t xml:space="preserve"> </w:t>
            </w:r>
            <w:r w:rsidRPr="007378BF">
              <w:rPr>
                <w:rFonts w:cs="Arial"/>
                <w:color w:val="000000"/>
                <w:sz w:val="22"/>
                <w:szCs w:val="24"/>
                <w:lang w:eastAsia="pt-BR"/>
              </w:rPr>
              <w:t>) Oculto</w:t>
            </w:r>
          </w:p>
          <w:p w14:paraId="06BCAD8C" w14:textId="4E9A209C"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w:t>
            </w:r>
            <w:proofErr w:type="gramEnd"/>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5A98B9"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21A1A1EA"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50CD4408"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6DB7BF52"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3D339384"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719BF1A9"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1F235A" w14:textId="5DBD639E"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944078" w:rsidRPr="00944078">
              <w:rPr>
                <w:sz w:val="22"/>
                <w:szCs w:val="22"/>
              </w:rPr>
              <w:t>Caso o tipo da variável informada pelo usuário seja qualitativa nominal, o sistema deve ordená-los alfabeticamente.</w:t>
            </w:r>
          </w:p>
        </w:tc>
      </w:tr>
    </w:tbl>
    <w:p w14:paraId="0692C28E" w14:textId="77777777" w:rsidR="00414E18" w:rsidRDefault="00414E18" w:rsidP="00414E18">
      <w:pPr>
        <w:ind w:firstLine="0"/>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1E20F9BA"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73E7343" w14:textId="3EB17C98"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b/>
                <w:bCs/>
                <w:color w:val="000000"/>
                <w:sz w:val="22"/>
                <w:szCs w:val="24"/>
                <w:lang w:eastAsia="pt-BR"/>
              </w:rPr>
              <w:t>RF 004</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944078">
              <w:rPr>
                <w:rFonts w:cs="Arial"/>
                <w:b/>
                <w:bCs/>
                <w:i/>
                <w:iCs/>
                <w:color w:val="000000"/>
                <w:sz w:val="22"/>
                <w:szCs w:val="24"/>
                <w:lang w:eastAsia="pt-BR"/>
              </w:rPr>
              <w:t>Ordenar dados ordinalmente</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1D8BB97"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32A15910" w14:textId="3ABEEBC9"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xml:space="preserve">( </w:t>
            </w:r>
            <w:r w:rsidR="00B80138">
              <w:rPr>
                <w:rFonts w:cs="Arial"/>
                <w:color w:val="000000"/>
                <w:sz w:val="22"/>
                <w:szCs w:val="24"/>
                <w:lang w:eastAsia="pt-BR"/>
              </w:rPr>
              <w:t>X</w:t>
            </w:r>
            <w:proofErr w:type="gramEnd"/>
            <w:r w:rsidR="00B80138">
              <w:rPr>
                <w:rFonts w:cs="Arial"/>
                <w:color w:val="000000"/>
                <w:sz w:val="22"/>
                <w:szCs w:val="24"/>
                <w:lang w:eastAsia="pt-BR"/>
              </w:rPr>
              <w:t xml:space="preserve"> </w:t>
            </w:r>
            <w:r w:rsidRPr="007378BF">
              <w:rPr>
                <w:rFonts w:cs="Arial"/>
                <w:color w:val="000000"/>
                <w:sz w:val="22"/>
                <w:szCs w:val="24"/>
                <w:lang w:eastAsia="pt-BR"/>
              </w:rPr>
              <w:t>) Oculto</w:t>
            </w:r>
          </w:p>
          <w:p w14:paraId="72E2800B" w14:textId="4572AD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w:t>
            </w:r>
            <w:proofErr w:type="gramEnd"/>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571FE7"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076FCF24"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676A530B"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7500CB53"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3A85126F"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48FCBC00"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192065" w14:textId="477ED5AF"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944078" w:rsidRPr="00944078">
              <w:rPr>
                <w:sz w:val="22"/>
                <w:szCs w:val="22"/>
              </w:rPr>
              <w:t>Caso o tipo da variável informada pelo usuário seja qualitativa ordinal, o sistema deve ordená-los ordinalmente.</w:t>
            </w:r>
          </w:p>
        </w:tc>
      </w:tr>
    </w:tbl>
    <w:p w14:paraId="22C528D7"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2118454E"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0BC759C" w14:textId="475E9B13"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b/>
                <w:bCs/>
                <w:color w:val="000000"/>
                <w:sz w:val="22"/>
                <w:szCs w:val="24"/>
                <w:lang w:eastAsia="pt-BR"/>
              </w:rPr>
              <w:t>RF 005</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AB7A21">
              <w:rPr>
                <w:rFonts w:cs="Arial"/>
                <w:b/>
                <w:bCs/>
                <w:i/>
                <w:iCs/>
                <w:color w:val="000000"/>
                <w:sz w:val="22"/>
                <w:szCs w:val="24"/>
                <w:lang w:eastAsia="pt-BR"/>
              </w:rPr>
              <w:t>Reconhecer amostra ou população</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8F8894F"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51B878E9" w14:textId="01E30659"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Oculto</w:t>
            </w:r>
          </w:p>
          <w:p w14:paraId="2D036673" w14:textId="4C5E7D48" w:rsidR="00414E18" w:rsidRPr="007378BF" w:rsidRDefault="00414E18" w:rsidP="009A3853">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9A3853">
              <w:rPr>
                <w:rFonts w:cs="Arial"/>
                <w:color w:val="000000"/>
                <w:sz w:val="22"/>
                <w:szCs w:val="24"/>
                <w:lang w:eastAsia="pt-BR"/>
              </w:rPr>
              <w:t xml:space="preserve"> X</w:t>
            </w:r>
            <w:proofErr w:type="gramEnd"/>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7E2184"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5FD8B9B1"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18589524"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195E57C1"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53593A23"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775C7754"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278D17" w14:textId="4DDB52F8"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lastRenderedPageBreak/>
              <w:t>Descrição</w:t>
            </w:r>
            <w:r w:rsidRPr="007378BF">
              <w:rPr>
                <w:rFonts w:cs="Arial"/>
                <w:color w:val="000000"/>
                <w:sz w:val="22"/>
                <w:szCs w:val="24"/>
                <w:lang w:eastAsia="pt-BR"/>
              </w:rPr>
              <w:t xml:space="preserve">: O </w:t>
            </w:r>
            <w:r>
              <w:rPr>
                <w:rFonts w:cs="Arial"/>
                <w:color w:val="000000"/>
                <w:sz w:val="22"/>
                <w:szCs w:val="24"/>
                <w:lang w:eastAsia="pt-BR"/>
              </w:rPr>
              <w:t xml:space="preserve">sistema </w:t>
            </w:r>
            <w:r w:rsidR="00AB7A21">
              <w:rPr>
                <w:rFonts w:cs="Arial"/>
                <w:color w:val="000000"/>
                <w:sz w:val="22"/>
                <w:szCs w:val="24"/>
                <w:lang w:eastAsia="pt-BR"/>
              </w:rPr>
              <w:t>realizará os cálculos em cima de uma população, excluso se o usuário solicitar os dados como uma amostra.</w:t>
            </w:r>
          </w:p>
        </w:tc>
      </w:tr>
    </w:tbl>
    <w:p w14:paraId="315AD8C3" w14:textId="77777777" w:rsidR="00414E18" w:rsidRDefault="00414E18" w:rsidP="00414E18">
      <w:pPr>
        <w:ind w:firstLine="0"/>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65EB725B"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53A8570" w14:textId="71AF0ECA"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b/>
                <w:bCs/>
                <w:color w:val="000000"/>
                <w:sz w:val="22"/>
                <w:szCs w:val="24"/>
                <w:lang w:eastAsia="pt-BR"/>
              </w:rPr>
              <w:t>RF 006</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AB7A21">
              <w:rPr>
                <w:rFonts w:cs="Arial"/>
                <w:b/>
                <w:bCs/>
                <w:i/>
                <w:iCs/>
                <w:color w:val="000000"/>
                <w:sz w:val="22"/>
                <w:szCs w:val="24"/>
                <w:lang w:eastAsia="pt-BR"/>
              </w:rPr>
              <w:t>Analisar e realizar operações</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11DCFF0"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5FBEF125" w14:textId="2EDA1E45"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X</w:t>
            </w:r>
            <w:proofErr w:type="gramEnd"/>
            <w:r w:rsidRPr="007378BF">
              <w:rPr>
                <w:rFonts w:cs="Arial"/>
                <w:color w:val="000000"/>
                <w:sz w:val="22"/>
                <w:szCs w:val="24"/>
                <w:lang w:eastAsia="pt-BR"/>
              </w:rPr>
              <w:t xml:space="preserve"> ) Oculto</w:t>
            </w:r>
          </w:p>
          <w:p w14:paraId="3B35F2CE" w14:textId="6F3158F9"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w:t>
            </w:r>
            <w:proofErr w:type="gramEnd"/>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B0A4ED"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56B3D4A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4BF1686D"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073FF711"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3BF5F602"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4CF72C4A"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B74501" w14:textId="77777777" w:rsidR="00414E18"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AB7A21">
              <w:rPr>
                <w:rFonts w:cs="Arial"/>
                <w:color w:val="000000"/>
                <w:sz w:val="22"/>
                <w:szCs w:val="24"/>
                <w:lang w:eastAsia="pt-BR"/>
              </w:rPr>
              <w:t>Após a inserção dos dados, o sistema deverá analisar os dados e realizará as operações estatísticas</w:t>
            </w:r>
            <w:r w:rsidR="0074742B">
              <w:rPr>
                <w:rFonts w:cs="Arial"/>
                <w:color w:val="000000"/>
                <w:sz w:val="22"/>
                <w:szCs w:val="24"/>
                <w:lang w:eastAsia="pt-BR"/>
              </w:rPr>
              <w:t>. O sistema irá identificar o tipo de variável (Qualitativa ou Quantitativa).</w:t>
            </w:r>
          </w:p>
          <w:p w14:paraId="3FEB8E1D" w14:textId="282403B9" w:rsidR="0074742B" w:rsidRDefault="0074742B" w:rsidP="00414E18">
            <w:pPr>
              <w:suppressAutoHyphens w:val="0"/>
              <w:spacing w:before="100" w:beforeAutospacing="1" w:after="142" w:line="276" w:lineRule="auto"/>
              <w:ind w:firstLine="0"/>
              <w:jc w:val="left"/>
              <w:rPr>
                <w:rFonts w:cs="Arial"/>
                <w:color w:val="000000"/>
                <w:sz w:val="22"/>
                <w:szCs w:val="24"/>
                <w:lang w:eastAsia="pt-BR"/>
              </w:rPr>
            </w:pPr>
            <w:r w:rsidRPr="0074742B">
              <w:rPr>
                <w:rFonts w:cs="Arial"/>
                <w:b/>
                <w:bCs/>
                <w:color w:val="000000"/>
                <w:sz w:val="22"/>
                <w:szCs w:val="24"/>
                <w:u w:val="single"/>
                <w:lang w:eastAsia="pt-BR"/>
              </w:rPr>
              <w:t>Variáveis Qualitativas:</w:t>
            </w:r>
            <w:r w:rsidRPr="0074742B">
              <w:rPr>
                <w:rFonts w:cs="Arial"/>
                <w:color w:val="000000"/>
                <w:sz w:val="22"/>
                <w:szCs w:val="24"/>
                <w:lang w:eastAsia="pt-BR"/>
              </w:rPr>
              <w:t xml:space="preserve"> Podem ser ordinais ou nominais, sempre são características ou palavras.</w:t>
            </w:r>
          </w:p>
          <w:p w14:paraId="08AF954B" w14:textId="202B1606" w:rsidR="0074742B" w:rsidRDefault="0074742B" w:rsidP="00414E18">
            <w:pPr>
              <w:suppressAutoHyphens w:val="0"/>
              <w:spacing w:before="100" w:beforeAutospacing="1" w:after="142" w:line="276" w:lineRule="auto"/>
              <w:ind w:firstLine="0"/>
              <w:jc w:val="left"/>
              <w:rPr>
                <w:rFonts w:cs="Arial"/>
                <w:color w:val="000000"/>
                <w:sz w:val="22"/>
                <w:szCs w:val="24"/>
                <w:u w:val="single"/>
                <w:lang w:eastAsia="pt-BR"/>
              </w:rPr>
            </w:pPr>
            <w:r w:rsidRPr="0074742B">
              <w:rPr>
                <w:rFonts w:cs="Arial"/>
                <w:b/>
                <w:bCs/>
                <w:color w:val="000000"/>
                <w:sz w:val="22"/>
                <w:szCs w:val="24"/>
                <w:u w:val="single"/>
                <w:lang w:eastAsia="pt-BR"/>
              </w:rPr>
              <w:t xml:space="preserve">Variáveis </w:t>
            </w:r>
            <w:r>
              <w:rPr>
                <w:rFonts w:cs="Arial"/>
                <w:b/>
                <w:bCs/>
                <w:color w:val="000000"/>
                <w:sz w:val="22"/>
                <w:szCs w:val="24"/>
                <w:u w:val="single"/>
                <w:lang w:eastAsia="pt-BR"/>
              </w:rPr>
              <w:t>Quantitativas</w:t>
            </w:r>
            <w:r w:rsidRPr="0074742B">
              <w:rPr>
                <w:rFonts w:cs="Arial"/>
                <w:b/>
                <w:bCs/>
                <w:color w:val="000000"/>
                <w:sz w:val="22"/>
                <w:szCs w:val="24"/>
                <w:u w:val="single"/>
                <w:lang w:eastAsia="pt-BR"/>
              </w:rPr>
              <w:t>:</w:t>
            </w:r>
            <w:r w:rsidRPr="0074742B">
              <w:rPr>
                <w:rFonts w:cs="Arial"/>
                <w:color w:val="000000"/>
                <w:sz w:val="22"/>
                <w:szCs w:val="24"/>
                <w:lang w:eastAsia="pt-BR"/>
              </w:rPr>
              <w:t xml:space="preserve"> Podem ser </w:t>
            </w:r>
            <w:proofErr w:type="gramStart"/>
            <w:r w:rsidR="00421CFE">
              <w:rPr>
                <w:rFonts w:cs="Arial"/>
                <w:color w:val="000000"/>
                <w:sz w:val="22"/>
                <w:szCs w:val="24"/>
                <w:lang w:eastAsia="pt-BR"/>
              </w:rPr>
              <w:t>discreta</w:t>
            </w:r>
            <w:proofErr w:type="gramEnd"/>
            <w:r>
              <w:rPr>
                <w:rFonts w:cs="Arial"/>
                <w:color w:val="000000"/>
                <w:sz w:val="22"/>
                <w:szCs w:val="24"/>
                <w:lang w:eastAsia="pt-BR"/>
              </w:rPr>
              <w:t xml:space="preserve"> ou continua e sempre serão valores (números)</w:t>
            </w:r>
            <w:r w:rsidRPr="0074742B">
              <w:rPr>
                <w:rFonts w:cs="Arial"/>
                <w:color w:val="000000"/>
                <w:sz w:val="22"/>
                <w:szCs w:val="24"/>
                <w:lang w:eastAsia="pt-BR"/>
              </w:rPr>
              <w:t>.</w:t>
            </w:r>
          </w:p>
          <w:p w14:paraId="148EFFC7" w14:textId="5DEBF38F" w:rsidR="0074742B" w:rsidRPr="00684625" w:rsidRDefault="0074742B" w:rsidP="00414E18">
            <w:pPr>
              <w:suppressAutoHyphens w:val="0"/>
              <w:spacing w:before="100" w:beforeAutospacing="1" w:after="142" w:line="276" w:lineRule="auto"/>
              <w:ind w:firstLine="0"/>
              <w:jc w:val="left"/>
              <w:rPr>
                <w:rFonts w:cs="Arial"/>
                <w:color w:val="000000"/>
                <w:sz w:val="22"/>
                <w:szCs w:val="24"/>
                <w:u w:val="single"/>
                <w:lang w:eastAsia="pt-BR"/>
              </w:rPr>
            </w:pPr>
          </w:p>
        </w:tc>
      </w:tr>
    </w:tbl>
    <w:p w14:paraId="416AF929" w14:textId="77777777" w:rsidR="00414E18" w:rsidRDefault="00414E18" w:rsidP="00414E18">
      <w:pPr>
        <w:ind w:firstLine="0"/>
        <w:rPr>
          <w:szCs w:val="24"/>
        </w:rPr>
      </w:pPr>
    </w:p>
    <w:p w14:paraId="3FE57169" w14:textId="77777777" w:rsidR="00414E18" w:rsidRDefault="00414E18" w:rsidP="00414E18">
      <w:pPr>
        <w:ind w:firstLine="0"/>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3B036FC2"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03CA8FA" w14:textId="3DDC2F30"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b/>
                <w:bCs/>
                <w:color w:val="000000"/>
                <w:sz w:val="22"/>
                <w:szCs w:val="24"/>
                <w:lang w:eastAsia="pt-BR"/>
              </w:rPr>
              <w:t>RF 00</w:t>
            </w:r>
            <w:r>
              <w:rPr>
                <w:rFonts w:cs="Arial"/>
                <w:b/>
                <w:bCs/>
                <w:color w:val="000000"/>
                <w:sz w:val="22"/>
                <w:szCs w:val="24"/>
                <w:lang w:eastAsia="pt-BR"/>
              </w:rPr>
              <w:t>7</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AB7A21">
              <w:rPr>
                <w:rFonts w:cs="Arial"/>
                <w:b/>
                <w:bCs/>
                <w:i/>
                <w:iCs/>
                <w:color w:val="000000"/>
                <w:sz w:val="22"/>
                <w:szCs w:val="24"/>
                <w:lang w:eastAsia="pt-BR"/>
              </w:rPr>
              <w:t>Gerar tabel</w:t>
            </w:r>
            <w:r w:rsidR="000F5C3E">
              <w:rPr>
                <w:rFonts w:cs="Arial"/>
                <w:b/>
                <w:bCs/>
                <w:i/>
                <w:iCs/>
                <w:color w:val="000000"/>
                <w:sz w:val="22"/>
                <w:szCs w:val="24"/>
                <w:lang w:eastAsia="pt-BR"/>
              </w:rPr>
              <w: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122B64E0"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25C9A7FD"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Oculto</w:t>
            </w:r>
          </w:p>
          <w:p w14:paraId="443E5ABE"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2C0FF4"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606CD0D1"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4993BF36"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441B59ED"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6855B4BC"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5E9CBF27"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E328B1" w14:textId="1872423F"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AB7A21">
              <w:rPr>
                <w:rFonts w:cs="Arial"/>
                <w:color w:val="000000"/>
                <w:sz w:val="22"/>
                <w:szCs w:val="24"/>
                <w:lang w:eastAsia="pt-BR"/>
              </w:rPr>
              <w:t xml:space="preserve">Após a ordenação e </w:t>
            </w:r>
            <w:proofErr w:type="spellStart"/>
            <w:r w:rsidR="00AB7A21">
              <w:rPr>
                <w:rFonts w:cs="Arial"/>
                <w:color w:val="000000"/>
                <w:sz w:val="22"/>
                <w:szCs w:val="24"/>
                <w:lang w:eastAsia="pt-BR"/>
              </w:rPr>
              <w:t>analise</w:t>
            </w:r>
            <w:proofErr w:type="spellEnd"/>
            <w:r w:rsidR="00AB7A21">
              <w:rPr>
                <w:rFonts w:cs="Arial"/>
                <w:color w:val="000000"/>
                <w:sz w:val="22"/>
                <w:szCs w:val="24"/>
                <w:lang w:eastAsia="pt-BR"/>
              </w:rPr>
              <w:t xml:space="preserve"> dos dados, o sistema gerará uma tabela de acordo com as características dos dados recebidos.</w:t>
            </w:r>
            <w:r>
              <w:rPr>
                <w:rFonts w:cs="Arial"/>
                <w:color w:val="000000"/>
                <w:sz w:val="22"/>
                <w:szCs w:val="24"/>
                <w:lang w:eastAsia="pt-BR"/>
              </w:rPr>
              <w:t xml:space="preserve">  </w:t>
            </w:r>
          </w:p>
        </w:tc>
      </w:tr>
    </w:tbl>
    <w:p w14:paraId="3E5E257E"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567B4C02"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CD122F2" w14:textId="49D6385F"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b/>
                <w:bCs/>
                <w:color w:val="000000"/>
                <w:sz w:val="22"/>
                <w:szCs w:val="24"/>
                <w:lang w:eastAsia="pt-BR"/>
              </w:rPr>
              <w:t>RF 00</w:t>
            </w:r>
            <w:r>
              <w:rPr>
                <w:rFonts w:cs="Arial"/>
                <w:b/>
                <w:bCs/>
                <w:color w:val="000000"/>
                <w:sz w:val="22"/>
                <w:szCs w:val="24"/>
                <w:lang w:eastAsia="pt-BR"/>
              </w:rPr>
              <w:t>8</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AB7A21">
              <w:rPr>
                <w:rFonts w:cs="Arial"/>
                <w:b/>
                <w:bCs/>
                <w:i/>
                <w:iCs/>
                <w:color w:val="000000"/>
                <w:sz w:val="22"/>
                <w:szCs w:val="24"/>
                <w:lang w:eastAsia="pt-BR"/>
              </w:rPr>
              <w:t>Gerar gráficos</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E368564"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4CA8213F"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Oculto</w:t>
            </w:r>
          </w:p>
          <w:p w14:paraId="6910588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205F46"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7BF3D76B"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(X) Altíssima</w:t>
            </w:r>
          </w:p>
          <w:p w14:paraId="549C1FA7"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Alta</w:t>
            </w:r>
          </w:p>
          <w:p w14:paraId="04772635"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6A017F3E"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04BFE31E"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1FC470" w14:textId="00C3448E"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AB7A21">
              <w:rPr>
                <w:rFonts w:cs="Arial"/>
                <w:color w:val="000000"/>
                <w:sz w:val="22"/>
                <w:szCs w:val="24"/>
                <w:lang w:eastAsia="pt-BR"/>
              </w:rPr>
              <w:t xml:space="preserve">Após a ordenação e </w:t>
            </w:r>
            <w:proofErr w:type="spellStart"/>
            <w:r w:rsidR="00AB7A21">
              <w:rPr>
                <w:rFonts w:cs="Arial"/>
                <w:color w:val="000000"/>
                <w:sz w:val="22"/>
                <w:szCs w:val="24"/>
                <w:lang w:eastAsia="pt-BR"/>
              </w:rPr>
              <w:t>analise</w:t>
            </w:r>
            <w:proofErr w:type="spellEnd"/>
            <w:r w:rsidR="00AB7A21">
              <w:rPr>
                <w:rFonts w:cs="Arial"/>
                <w:color w:val="000000"/>
                <w:sz w:val="22"/>
                <w:szCs w:val="24"/>
                <w:lang w:eastAsia="pt-BR"/>
              </w:rPr>
              <w:t xml:space="preserve"> dos dados</w:t>
            </w:r>
            <w:r w:rsidR="00254BBF">
              <w:rPr>
                <w:rFonts w:cs="Arial"/>
                <w:color w:val="000000"/>
                <w:sz w:val="22"/>
                <w:szCs w:val="24"/>
                <w:lang w:eastAsia="pt-BR"/>
              </w:rPr>
              <w:t>, o sistema</w:t>
            </w:r>
            <w:r w:rsidR="00421CFE">
              <w:rPr>
                <w:rFonts w:cs="Arial"/>
                <w:color w:val="000000"/>
                <w:sz w:val="22"/>
                <w:szCs w:val="24"/>
                <w:lang w:eastAsia="pt-BR"/>
              </w:rPr>
              <w:t xml:space="preserve"> realizará as operações e</w:t>
            </w:r>
            <w:r w:rsidR="00254BBF">
              <w:rPr>
                <w:rFonts w:cs="Arial"/>
                <w:color w:val="000000"/>
                <w:sz w:val="22"/>
                <w:szCs w:val="24"/>
                <w:lang w:eastAsia="pt-BR"/>
              </w:rPr>
              <w:t xml:space="preserve"> gerará gráficos conforme os dados recebidos.</w:t>
            </w:r>
            <w:r>
              <w:rPr>
                <w:rFonts w:cs="Arial"/>
                <w:color w:val="000000"/>
                <w:sz w:val="22"/>
                <w:szCs w:val="24"/>
                <w:lang w:eastAsia="pt-BR"/>
              </w:rPr>
              <w:t xml:space="preserve"> </w:t>
            </w:r>
          </w:p>
        </w:tc>
      </w:tr>
    </w:tbl>
    <w:p w14:paraId="5078B4FD"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53FDC72A"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6099822"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sidRPr="007378BF">
              <w:rPr>
                <w:rFonts w:cs="Arial"/>
                <w:b/>
                <w:bCs/>
                <w:color w:val="000000"/>
                <w:sz w:val="22"/>
                <w:szCs w:val="24"/>
                <w:lang w:eastAsia="pt-BR"/>
              </w:rPr>
              <w:t>RF 00</w:t>
            </w:r>
            <w:r>
              <w:rPr>
                <w:rFonts w:cs="Arial"/>
                <w:b/>
                <w:bCs/>
                <w:color w:val="000000"/>
                <w:sz w:val="22"/>
                <w:szCs w:val="24"/>
                <w:lang w:eastAsia="pt-BR"/>
              </w:rPr>
              <w:t>9</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254BBF">
              <w:rPr>
                <w:rFonts w:cs="Arial"/>
                <w:b/>
                <w:bCs/>
                <w:i/>
                <w:iCs/>
                <w:color w:val="000000"/>
                <w:sz w:val="22"/>
                <w:szCs w:val="24"/>
                <w:lang w:eastAsia="pt-BR"/>
              </w:rPr>
              <w:t xml:space="preserve">Calcular moda normal </w:t>
            </w:r>
          </w:p>
          <w:p w14:paraId="41C42580" w14:textId="433A34D3" w:rsidR="00254BBF" w:rsidRPr="007378BF" w:rsidRDefault="00254BBF"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discreta)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1CDF864E"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463019E7" w14:textId="4148FC28"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xml:space="preserve">( </w:t>
            </w:r>
            <w:r w:rsidR="00B80138">
              <w:rPr>
                <w:rFonts w:cs="Arial"/>
                <w:color w:val="000000"/>
                <w:sz w:val="22"/>
                <w:szCs w:val="24"/>
                <w:lang w:eastAsia="pt-BR"/>
              </w:rPr>
              <w:t>X</w:t>
            </w:r>
            <w:proofErr w:type="gramEnd"/>
            <w:r w:rsidR="00B80138">
              <w:rPr>
                <w:rFonts w:cs="Arial"/>
                <w:color w:val="000000"/>
                <w:sz w:val="22"/>
                <w:szCs w:val="24"/>
                <w:lang w:eastAsia="pt-BR"/>
              </w:rPr>
              <w:t xml:space="preserve"> </w:t>
            </w:r>
            <w:r w:rsidRPr="007378BF">
              <w:rPr>
                <w:rFonts w:cs="Arial"/>
                <w:color w:val="000000"/>
                <w:sz w:val="22"/>
                <w:szCs w:val="24"/>
                <w:lang w:eastAsia="pt-BR"/>
              </w:rPr>
              <w:t>) Oculto</w:t>
            </w:r>
          </w:p>
          <w:p w14:paraId="3E5E9C44" w14:textId="6509175F"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w:t>
            </w:r>
            <w:proofErr w:type="gramEnd"/>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E9DC561"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15A9EA90" w14:textId="73E1586A"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w:t>
            </w:r>
            <w:proofErr w:type="gramEnd"/>
            <w:r w:rsidRPr="007378BF">
              <w:rPr>
                <w:rFonts w:cs="Arial"/>
                <w:color w:val="000000"/>
                <w:sz w:val="22"/>
                <w:szCs w:val="24"/>
                <w:lang w:eastAsia="pt-BR"/>
              </w:rPr>
              <w:t xml:space="preserve"> Altíssima</w:t>
            </w:r>
          </w:p>
          <w:p w14:paraId="3298655D" w14:textId="164D923F"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X</w:t>
            </w:r>
            <w:r w:rsidRPr="007378BF">
              <w:rPr>
                <w:rFonts w:cs="Arial"/>
                <w:color w:val="000000"/>
                <w:sz w:val="22"/>
                <w:szCs w:val="24"/>
                <w:lang w:eastAsia="pt-BR"/>
              </w:rPr>
              <w:t>) Alta</w:t>
            </w:r>
          </w:p>
          <w:p w14:paraId="1B756C77"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02CED63E"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0ED4E197"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CE6A68" w14:textId="02984189" w:rsidR="00414E18" w:rsidRPr="00254BBF" w:rsidRDefault="00414E18" w:rsidP="00414E18">
            <w:pPr>
              <w:suppressAutoHyphens w:val="0"/>
              <w:spacing w:before="100" w:beforeAutospacing="1" w:after="142" w:line="276" w:lineRule="auto"/>
              <w:ind w:firstLine="0"/>
              <w:jc w:val="left"/>
              <w:rPr>
                <w:sz w:val="22"/>
                <w:szCs w:val="22"/>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254BBF" w:rsidRPr="00254BBF">
              <w:rPr>
                <w:sz w:val="22"/>
                <w:szCs w:val="22"/>
              </w:rPr>
              <w:t>O sistema deve calcular a Moda (variável com maior frequência).</w:t>
            </w:r>
            <w:r w:rsidR="00254BBF">
              <w:rPr>
                <w:sz w:val="22"/>
                <w:szCs w:val="22"/>
              </w:rPr>
              <w:t xml:space="preserve">            </w:t>
            </w:r>
            <w:proofErr w:type="spellStart"/>
            <w:r w:rsidR="00254BBF">
              <w:rPr>
                <w:sz w:val="22"/>
                <w:szCs w:val="22"/>
              </w:rPr>
              <w:t>Mo</w:t>
            </w:r>
            <w:proofErr w:type="spellEnd"/>
            <w:r w:rsidR="00254BBF">
              <w:rPr>
                <w:sz w:val="22"/>
                <w:szCs w:val="22"/>
              </w:rPr>
              <w:t xml:space="preserve"> = Maior </w:t>
            </w:r>
            <w:proofErr w:type="spellStart"/>
            <w:r w:rsidR="00254BBF">
              <w:rPr>
                <w:sz w:val="22"/>
                <w:szCs w:val="22"/>
              </w:rPr>
              <w:t>fi</w:t>
            </w:r>
            <w:proofErr w:type="spellEnd"/>
          </w:p>
        </w:tc>
      </w:tr>
    </w:tbl>
    <w:p w14:paraId="17DF0E1D"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6305C2D7"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F6EF34D" w14:textId="13CBD3E2"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 xml:space="preserve">RF 010 </w:t>
            </w:r>
            <w:r w:rsidRPr="007378BF">
              <w:rPr>
                <w:rFonts w:cs="Arial"/>
                <w:b/>
                <w:bCs/>
                <w:i/>
                <w:iCs/>
                <w:color w:val="000000"/>
                <w:sz w:val="22"/>
                <w:szCs w:val="24"/>
                <w:lang w:eastAsia="pt-BR"/>
              </w:rPr>
              <w:t xml:space="preserve">– </w:t>
            </w:r>
            <w:r w:rsidR="00254BBF">
              <w:rPr>
                <w:rFonts w:cs="Arial"/>
                <w:b/>
                <w:bCs/>
                <w:i/>
                <w:iCs/>
                <w:color w:val="000000"/>
                <w:sz w:val="22"/>
                <w:szCs w:val="24"/>
                <w:lang w:eastAsia="pt-BR"/>
              </w:rPr>
              <w:t>Calcular média aritmética</w:t>
            </w:r>
          </w:p>
          <w:p w14:paraId="632D211C" w14:textId="2942B9E7" w:rsidR="00254BBF" w:rsidRPr="007378BF" w:rsidRDefault="00254BBF"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discreta)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55C2050"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4A50818B" w14:textId="53853AC5"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xml:space="preserve">( </w:t>
            </w:r>
            <w:r w:rsidR="00B80138">
              <w:rPr>
                <w:rFonts w:cs="Arial"/>
                <w:color w:val="000000"/>
                <w:sz w:val="22"/>
                <w:szCs w:val="24"/>
                <w:lang w:eastAsia="pt-BR"/>
              </w:rPr>
              <w:t>X</w:t>
            </w:r>
            <w:proofErr w:type="gramEnd"/>
            <w:r w:rsidR="00B80138">
              <w:rPr>
                <w:rFonts w:cs="Arial"/>
                <w:color w:val="000000"/>
                <w:sz w:val="22"/>
                <w:szCs w:val="24"/>
                <w:lang w:eastAsia="pt-BR"/>
              </w:rPr>
              <w:t xml:space="preserve"> </w:t>
            </w:r>
            <w:r w:rsidRPr="007378BF">
              <w:rPr>
                <w:rFonts w:cs="Arial"/>
                <w:color w:val="000000"/>
                <w:sz w:val="22"/>
                <w:szCs w:val="24"/>
                <w:lang w:eastAsia="pt-BR"/>
              </w:rPr>
              <w:t>) Oculto</w:t>
            </w:r>
          </w:p>
          <w:p w14:paraId="0D867B3B" w14:textId="18865BF1"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sidR="00B80138">
              <w:rPr>
                <w:rFonts w:cs="Arial"/>
                <w:color w:val="000000"/>
                <w:sz w:val="22"/>
                <w:szCs w:val="24"/>
                <w:lang w:eastAsia="pt-BR"/>
              </w:rPr>
              <w:t xml:space="preserve">  </w:t>
            </w:r>
            <w:proofErr w:type="gramEnd"/>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B322FB7"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4F5D82E7"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Pr>
                <w:rFonts w:cs="Arial"/>
                <w:color w:val="000000"/>
                <w:sz w:val="22"/>
                <w:szCs w:val="24"/>
                <w:lang w:eastAsia="pt-BR"/>
              </w:rPr>
              <w:t xml:space="preserve">( </w:t>
            </w:r>
            <w:r w:rsidRPr="007378BF">
              <w:rPr>
                <w:rFonts w:cs="Arial"/>
                <w:color w:val="000000"/>
                <w:sz w:val="22"/>
                <w:szCs w:val="24"/>
                <w:lang w:eastAsia="pt-BR"/>
              </w:rPr>
              <w:t>)</w:t>
            </w:r>
            <w:proofErr w:type="gramEnd"/>
            <w:r w:rsidRPr="007378BF">
              <w:rPr>
                <w:rFonts w:cs="Arial"/>
                <w:color w:val="000000"/>
                <w:sz w:val="22"/>
                <w:szCs w:val="24"/>
                <w:lang w:eastAsia="pt-BR"/>
              </w:rPr>
              <w:t xml:space="preserve"> Altíssima</w:t>
            </w:r>
          </w:p>
          <w:p w14:paraId="5173C8D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61EC8950"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4A5CBE85" w14:textId="77777777" w:rsidR="00414E18" w:rsidRPr="007378BF" w:rsidRDefault="00414E18" w:rsidP="00414E18">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414E18" w:rsidRPr="007378BF" w14:paraId="6AE67CCA"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6389DA5" w14:textId="5D9E17ED" w:rsidR="00254BBF" w:rsidRDefault="00414E18" w:rsidP="00254BBF">
            <w:pPr>
              <w:pStyle w:val="NormalWeb"/>
              <w:spacing w:after="0"/>
              <w:ind w:firstLine="0"/>
              <w:jc w:val="left"/>
            </w:pPr>
            <w:r w:rsidRPr="007378BF">
              <w:rPr>
                <w:rFonts w:cs="Arial"/>
                <w:b/>
                <w:bCs/>
                <w:color w:val="000000"/>
                <w:sz w:val="22"/>
                <w:szCs w:val="24"/>
                <w:lang w:eastAsia="pt-BR"/>
              </w:rPr>
              <w:t>Descrição</w:t>
            </w:r>
            <w:r w:rsidRPr="007378BF">
              <w:rPr>
                <w:rFonts w:cs="Arial"/>
                <w:color w:val="000000"/>
                <w:sz w:val="22"/>
                <w:szCs w:val="24"/>
                <w:lang w:eastAsia="pt-BR"/>
              </w:rPr>
              <w:t>:</w:t>
            </w:r>
            <w:r w:rsidR="00254BBF">
              <w:rPr>
                <w:rFonts w:cs="Arial"/>
                <w:color w:val="000000"/>
                <w:sz w:val="22"/>
                <w:szCs w:val="24"/>
                <w:lang w:eastAsia="pt-BR"/>
              </w:rPr>
              <w:t xml:space="preserve"> </w:t>
            </w:r>
            <w:r w:rsidR="00254BBF" w:rsidRPr="00254BBF">
              <w:rPr>
                <w:sz w:val="22"/>
                <w:szCs w:val="22"/>
              </w:rPr>
              <w:t xml:space="preserve">O sistema deve calcular a Média aritmética. </w:t>
            </w:r>
            <w:r w:rsidR="00254BBF">
              <w:rPr>
                <w:sz w:val="20"/>
              </w:rPr>
              <w:br/>
            </w:r>
            <w:r w:rsidR="00254BBF" w:rsidRPr="00254BBF">
              <w:rPr>
                <w:sz w:val="22"/>
                <w:szCs w:val="22"/>
              </w:rPr>
              <w:t xml:space="preserve">Fórmula: </w:t>
            </w:r>
            <w:r w:rsidR="00254BBF">
              <w:rPr>
                <w:sz w:val="20"/>
              </w:rPr>
              <w:br/>
              <w:t xml:space="preserve">                            </w:t>
            </w:r>
            <w:r w:rsidR="00254BBF">
              <w:object w:dxaOrig="2655" w:dyaOrig="1020" w14:anchorId="4C1BB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51pt" o:ole="">
                  <v:imagedata r:id="rId9" o:title=""/>
                </v:shape>
                <o:OLEObject Type="Embed" ProgID="PBrush" ShapeID="_x0000_i1025" DrawAspect="Content" ObjectID="_1636227046" r:id="rId10"/>
              </w:object>
            </w:r>
            <w:r w:rsidR="00254BBF">
              <w:rPr>
                <w:sz w:val="20"/>
              </w:rPr>
              <w:t xml:space="preserve">         </w:t>
            </w:r>
          </w:p>
          <w:p w14:paraId="6F1099BB" w14:textId="3504858E" w:rsidR="00414E18" w:rsidRPr="007378BF" w:rsidRDefault="00254BBF" w:rsidP="00254BBF">
            <w:pPr>
              <w:suppressAutoHyphens w:val="0"/>
              <w:spacing w:before="100" w:beforeAutospacing="1" w:after="142" w:line="276" w:lineRule="auto"/>
              <w:ind w:firstLine="0"/>
              <w:jc w:val="left"/>
              <w:rPr>
                <w:rFonts w:cs="Arial"/>
                <w:color w:val="000000"/>
                <w:sz w:val="22"/>
                <w:szCs w:val="24"/>
                <w:lang w:eastAsia="pt-BR"/>
              </w:rPr>
            </w:pPr>
            <w:r w:rsidRPr="00254BBF">
              <w:rPr>
                <w:rFonts w:eastAsiaTheme="minorEastAsia" w:cstheme="minorHAnsi"/>
                <w:noProof/>
                <w:sz w:val="22"/>
                <w:szCs w:val="22"/>
                <w:lang w:eastAsia="pt-BR"/>
              </w:rPr>
              <w:drawing>
                <wp:inline distT="0" distB="0" distL="0" distR="0" wp14:anchorId="09845E6C" wp14:editId="362713CD">
                  <wp:extent cx="172085" cy="1504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085" cy="150495"/>
                          </a:xfrm>
                          <a:prstGeom prst="rect">
                            <a:avLst/>
                          </a:prstGeom>
                          <a:noFill/>
                          <a:ln>
                            <a:noFill/>
                          </a:ln>
                        </pic:spPr>
                      </pic:pic>
                    </a:graphicData>
                  </a:graphic>
                </wp:inline>
              </w:drawing>
            </w:r>
            <w:r w:rsidRPr="00254BBF">
              <w:rPr>
                <w:rFonts w:eastAsiaTheme="minorEastAsia" w:cstheme="minorHAnsi"/>
                <w:noProof/>
                <w:sz w:val="22"/>
                <w:szCs w:val="22"/>
                <w:lang w:eastAsia="pt-BR"/>
              </w:rPr>
              <w:t>= Média</w:t>
            </w:r>
            <w:r w:rsidRPr="00254BBF">
              <w:rPr>
                <w:b/>
                <w:bCs/>
                <w:sz w:val="48"/>
                <w:szCs w:val="56"/>
              </w:rPr>
              <w:t xml:space="preserve">  </w:t>
            </w:r>
            <w:r w:rsidRPr="00254BBF">
              <w:rPr>
                <w:b/>
                <w:bCs/>
                <w:sz w:val="36"/>
                <w:szCs w:val="36"/>
              </w:rPr>
              <w:t>xi</w:t>
            </w:r>
            <w:r w:rsidRPr="00254BBF">
              <w:rPr>
                <w:sz w:val="22"/>
                <w:szCs w:val="22"/>
              </w:rPr>
              <w:t xml:space="preserve"> = variável pesquisada   </w:t>
            </w:r>
            <w:r w:rsidRPr="00254BBF">
              <w:rPr>
                <w:bCs/>
                <w:sz w:val="36"/>
                <w:szCs w:val="36"/>
              </w:rPr>
              <w:t>fi</w:t>
            </w:r>
            <w:r w:rsidRPr="00254BBF">
              <w:rPr>
                <w:sz w:val="22"/>
                <w:szCs w:val="22"/>
              </w:rPr>
              <w:t xml:space="preserve"> = frequência simples  </w:t>
            </w:r>
            <w:r w:rsidRPr="00254BBF">
              <w:rPr>
                <w:sz w:val="32"/>
                <w:szCs w:val="32"/>
              </w:rPr>
              <w:t>Σ</w:t>
            </w:r>
            <w:r w:rsidRPr="00254BBF">
              <w:rPr>
                <w:rFonts w:ascii="Ubuntu" w:hAnsi="Ubuntu"/>
                <w:sz w:val="22"/>
                <w:szCs w:val="22"/>
              </w:rPr>
              <w:t xml:space="preserve"> = somatória  </w:t>
            </w:r>
            <w:r w:rsidRPr="00254BBF">
              <w:rPr>
                <w:rFonts w:ascii="Ubuntu" w:hAnsi="Ubuntu"/>
                <w:sz w:val="30"/>
                <w:szCs w:val="32"/>
              </w:rPr>
              <w:t>Σ</w:t>
            </w:r>
            <w:r w:rsidRPr="00254BBF">
              <w:rPr>
                <w:rFonts w:ascii="Ubuntu" w:hAnsi="Ubuntu"/>
                <w:bCs/>
                <w:sz w:val="26"/>
                <w:szCs w:val="36"/>
              </w:rPr>
              <w:t xml:space="preserve">fi = </w:t>
            </w:r>
            <w:r w:rsidRPr="00254BBF">
              <w:rPr>
                <w:rFonts w:ascii="Ubuntu" w:hAnsi="Ubuntu"/>
                <w:bCs/>
                <w:sz w:val="22"/>
                <w:szCs w:val="22"/>
              </w:rPr>
              <w:t>somatória do fi</w:t>
            </w:r>
            <w:r w:rsidR="00414E18" w:rsidRPr="00254BBF">
              <w:rPr>
                <w:rFonts w:cs="Arial"/>
                <w:color w:val="000000"/>
                <w:szCs w:val="28"/>
                <w:lang w:eastAsia="pt-BR"/>
              </w:rPr>
              <w:t>.</w:t>
            </w:r>
          </w:p>
        </w:tc>
      </w:tr>
    </w:tbl>
    <w:p w14:paraId="274E33EA"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031AE517"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1D397A30"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sidRPr="007378BF">
              <w:rPr>
                <w:rFonts w:cs="Arial"/>
                <w:b/>
                <w:bCs/>
                <w:color w:val="000000"/>
                <w:sz w:val="22"/>
                <w:szCs w:val="24"/>
                <w:lang w:eastAsia="pt-BR"/>
              </w:rPr>
              <w:t>RF 0</w:t>
            </w:r>
            <w:r>
              <w:rPr>
                <w:rFonts w:cs="Arial"/>
                <w:b/>
                <w:bCs/>
                <w:color w:val="000000"/>
                <w:sz w:val="22"/>
                <w:szCs w:val="24"/>
                <w:lang w:eastAsia="pt-BR"/>
              </w:rPr>
              <w:t>1</w:t>
            </w:r>
            <w:r w:rsidRPr="007378BF">
              <w:rPr>
                <w:rFonts w:cs="Arial"/>
                <w:b/>
                <w:bCs/>
                <w:color w:val="000000"/>
                <w:sz w:val="22"/>
                <w:szCs w:val="24"/>
                <w:lang w:eastAsia="pt-BR"/>
              </w:rPr>
              <w:t xml:space="preserve">1 </w:t>
            </w:r>
            <w:r w:rsidRPr="007378BF">
              <w:rPr>
                <w:rFonts w:cs="Arial"/>
                <w:b/>
                <w:bCs/>
                <w:i/>
                <w:iCs/>
                <w:color w:val="000000"/>
                <w:sz w:val="22"/>
                <w:szCs w:val="24"/>
                <w:lang w:eastAsia="pt-BR"/>
              </w:rPr>
              <w:t xml:space="preserve">– </w:t>
            </w:r>
            <w:r w:rsidR="00254BBF">
              <w:rPr>
                <w:rFonts w:cs="Arial"/>
                <w:b/>
                <w:bCs/>
                <w:i/>
                <w:iCs/>
                <w:color w:val="000000"/>
                <w:sz w:val="22"/>
                <w:szCs w:val="24"/>
                <w:lang w:eastAsia="pt-BR"/>
              </w:rPr>
              <w:t>Calcular mediana</w:t>
            </w:r>
          </w:p>
          <w:p w14:paraId="7E2A6C73" w14:textId="472B9D91" w:rsidR="00254BBF" w:rsidRPr="007378BF" w:rsidRDefault="00254BBF"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discreta)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C8F6CD1"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654E5D46" w14:textId="1385B20E"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w:t>
            </w:r>
            <w:r w:rsidR="00B80138">
              <w:rPr>
                <w:rFonts w:cs="Arial"/>
                <w:color w:val="000000"/>
                <w:sz w:val="22"/>
                <w:szCs w:val="24"/>
                <w:lang w:eastAsia="pt-BR"/>
              </w:rPr>
              <w:t xml:space="preserve">X </w:t>
            </w:r>
            <w:r w:rsidRPr="007378BF">
              <w:rPr>
                <w:rFonts w:cs="Arial"/>
                <w:color w:val="000000"/>
                <w:sz w:val="22"/>
                <w:szCs w:val="24"/>
                <w:lang w:eastAsia="pt-BR"/>
              </w:rPr>
              <w:t>) Oculto</w:t>
            </w:r>
          </w:p>
          <w:p w14:paraId="0A5D2DFC" w14:textId="26C2A9BA"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B9D113"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7A96860A" w14:textId="30C45FCA"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Altíssima</w:t>
            </w:r>
          </w:p>
          <w:p w14:paraId="7BA11A0D" w14:textId="36D649FB"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X</w:t>
            </w:r>
            <w:r w:rsidRPr="007378BF">
              <w:rPr>
                <w:rFonts w:cs="Arial"/>
                <w:color w:val="000000"/>
                <w:sz w:val="22"/>
                <w:szCs w:val="24"/>
                <w:lang w:eastAsia="pt-BR"/>
              </w:rPr>
              <w:t>) Alta</w:t>
            </w:r>
          </w:p>
          <w:p w14:paraId="6E715EA1"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0E4834B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7B6F1E48"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484B099" w14:textId="77777777" w:rsidR="00414E18"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9E151F">
              <w:rPr>
                <w:rFonts w:cs="Arial"/>
                <w:color w:val="000000"/>
                <w:sz w:val="22"/>
                <w:szCs w:val="24"/>
                <w:lang w:eastAsia="pt-BR"/>
              </w:rPr>
              <w:t>O sistema deve calcular a Mediana.</w:t>
            </w:r>
          </w:p>
          <w:p w14:paraId="1177B28E" w14:textId="77777777" w:rsidR="009E151F" w:rsidRDefault="009E151F" w:rsidP="009E151F">
            <w:pPr>
              <w:ind w:firstLine="0"/>
              <w:jc w:val="left"/>
              <w:rPr>
                <w:rFonts w:eastAsiaTheme="minorEastAsia"/>
                <w:sz w:val="40"/>
                <w:szCs w:val="40"/>
              </w:rPr>
            </w:pPr>
            <w:r w:rsidRPr="009E151F">
              <w:rPr>
                <w:sz w:val="22"/>
                <w:szCs w:val="22"/>
              </w:rPr>
              <w:t xml:space="preserve">Fórmula: </w:t>
            </w:r>
            <w:r>
              <w:rPr>
                <w:sz w:val="20"/>
              </w:rPr>
              <w:br/>
            </w:r>
            <w:r w:rsidRPr="00477DAD">
              <w:rPr>
                <w:sz w:val="16"/>
              </w:rPr>
              <w:t xml:space="preserve">                   </w:t>
            </w:r>
            <w:r w:rsidRPr="00477DAD">
              <w:rPr>
                <w:rFonts w:eastAsiaTheme="minorEastAsia"/>
                <w:sz w:val="28"/>
                <w:szCs w:val="36"/>
              </w:rPr>
              <w:t>Mediana =</w:t>
            </w:r>
            <w:r w:rsidRPr="00477DAD">
              <w:rPr>
                <w:rFonts w:eastAsiaTheme="minorEastAsia"/>
                <w:b/>
                <w:sz w:val="32"/>
                <w:szCs w:val="40"/>
              </w:rPr>
              <w:t xml:space="preserve">  </w:t>
            </w:r>
            <m:oMath>
              <m:f>
                <m:fPr>
                  <m:ctrlPr>
                    <w:rPr>
                      <w:rFonts w:ascii="Cambria Math" w:eastAsia="NSimSun" w:hAnsi="Cambria Math"/>
                      <w:sz w:val="40"/>
                      <w:szCs w:val="40"/>
                    </w:rPr>
                  </m:ctrlPr>
                </m:fPr>
                <m:num>
                  <m:r>
                    <w:rPr>
                      <w:rFonts w:ascii="Cambria Math" w:eastAsia="NSimSun" w:hAnsi="Cambria Math"/>
                      <w:sz w:val="40"/>
                      <w:szCs w:val="40"/>
                    </w:rPr>
                    <m:t>∑</m:t>
                  </m:r>
                  <m:r>
                    <m:rPr>
                      <m:sty m:val="b"/>
                    </m:rPr>
                    <w:rPr>
                      <w:rFonts w:ascii="Cambria Math" w:eastAsia="NSimSun" w:hAnsi="Cambria Math"/>
                      <w:sz w:val="40"/>
                      <w:szCs w:val="40"/>
                    </w:rPr>
                    <m:t>fi</m:t>
                  </m:r>
                  <m:r>
                    <m:rPr>
                      <m:sty m:val="p"/>
                    </m:rPr>
                    <w:rPr>
                      <w:rFonts w:ascii="Cambria Math" w:eastAsia="NSimSun" w:hAnsi="Cambria Math"/>
                      <w:sz w:val="40"/>
                      <w:szCs w:val="40"/>
                    </w:rPr>
                    <m:t xml:space="preserve"> </m:t>
                  </m:r>
                </m:num>
                <m:den>
                  <m:r>
                    <m:rPr>
                      <m:sty m:val="bi"/>
                    </m:rPr>
                    <w:rPr>
                      <w:rFonts w:ascii="Cambria Math" w:eastAsia="NSimSun" w:hAnsi="Cambria Math"/>
                      <w:sz w:val="40"/>
                      <w:szCs w:val="40"/>
                    </w:rPr>
                    <m:t>2</m:t>
                  </m:r>
                </m:den>
              </m:f>
            </m:oMath>
            <w:r>
              <w:rPr>
                <w:rFonts w:eastAsiaTheme="minorEastAsia"/>
                <w:sz w:val="40"/>
                <w:szCs w:val="40"/>
              </w:rPr>
              <w:t xml:space="preserve"> </w:t>
            </w:r>
          </w:p>
          <w:p w14:paraId="39D354F5" w14:textId="3809A450" w:rsidR="009E151F" w:rsidRPr="007378BF" w:rsidRDefault="009E151F" w:rsidP="009E151F">
            <w:pPr>
              <w:suppressAutoHyphens w:val="0"/>
              <w:spacing w:before="100" w:beforeAutospacing="1" w:after="142" w:line="276" w:lineRule="auto"/>
              <w:ind w:firstLine="0"/>
              <w:jc w:val="left"/>
              <w:rPr>
                <w:rFonts w:cs="Arial"/>
                <w:color w:val="000000"/>
                <w:sz w:val="22"/>
                <w:szCs w:val="24"/>
                <w:lang w:eastAsia="pt-BR"/>
              </w:rPr>
            </w:pPr>
            <w:r>
              <w:rPr>
                <w:rFonts w:eastAsiaTheme="minorEastAsia"/>
                <w:sz w:val="32"/>
                <w:szCs w:val="40"/>
              </w:rPr>
              <w:t xml:space="preserve">               </w:t>
            </w:r>
            <w:r>
              <w:rPr>
                <w:rFonts w:eastAsiaTheme="minorEastAsia"/>
                <w:noProof/>
                <w:sz w:val="36"/>
                <w:szCs w:val="36"/>
                <w:lang w:eastAsia="pt-BR"/>
              </w:rPr>
              <w:drawing>
                <wp:inline distT="0" distB="0" distL="0" distR="0" wp14:anchorId="64F169C7" wp14:editId="1C73D388">
                  <wp:extent cx="4168041" cy="811496"/>
                  <wp:effectExtent l="0" t="0" r="4445"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733" cy="832268"/>
                          </a:xfrm>
                          <a:prstGeom prst="rect">
                            <a:avLst/>
                          </a:prstGeom>
                          <a:noFill/>
                          <a:ln>
                            <a:noFill/>
                          </a:ln>
                        </pic:spPr>
                      </pic:pic>
                    </a:graphicData>
                  </a:graphic>
                </wp:inline>
              </w:drawing>
            </w:r>
            <w:r>
              <w:rPr>
                <w:sz w:val="20"/>
              </w:rPr>
              <w:br/>
              <w:t xml:space="preserve">                          </w:t>
            </w:r>
            <w:r>
              <w:rPr>
                <w:b/>
                <w:bCs/>
                <w:sz w:val="32"/>
                <w:szCs w:val="32"/>
              </w:rPr>
              <w:t>fi</w:t>
            </w:r>
            <w:r>
              <w:rPr>
                <w:sz w:val="20"/>
              </w:rPr>
              <w:t xml:space="preserve"> </w:t>
            </w:r>
            <w:r w:rsidRPr="000F5C3E">
              <w:rPr>
                <w:sz w:val="22"/>
                <w:szCs w:val="22"/>
              </w:rPr>
              <w:t xml:space="preserve">= frequência simples            </w:t>
            </w:r>
            <w:r>
              <w:rPr>
                <w:rFonts w:ascii="Ubuntu" w:hAnsi="Ubuntu"/>
                <w:b/>
                <w:bCs/>
                <w:sz w:val="32"/>
                <w:szCs w:val="32"/>
              </w:rPr>
              <w:t>Σ</w:t>
            </w:r>
            <w:r>
              <w:rPr>
                <w:rFonts w:ascii="Ubuntu" w:hAnsi="Ubuntu"/>
                <w:sz w:val="20"/>
              </w:rPr>
              <w:t xml:space="preserve"> </w:t>
            </w:r>
            <w:r w:rsidRPr="000F5C3E">
              <w:rPr>
                <w:rFonts w:ascii="Ubuntu" w:hAnsi="Ubuntu"/>
                <w:sz w:val="22"/>
                <w:szCs w:val="22"/>
              </w:rPr>
              <w:t>= somatória</w:t>
            </w:r>
          </w:p>
        </w:tc>
      </w:tr>
    </w:tbl>
    <w:p w14:paraId="70E9BAD9" w14:textId="77777777" w:rsidR="00414E18" w:rsidRDefault="00414E18" w:rsidP="00414E18">
      <w:pPr>
        <w:ind w:firstLine="0"/>
        <w:rPr>
          <w:szCs w:val="24"/>
        </w:rPr>
      </w:pPr>
    </w:p>
    <w:p w14:paraId="51B1F910"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58CB6C70"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B9A1BAD"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012</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0F5C3E">
              <w:rPr>
                <w:rFonts w:cs="Arial"/>
                <w:b/>
                <w:bCs/>
                <w:i/>
                <w:iCs/>
                <w:color w:val="000000"/>
                <w:sz w:val="22"/>
                <w:szCs w:val="24"/>
                <w:lang w:eastAsia="pt-BR"/>
              </w:rPr>
              <w:t>Calcular desvio padrão</w:t>
            </w:r>
          </w:p>
          <w:p w14:paraId="33ACB9BF" w14:textId="6B713BA5" w:rsidR="000F5C3E" w:rsidRPr="007378BF" w:rsidRDefault="000F5C3E"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discreta)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45EB38D"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401ACF8F" w14:textId="7DA31BB4"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X</w:t>
            </w:r>
            <w:r w:rsidRPr="007378BF">
              <w:rPr>
                <w:rFonts w:cs="Arial"/>
                <w:color w:val="000000"/>
                <w:sz w:val="22"/>
                <w:szCs w:val="24"/>
                <w:lang w:eastAsia="pt-BR"/>
              </w:rPr>
              <w:t xml:space="preserve"> ) Oculto</w:t>
            </w:r>
          </w:p>
          <w:p w14:paraId="5F9988A6" w14:textId="4249965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1C3122"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74959D3F"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2ABE670F"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658476F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25D43394"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5528556E"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F3E479" w14:textId="77777777" w:rsidR="000F5C3E" w:rsidRDefault="00414E18" w:rsidP="000F5C3E">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O sistema </w:t>
            </w:r>
            <w:r w:rsidR="000F5C3E">
              <w:rPr>
                <w:rFonts w:cs="Arial"/>
                <w:color w:val="000000"/>
                <w:sz w:val="22"/>
                <w:szCs w:val="24"/>
                <w:lang w:eastAsia="pt-BR"/>
              </w:rPr>
              <w:t>deve calcular o desvio padrão.</w:t>
            </w:r>
          </w:p>
          <w:p w14:paraId="05D2D032" w14:textId="628517EE" w:rsidR="000F5C3E" w:rsidRPr="000F5C3E" w:rsidRDefault="000F5C3E" w:rsidP="000F5C3E">
            <w:pPr>
              <w:suppressAutoHyphens w:val="0"/>
              <w:spacing w:before="100" w:beforeAutospacing="1" w:after="142" w:line="276" w:lineRule="auto"/>
              <w:ind w:firstLine="0"/>
              <w:jc w:val="left"/>
              <w:rPr>
                <w:rFonts w:cs="Arial"/>
                <w:color w:val="000000"/>
                <w:szCs w:val="28"/>
                <w:lang w:eastAsia="pt-BR"/>
              </w:rPr>
            </w:pPr>
            <w:r w:rsidRPr="000F5C3E">
              <w:rPr>
                <w:sz w:val="22"/>
                <w:szCs w:val="22"/>
              </w:rPr>
              <w:lastRenderedPageBreak/>
              <w:t>Fórmula:</w:t>
            </w:r>
          </w:p>
          <w:p w14:paraId="06F68422" w14:textId="77107B57" w:rsidR="000F5C3E" w:rsidRDefault="000F5C3E" w:rsidP="000F5C3E">
            <w:pPr>
              <w:suppressAutoHyphens w:val="0"/>
              <w:spacing w:before="100" w:beforeAutospacing="1" w:after="142" w:line="276" w:lineRule="auto"/>
              <w:ind w:firstLine="0"/>
              <w:jc w:val="left"/>
              <w:rPr>
                <w:rFonts w:cs="Arial"/>
                <w:color w:val="000000"/>
                <w:sz w:val="22"/>
                <w:szCs w:val="24"/>
                <w:lang w:eastAsia="pt-BR"/>
              </w:rPr>
            </w:pPr>
            <w:r>
              <w:rPr>
                <w:sz w:val="20"/>
              </w:rPr>
              <w:t xml:space="preserve">                                      </w:t>
            </w:r>
            <w:r>
              <w:object w:dxaOrig="4530" w:dyaOrig="1770" w14:anchorId="729596A1">
                <v:shape id="_x0000_i1026" type="#_x0000_t75" style="width:165pt;height:64.5pt" o:ole="">
                  <v:imagedata r:id="rId13" o:title=""/>
                </v:shape>
                <o:OLEObject Type="Embed" ProgID="PBrush" ShapeID="_x0000_i1026" DrawAspect="Content" ObjectID="_1636227047" r:id="rId14"/>
              </w:object>
            </w:r>
            <w:r>
              <w:rPr>
                <w:sz w:val="20"/>
              </w:rPr>
              <w:t xml:space="preserve">     </w:t>
            </w:r>
            <w:r>
              <w:t xml:space="preserve">                                                     </w:t>
            </w:r>
            <w:r w:rsidRPr="000F5C3E">
              <w:rPr>
                <w:b/>
                <w:bCs/>
                <w:sz w:val="20"/>
              </w:rPr>
              <w:t xml:space="preserve">O </w:t>
            </w:r>
            <w:r w:rsidRPr="000F5C3E">
              <w:rPr>
                <w:b/>
                <w:bCs/>
                <w:color w:val="FF3300"/>
              </w:rPr>
              <w:t>-1</w:t>
            </w:r>
            <w:r w:rsidRPr="000F5C3E">
              <w:rPr>
                <w:b/>
                <w:bCs/>
                <w:sz w:val="20"/>
              </w:rPr>
              <w:t xml:space="preserve"> deve ser incluído apenas se a variável pesquisa for uma amostra,</w:t>
            </w:r>
            <w:r>
              <w:rPr>
                <w:sz w:val="20"/>
              </w:rPr>
              <w:br/>
              <w:t xml:space="preserve">           </w:t>
            </w:r>
            <w:r w:rsidRPr="00477DAD">
              <w:rPr>
                <w:rFonts w:eastAsiaTheme="minorEastAsia" w:cstheme="minorHAnsi"/>
                <w:noProof/>
                <w:sz w:val="20"/>
                <w:lang w:eastAsia="pt-BR"/>
              </w:rPr>
              <w:drawing>
                <wp:inline distT="0" distB="0" distL="0" distR="0" wp14:anchorId="54FF1775" wp14:editId="5933D492">
                  <wp:extent cx="168275" cy="146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 cy="146050"/>
                          </a:xfrm>
                          <a:prstGeom prst="rect">
                            <a:avLst/>
                          </a:prstGeom>
                          <a:noFill/>
                          <a:ln>
                            <a:noFill/>
                          </a:ln>
                        </pic:spPr>
                      </pic:pic>
                    </a:graphicData>
                  </a:graphic>
                </wp:inline>
              </w:drawing>
            </w:r>
            <w:r w:rsidRPr="000F5C3E">
              <w:rPr>
                <w:rFonts w:eastAsiaTheme="minorEastAsia" w:cstheme="minorHAnsi"/>
                <w:noProof/>
                <w:sz w:val="22"/>
                <w:szCs w:val="22"/>
                <w:lang w:eastAsia="pt-BR"/>
              </w:rPr>
              <w:t xml:space="preserve">= </w:t>
            </w:r>
            <w:proofErr w:type="gramStart"/>
            <w:r w:rsidRPr="000F5C3E">
              <w:rPr>
                <w:rFonts w:eastAsiaTheme="minorEastAsia" w:cstheme="minorHAnsi"/>
                <w:noProof/>
                <w:sz w:val="22"/>
                <w:szCs w:val="22"/>
                <w:lang w:eastAsia="pt-BR"/>
              </w:rPr>
              <w:t>Média,</w:t>
            </w:r>
            <w:r w:rsidRPr="000F5C3E">
              <w:rPr>
                <w:b/>
                <w:bCs/>
                <w:sz w:val="48"/>
                <w:szCs w:val="56"/>
              </w:rPr>
              <w:t xml:space="preserve"> </w:t>
            </w:r>
            <w:r w:rsidRPr="000F5C3E">
              <w:rPr>
                <w:sz w:val="22"/>
                <w:szCs w:val="22"/>
              </w:rPr>
              <w:t xml:space="preserve">  </w:t>
            </w:r>
            <w:proofErr w:type="gramEnd"/>
            <w:r w:rsidRPr="0094031C">
              <w:rPr>
                <w:bCs/>
                <w:sz w:val="32"/>
                <w:szCs w:val="32"/>
              </w:rPr>
              <w:t>xi</w:t>
            </w:r>
            <w:r w:rsidRPr="0094031C">
              <w:rPr>
                <w:sz w:val="20"/>
              </w:rPr>
              <w:t xml:space="preserve"> </w:t>
            </w:r>
            <w:r w:rsidRPr="000F5C3E">
              <w:rPr>
                <w:sz w:val="22"/>
                <w:szCs w:val="22"/>
              </w:rPr>
              <w:t xml:space="preserve">= variável pesquisada,    </w:t>
            </w:r>
            <w:r w:rsidRPr="0094031C">
              <w:rPr>
                <w:rFonts w:ascii="Ubuntu" w:hAnsi="Ubuntu"/>
                <w:bCs/>
                <w:sz w:val="32"/>
                <w:szCs w:val="32"/>
              </w:rPr>
              <w:t>Σ</w:t>
            </w:r>
            <w:r w:rsidRPr="0094031C">
              <w:rPr>
                <w:rFonts w:ascii="Ubuntu" w:hAnsi="Ubuntu"/>
                <w:sz w:val="20"/>
              </w:rPr>
              <w:t xml:space="preserve"> </w:t>
            </w:r>
            <w:r w:rsidRPr="000F5C3E">
              <w:rPr>
                <w:rFonts w:ascii="Ubuntu" w:hAnsi="Ubuntu"/>
                <w:sz w:val="22"/>
                <w:szCs w:val="22"/>
              </w:rPr>
              <w:t xml:space="preserve">= somatória,  </w:t>
            </w:r>
            <w:proofErr w:type="spellStart"/>
            <w:r w:rsidRPr="0094031C">
              <w:rPr>
                <w:rFonts w:ascii="Ubuntu" w:hAnsi="Ubuntu"/>
                <w:sz w:val="32"/>
              </w:rPr>
              <w:t>fi</w:t>
            </w:r>
            <w:proofErr w:type="spellEnd"/>
            <w:r w:rsidRPr="0094031C">
              <w:rPr>
                <w:rFonts w:ascii="Ubuntu" w:hAnsi="Ubuntu"/>
                <w:sz w:val="20"/>
              </w:rPr>
              <w:t xml:space="preserve"> </w:t>
            </w:r>
            <w:r w:rsidRPr="000F5C3E">
              <w:rPr>
                <w:rFonts w:ascii="Ubuntu" w:hAnsi="Ubuntu"/>
                <w:sz w:val="22"/>
                <w:szCs w:val="22"/>
              </w:rPr>
              <w:t>= frequência</w:t>
            </w:r>
          </w:p>
          <w:p w14:paraId="0F0BDCF5" w14:textId="0534712D" w:rsidR="000F5C3E" w:rsidRPr="007378BF" w:rsidRDefault="000F5C3E" w:rsidP="00414E18">
            <w:pPr>
              <w:suppressAutoHyphens w:val="0"/>
              <w:spacing w:before="100" w:beforeAutospacing="1" w:after="142" w:line="276" w:lineRule="auto"/>
              <w:ind w:firstLine="0"/>
              <w:jc w:val="left"/>
              <w:rPr>
                <w:rFonts w:cs="Arial"/>
                <w:color w:val="000000"/>
                <w:sz w:val="22"/>
                <w:szCs w:val="24"/>
                <w:lang w:eastAsia="pt-BR"/>
              </w:rPr>
            </w:pPr>
          </w:p>
        </w:tc>
      </w:tr>
    </w:tbl>
    <w:p w14:paraId="0762402B"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5D537217"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8800244"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013</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D672CB">
              <w:rPr>
                <w:rFonts w:cs="Arial"/>
                <w:b/>
                <w:bCs/>
                <w:i/>
                <w:iCs/>
                <w:color w:val="000000"/>
                <w:sz w:val="22"/>
                <w:szCs w:val="24"/>
                <w:lang w:eastAsia="pt-BR"/>
              </w:rPr>
              <w:t>Calcular coeficiente de variação</w:t>
            </w:r>
          </w:p>
          <w:p w14:paraId="5F4477FA" w14:textId="5BEB34DF" w:rsidR="00D672CB" w:rsidRPr="00D672CB" w:rsidRDefault="00D672CB" w:rsidP="00414E18">
            <w:pPr>
              <w:suppressAutoHyphens w:val="0"/>
              <w:spacing w:line="276" w:lineRule="auto"/>
              <w:ind w:firstLine="0"/>
              <w:jc w:val="left"/>
              <w:rPr>
                <w:rFonts w:cs="Arial"/>
                <w:b/>
                <w:bCs/>
                <w:color w:val="000000"/>
                <w:sz w:val="22"/>
                <w:szCs w:val="24"/>
                <w:lang w:eastAsia="pt-BR"/>
              </w:rPr>
            </w:pPr>
            <w:r w:rsidRPr="00D672CB">
              <w:rPr>
                <w:rFonts w:cs="Arial"/>
                <w:b/>
                <w:bCs/>
                <w:color w:val="000000"/>
                <w:sz w:val="22"/>
                <w:szCs w:val="24"/>
                <w:lang w:eastAsia="pt-BR"/>
              </w:rPr>
              <w:t>(Quantitativa discreta)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0BBA129"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19229EF4" w14:textId="26D13AC5"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w:t>
            </w:r>
            <w:r w:rsidR="00B80138">
              <w:rPr>
                <w:rFonts w:cs="Arial"/>
                <w:color w:val="000000"/>
                <w:sz w:val="22"/>
                <w:szCs w:val="24"/>
                <w:lang w:eastAsia="pt-BR"/>
              </w:rPr>
              <w:t xml:space="preserve">X </w:t>
            </w:r>
            <w:r w:rsidRPr="007378BF">
              <w:rPr>
                <w:rFonts w:cs="Arial"/>
                <w:color w:val="000000"/>
                <w:sz w:val="22"/>
                <w:szCs w:val="24"/>
                <w:lang w:eastAsia="pt-BR"/>
              </w:rPr>
              <w:t>) Oculto</w:t>
            </w:r>
          </w:p>
          <w:p w14:paraId="6038B02F" w14:textId="3D9AEDB6"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9CBE817"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1E93C59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260F5EC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36B327D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120B79FC"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4DD64CBA"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00CE03" w14:textId="77777777" w:rsidR="00D672CB"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O sistema </w:t>
            </w:r>
            <w:r w:rsidR="00D672CB">
              <w:rPr>
                <w:rFonts w:cs="Arial"/>
                <w:color w:val="000000"/>
                <w:sz w:val="22"/>
                <w:szCs w:val="24"/>
                <w:lang w:eastAsia="pt-BR"/>
              </w:rPr>
              <w:t>deve calcular o Coeficiente de variação.</w:t>
            </w:r>
          </w:p>
          <w:p w14:paraId="7B2E1FDF" w14:textId="3330D259" w:rsidR="00414E18" w:rsidRDefault="00D672CB" w:rsidP="00414E18">
            <w:pPr>
              <w:suppressAutoHyphens w:val="0"/>
              <w:spacing w:before="100" w:beforeAutospacing="1" w:after="142" w:line="276" w:lineRule="auto"/>
              <w:ind w:firstLine="0"/>
              <w:jc w:val="left"/>
              <w:rPr>
                <w:rFonts w:cs="Arial"/>
                <w:color w:val="000000"/>
                <w:szCs w:val="28"/>
                <w:lang w:eastAsia="pt-BR"/>
              </w:rPr>
            </w:pPr>
            <w:r>
              <w:rPr>
                <w:rFonts w:eastAsiaTheme="minorEastAsia" w:cstheme="minorHAnsi"/>
                <w:noProof/>
                <w:lang w:eastAsia="pt-BR"/>
              </w:rPr>
              <w:drawing>
                <wp:anchor distT="0" distB="0" distL="114300" distR="114300" simplePos="0" relativeHeight="251652608" behindDoc="0" locked="0" layoutInCell="1" allowOverlap="1" wp14:anchorId="162C9417" wp14:editId="087CB4CD">
                  <wp:simplePos x="0" y="0"/>
                  <wp:positionH relativeFrom="column">
                    <wp:posOffset>1611630</wp:posOffset>
                  </wp:positionH>
                  <wp:positionV relativeFrom="paragraph">
                    <wp:posOffset>121285</wp:posOffset>
                  </wp:positionV>
                  <wp:extent cx="1219200" cy="359410"/>
                  <wp:effectExtent l="0" t="0" r="0" b="254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 cy="359410"/>
                          </a:xfrm>
                          <a:prstGeom prst="rect">
                            <a:avLst/>
                          </a:prstGeom>
                          <a:noFill/>
                          <a:ln>
                            <a:noFill/>
                          </a:ln>
                        </pic:spPr>
                      </pic:pic>
                    </a:graphicData>
                  </a:graphic>
                </wp:anchor>
              </w:drawing>
            </w:r>
            <w:r w:rsidRPr="00D672CB">
              <w:rPr>
                <w:sz w:val="22"/>
                <w:szCs w:val="22"/>
              </w:rPr>
              <w:t xml:space="preserve">Fórmula: </w:t>
            </w:r>
            <w:r w:rsidR="00414E18" w:rsidRPr="00D672CB">
              <w:rPr>
                <w:rFonts w:cs="Arial"/>
                <w:color w:val="000000"/>
                <w:szCs w:val="28"/>
                <w:lang w:eastAsia="pt-BR"/>
              </w:rPr>
              <w:t xml:space="preserve"> </w:t>
            </w:r>
          </w:p>
          <w:p w14:paraId="73026ACF" w14:textId="77777777" w:rsidR="00D672CB" w:rsidRDefault="00D672CB" w:rsidP="00414E18">
            <w:pPr>
              <w:suppressAutoHyphens w:val="0"/>
              <w:spacing w:before="100" w:beforeAutospacing="1" w:after="142" w:line="276" w:lineRule="auto"/>
              <w:ind w:firstLine="0"/>
              <w:jc w:val="left"/>
              <w:rPr>
                <w:rFonts w:cs="Arial"/>
                <w:color w:val="000000"/>
                <w:szCs w:val="28"/>
                <w:lang w:eastAsia="pt-BR"/>
              </w:rPr>
            </w:pPr>
          </w:p>
          <w:p w14:paraId="654CC960" w14:textId="36306F64" w:rsidR="00D672CB" w:rsidRPr="007378BF" w:rsidRDefault="00D672CB" w:rsidP="00414E18">
            <w:pPr>
              <w:suppressAutoHyphens w:val="0"/>
              <w:spacing w:before="100" w:beforeAutospacing="1" w:after="142" w:line="276" w:lineRule="auto"/>
              <w:ind w:firstLine="0"/>
              <w:jc w:val="left"/>
              <w:rPr>
                <w:rFonts w:cs="Arial"/>
                <w:color w:val="000000"/>
                <w:sz w:val="22"/>
                <w:szCs w:val="24"/>
                <w:lang w:eastAsia="pt-BR"/>
              </w:rPr>
            </w:pPr>
          </w:p>
        </w:tc>
      </w:tr>
    </w:tbl>
    <w:p w14:paraId="314A6825"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657F5472"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1D7EA2CD"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014</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D672CB">
              <w:rPr>
                <w:rFonts w:cs="Arial"/>
                <w:b/>
                <w:bCs/>
                <w:i/>
                <w:iCs/>
                <w:color w:val="000000"/>
                <w:sz w:val="22"/>
                <w:szCs w:val="24"/>
                <w:lang w:eastAsia="pt-BR"/>
              </w:rPr>
              <w:t>Calcular moda normal</w:t>
            </w:r>
          </w:p>
          <w:p w14:paraId="0E8A0E7D" w14:textId="7A5B47C6" w:rsidR="00D672CB" w:rsidRPr="00D672CB" w:rsidRDefault="00D672CB" w:rsidP="00414E18">
            <w:pPr>
              <w:suppressAutoHyphens w:val="0"/>
              <w:spacing w:line="276" w:lineRule="auto"/>
              <w:ind w:firstLine="0"/>
              <w:jc w:val="left"/>
              <w:rPr>
                <w:rFonts w:cs="Arial"/>
                <w:b/>
                <w:bCs/>
                <w:color w:val="000000"/>
                <w:sz w:val="22"/>
                <w:szCs w:val="24"/>
                <w:lang w:eastAsia="pt-BR"/>
              </w:rPr>
            </w:pPr>
            <w:r w:rsidRPr="00D672CB">
              <w:rPr>
                <w:rFonts w:cs="Arial"/>
                <w:b/>
                <w:b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15A89FB"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696C4157" w14:textId="12448086"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w:t>
            </w:r>
            <w:r w:rsidR="00B80138">
              <w:rPr>
                <w:rFonts w:cs="Arial"/>
                <w:color w:val="000000"/>
                <w:sz w:val="22"/>
                <w:szCs w:val="24"/>
                <w:lang w:eastAsia="pt-BR"/>
              </w:rPr>
              <w:t xml:space="preserve"> X</w:t>
            </w:r>
            <w:r>
              <w:rPr>
                <w:rFonts w:cs="Arial"/>
                <w:color w:val="000000"/>
                <w:sz w:val="22"/>
                <w:szCs w:val="24"/>
                <w:lang w:eastAsia="pt-BR"/>
              </w:rPr>
              <w:t xml:space="preserve"> </w:t>
            </w:r>
            <w:r w:rsidRPr="007378BF">
              <w:rPr>
                <w:rFonts w:cs="Arial"/>
                <w:color w:val="000000"/>
                <w:sz w:val="22"/>
                <w:szCs w:val="24"/>
                <w:lang w:eastAsia="pt-BR"/>
              </w:rPr>
              <w:t>) Oculto</w:t>
            </w:r>
          </w:p>
          <w:p w14:paraId="79139AAB" w14:textId="001CA19B"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2179D3"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1F4B561E" w14:textId="5CC7110A"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Altíssima</w:t>
            </w:r>
          </w:p>
          <w:p w14:paraId="283374CC" w14:textId="010FC104"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X</w:t>
            </w:r>
            <w:r w:rsidRPr="007378BF">
              <w:rPr>
                <w:rFonts w:cs="Arial"/>
                <w:color w:val="000000"/>
                <w:sz w:val="22"/>
                <w:szCs w:val="24"/>
                <w:lang w:eastAsia="pt-BR"/>
              </w:rPr>
              <w:t>) Alta</w:t>
            </w:r>
          </w:p>
          <w:p w14:paraId="59148B4D"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0430F6F9"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44F47035"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D776C6" w14:textId="2F5117F3" w:rsidR="00414E18" w:rsidRPr="007378BF" w:rsidRDefault="00414E18" w:rsidP="00414E18">
            <w:pPr>
              <w:suppressAutoHyphens w:val="0"/>
              <w:spacing w:before="100" w:beforeAutospacing="1" w:after="142" w:line="276" w:lineRule="auto"/>
              <w:ind w:firstLine="0"/>
              <w:jc w:val="left"/>
              <w:rPr>
                <w:rFonts w:cs="Arial"/>
                <w:color w:val="000000"/>
                <w:sz w:val="22"/>
                <w:szCs w:val="24"/>
                <w:lang w:eastAsia="pt-BR"/>
              </w:rPr>
            </w:pPr>
            <w:r w:rsidRPr="007378BF">
              <w:rPr>
                <w:rFonts w:cs="Arial"/>
                <w:b/>
                <w:bCs/>
                <w:color w:val="000000"/>
                <w:sz w:val="22"/>
                <w:szCs w:val="24"/>
                <w:lang w:eastAsia="pt-BR"/>
              </w:rPr>
              <w:t>Descrição</w:t>
            </w:r>
            <w:r w:rsidRPr="007378BF">
              <w:rPr>
                <w:rFonts w:cs="Arial"/>
                <w:color w:val="000000"/>
                <w:sz w:val="22"/>
                <w:szCs w:val="24"/>
                <w:lang w:eastAsia="pt-BR"/>
              </w:rPr>
              <w:t xml:space="preserve">: </w:t>
            </w:r>
            <w:r w:rsidR="00D672CB" w:rsidRPr="00254BBF">
              <w:rPr>
                <w:sz w:val="22"/>
                <w:szCs w:val="22"/>
              </w:rPr>
              <w:t>O sistema deve calcular a Moda (variável com maior frequência).</w:t>
            </w:r>
            <w:r w:rsidR="00D672CB">
              <w:rPr>
                <w:sz w:val="22"/>
                <w:szCs w:val="22"/>
              </w:rPr>
              <w:t xml:space="preserve">            Mo = Maior fi</w:t>
            </w:r>
          </w:p>
        </w:tc>
      </w:tr>
    </w:tbl>
    <w:p w14:paraId="37C0182F" w14:textId="77777777" w:rsidR="00414E18" w:rsidRDefault="00414E18" w:rsidP="00414E18">
      <w:pPr>
        <w:ind w:firstLine="0"/>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658F8FC5"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23BAD6B"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015</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430172">
              <w:rPr>
                <w:rFonts w:cs="Arial"/>
                <w:b/>
                <w:bCs/>
                <w:i/>
                <w:iCs/>
                <w:color w:val="000000"/>
                <w:sz w:val="22"/>
                <w:szCs w:val="24"/>
                <w:lang w:eastAsia="pt-BR"/>
              </w:rPr>
              <w:t>Calcular média aritmética</w:t>
            </w:r>
          </w:p>
          <w:p w14:paraId="5F6C8CA7" w14:textId="1BB60FF3" w:rsidR="00430172" w:rsidRPr="00430172" w:rsidRDefault="00430172" w:rsidP="00414E18">
            <w:pPr>
              <w:suppressAutoHyphens w:val="0"/>
              <w:spacing w:line="276" w:lineRule="auto"/>
              <w:ind w:firstLine="0"/>
              <w:jc w:val="left"/>
              <w:rPr>
                <w:rFonts w:cs="Arial"/>
                <w:b/>
                <w:bCs/>
                <w:color w:val="000000"/>
                <w:sz w:val="22"/>
                <w:szCs w:val="24"/>
                <w:lang w:eastAsia="pt-BR"/>
              </w:rPr>
            </w:pPr>
            <w:r w:rsidRPr="00430172">
              <w:rPr>
                <w:rFonts w:cs="Arial"/>
                <w:b/>
                <w:b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25CCABE"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1CDAC054"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Oculto</w:t>
            </w:r>
          </w:p>
          <w:p w14:paraId="0F11202C"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0C00AB"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2A825AF1" w14:textId="6CE1A663"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Altíssima</w:t>
            </w:r>
          </w:p>
          <w:p w14:paraId="65E79994" w14:textId="432D7742"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X</w:t>
            </w:r>
            <w:r w:rsidRPr="007378BF">
              <w:rPr>
                <w:rFonts w:cs="Arial"/>
                <w:color w:val="000000"/>
                <w:sz w:val="22"/>
                <w:szCs w:val="24"/>
                <w:lang w:eastAsia="pt-BR"/>
              </w:rPr>
              <w:t>) Alta</w:t>
            </w:r>
          </w:p>
          <w:p w14:paraId="00FBAE4B"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525A1975"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309FDD8A"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14BB002" w14:textId="77777777" w:rsidR="00430172" w:rsidRDefault="00414E18" w:rsidP="00430172">
            <w:pPr>
              <w:pStyle w:val="NormalWeb"/>
              <w:spacing w:after="0"/>
              <w:ind w:firstLine="0"/>
              <w:jc w:val="left"/>
            </w:pPr>
            <w:r w:rsidRPr="00430172">
              <w:rPr>
                <w:rFonts w:cs="Arial"/>
                <w:b/>
                <w:bCs/>
                <w:color w:val="000000"/>
                <w:sz w:val="22"/>
                <w:szCs w:val="24"/>
                <w:lang w:eastAsia="pt-BR"/>
              </w:rPr>
              <w:t>Descrição</w:t>
            </w:r>
            <w:r w:rsidRPr="00430172">
              <w:rPr>
                <w:rFonts w:cs="Arial"/>
                <w:color w:val="000000"/>
                <w:szCs w:val="28"/>
                <w:lang w:eastAsia="pt-BR"/>
              </w:rPr>
              <w:t xml:space="preserve">: </w:t>
            </w:r>
            <w:r w:rsidR="00430172" w:rsidRPr="00430172">
              <w:rPr>
                <w:sz w:val="22"/>
                <w:szCs w:val="22"/>
              </w:rPr>
              <w:t xml:space="preserve">O sistema deve calcular a Média aritmética. </w:t>
            </w:r>
            <w:r w:rsidR="00430172" w:rsidRPr="00430172">
              <w:rPr>
                <w:sz w:val="22"/>
                <w:szCs w:val="22"/>
              </w:rPr>
              <w:br/>
              <w:t xml:space="preserve">Fórmula: </w:t>
            </w:r>
            <w:r w:rsidR="00430172">
              <w:rPr>
                <w:sz w:val="20"/>
              </w:rPr>
              <w:br/>
              <w:t xml:space="preserve">                                                               </w:t>
            </w:r>
            <w:r w:rsidR="00430172" w:rsidRPr="00717983">
              <w:rPr>
                <w:rFonts w:eastAsiaTheme="minorEastAsia" w:cstheme="minorHAnsi"/>
                <w:noProof/>
                <w:sz w:val="28"/>
                <w:szCs w:val="28"/>
                <w:lang w:eastAsia="pt-BR"/>
              </w:rPr>
              <w:drawing>
                <wp:inline distT="0" distB="0" distL="0" distR="0" wp14:anchorId="7BE41C90" wp14:editId="7928BF03">
                  <wp:extent cx="257175" cy="2286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00430172" w:rsidRPr="00717983">
              <w:rPr>
                <w:rFonts w:ascii="NSimSun" w:eastAsia="NSimSun" w:hAnsi="NSimSun"/>
                <w:sz w:val="28"/>
                <w:szCs w:val="28"/>
              </w:rPr>
              <w:t xml:space="preserve"> = </w:t>
            </w:r>
            <m:oMath>
              <m:r>
                <w:rPr>
                  <w:rFonts w:ascii="Cambria Math" w:eastAsia="NSimSun" w:hAnsi="Cambria Math"/>
                  <w:sz w:val="28"/>
                  <w:szCs w:val="28"/>
                </w:rPr>
                <m:t xml:space="preserve">  </m:t>
              </m:r>
              <m:f>
                <m:fPr>
                  <m:ctrlPr>
                    <w:rPr>
                      <w:rFonts w:ascii="Cambria Math" w:eastAsia="NSimSun" w:hAnsi="Cambria Math"/>
                      <w:sz w:val="28"/>
                      <w:szCs w:val="28"/>
                    </w:rPr>
                  </m:ctrlPr>
                </m:fPr>
                <m:num>
                  <m:r>
                    <w:rPr>
                      <w:rFonts w:ascii="Cambria Math" w:eastAsia="NSimSun" w:hAnsi="Cambria Math"/>
                      <w:sz w:val="28"/>
                      <w:szCs w:val="28"/>
                    </w:rPr>
                    <m:t>∑</m:t>
                  </m:r>
                  <m:r>
                    <m:rPr>
                      <m:sty m:val="p"/>
                    </m:rPr>
                    <w:rPr>
                      <w:rFonts w:ascii="Cambria Math" w:eastAsia="NSimSun" w:hAnsi="Cambria Math"/>
                      <w:sz w:val="28"/>
                      <w:szCs w:val="28"/>
                    </w:rPr>
                    <m:t xml:space="preserve"> (xi . fi )</m:t>
                  </m:r>
                </m:num>
                <m:den>
                  <m:r>
                    <w:rPr>
                      <w:rFonts w:ascii="Cambria Math" w:eastAsia="NSimSun" w:hAnsi="Cambria Math"/>
                      <w:sz w:val="28"/>
                      <w:szCs w:val="28"/>
                    </w:rPr>
                    <m:t>∑</m:t>
                  </m:r>
                  <m:r>
                    <m:rPr>
                      <m:sty m:val="p"/>
                    </m:rPr>
                    <w:rPr>
                      <w:rFonts w:ascii="Cambria Math" w:eastAsia="NSimSun" w:hAnsi="Cambria Math"/>
                      <w:sz w:val="28"/>
                      <w:szCs w:val="28"/>
                    </w:rPr>
                    <m:t xml:space="preserve"> fi</m:t>
                  </m:r>
                </m:den>
              </m:f>
            </m:oMath>
          </w:p>
          <w:p w14:paraId="4F8B5DF2" w14:textId="2FAC3117" w:rsidR="00414E18" w:rsidRPr="007378BF" w:rsidRDefault="00430172" w:rsidP="00430172">
            <w:pPr>
              <w:suppressAutoHyphens w:val="0"/>
              <w:spacing w:before="100" w:beforeAutospacing="1" w:after="142" w:line="276" w:lineRule="auto"/>
              <w:ind w:firstLine="0"/>
              <w:jc w:val="left"/>
              <w:rPr>
                <w:rFonts w:cs="Arial"/>
                <w:color w:val="000000"/>
                <w:sz w:val="22"/>
                <w:szCs w:val="24"/>
                <w:lang w:eastAsia="pt-BR"/>
              </w:rPr>
            </w:pPr>
            <w:r w:rsidRPr="00477DAD">
              <w:rPr>
                <w:rFonts w:eastAsiaTheme="minorEastAsia" w:cstheme="minorHAnsi"/>
                <w:noProof/>
                <w:sz w:val="20"/>
                <w:lang w:eastAsia="pt-BR"/>
              </w:rPr>
              <w:drawing>
                <wp:inline distT="0" distB="0" distL="0" distR="0" wp14:anchorId="2B34DC4A" wp14:editId="25F3C2A6">
                  <wp:extent cx="168275" cy="1460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 cy="146050"/>
                          </a:xfrm>
                          <a:prstGeom prst="rect">
                            <a:avLst/>
                          </a:prstGeom>
                          <a:noFill/>
                          <a:ln>
                            <a:noFill/>
                          </a:ln>
                        </pic:spPr>
                      </pic:pic>
                    </a:graphicData>
                  </a:graphic>
                </wp:inline>
              </w:drawing>
            </w:r>
            <w:r w:rsidRPr="00477DAD">
              <w:rPr>
                <w:rFonts w:eastAsiaTheme="minorEastAsia" w:cstheme="minorHAnsi"/>
                <w:noProof/>
                <w:sz w:val="20"/>
                <w:lang w:eastAsia="pt-BR"/>
              </w:rPr>
              <w:t xml:space="preserve">= </w:t>
            </w:r>
            <w:r w:rsidRPr="00430172">
              <w:rPr>
                <w:rFonts w:eastAsiaTheme="minorEastAsia" w:cstheme="minorHAnsi"/>
                <w:noProof/>
                <w:sz w:val="22"/>
                <w:szCs w:val="22"/>
                <w:lang w:eastAsia="pt-BR"/>
              </w:rPr>
              <w:t>Média</w:t>
            </w:r>
            <w:r>
              <w:rPr>
                <w:b/>
                <w:bCs/>
                <w:sz w:val="44"/>
                <w:szCs w:val="52"/>
              </w:rPr>
              <w:t xml:space="preserve"> </w:t>
            </w:r>
            <w:r w:rsidRPr="00477DAD">
              <w:rPr>
                <w:b/>
                <w:bCs/>
                <w:sz w:val="44"/>
                <w:szCs w:val="52"/>
              </w:rPr>
              <w:t xml:space="preserve"> </w:t>
            </w:r>
            <w:r w:rsidRPr="005768D9">
              <w:rPr>
                <w:bCs/>
                <w:sz w:val="32"/>
                <w:szCs w:val="32"/>
              </w:rPr>
              <w:t>xi</w:t>
            </w:r>
            <w:r w:rsidRPr="005768D9">
              <w:rPr>
                <w:sz w:val="20"/>
              </w:rPr>
              <w:t xml:space="preserve"> = </w:t>
            </w:r>
            <w:r w:rsidRPr="00430172">
              <w:rPr>
                <w:sz w:val="22"/>
                <w:szCs w:val="22"/>
              </w:rPr>
              <w:t>Ponto médio</w:t>
            </w:r>
            <w:r>
              <w:rPr>
                <w:sz w:val="20"/>
              </w:rPr>
              <w:t xml:space="preserve">, </w:t>
            </w:r>
            <w:r w:rsidRPr="005768D9">
              <w:rPr>
                <w:bCs/>
                <w:sz w:val="32"/>
                <w:szCs w:val="32"/>
              </w:rPr>
              <w:t>fi</w:t>
            </w:r>
            <w:r>
              <w:rPr>
                <w:sz w:val="20"/>
              </w:rPr>
              <w:t xml:space="preserve"> = </w:t>
            </w:r>
            <w:r w:rsidRPr="00430172">
              <w:rPr>
                <w:sz w:val="22"/>
                <w:szCs w:val="22"/>
              </w:rPr>
              <w:t xml:space="preserve">frequência simples  </w:t>
            </w:r>
            <w:r>
              <w:rPr>
                <w:sz w:val="20"/>
              </w:rPr>
              <w:t xml:space="preserve">, </w:t>
            </w:r>
            <w:r w:rsidRPr="005768D9">
              <w:rPr>
                <w:rFonts w:ascii="Ubuntu" w:hAnsi="Ubuntu"/>
                <w:bCs/>
                <w:szCs w:val="32"/>
              </w:rPr>
              <w:t xml:space="preserve">Σfi </w:t>
            </w:r>
            <w:r w:rsidRPr="00430172">
              <w:rPr>
                <w:rFonts w:ascii="Ubuntu" w:hAnsi="Ubuntu"/>
                <w:bCs/>
                <w:sz w:val="26"/>
                <w:szCs w:val="36"/>
              </w:rPr>
              <w:t xml:space="preserve">= </w:t>
            </w:r>
            <w:r w:rsidRPr="00430172">
              <w:rPr>
                <w:rFonts w:ascii="Ubuntu" w:hAnsi="Ubuntu"/>
                <w:bCs/>
                <w:sz w:val="22"/>
                <w:szCs w:val="22"/>
              </w:rPr>
              <w:t>somatória do fi</w:t>
            </w:r>
          </w:p>
        </w:tc>
      </w:tr>
    </w:tbl>
    <w:p w14:paraId="0002BBB2"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22D41C22"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62B9D35"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lastRenderedPageBreak/>
              <w:t>RF 016</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430172">
              <w:rPr>
                <w:rFonts w:cs="Arial"/>
                <w:b/>
                <w:bCs/>
                <w:i/>
                <w:iCs/>
                <w:color w:val="000000"/>
                <w:sz w:val="22"/>
                <w:szCs w:val="24"/>
                <w:lang w:eastAsia="pt-BR"/>
              </w:rPr>
              <w:t>Calcular mediana</w:t>
            </w:r>
          </w:p>
          <w:p w14:paraId="03E756DD" w14:textId="2E01D09B" w:rsidR="00430172" w:rsidRPr="00430172" w:rsidRDefault="00430172" w:rsidP="00414E18">
            <w:pPr>
              <w:suppressAutoHyphens w:val="0"/>
              <w:spacing w:line="276" w:lineRule="auto"/>
              <w:ind w:firstLine="0"/>
              <w:jc w:val="left"/>
              <w:rPr>
                <w:rFonts w:cs="Arial"/>
                <w:b/>
                <w:bCs/>
                <w:color w:val="000000"/>
                <w:sz w:val="22"/>
                <w:szCs w:val="24"/>
                <w:lang w:eastAsia="pt-BR"/>
              </w:rPr>
            </w:pPr>
            <w:r w:rsidRPr="00430172">
              <w:rPr>
                <w:rFonts w:cs="Arial"/>
                <w:b/>
                <w:b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CFBFC6E"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4A0FECB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Oculto</w:t>
            </w:r>
          </w:p>
          <w:p w14:paraId="5FF8E04D"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C1D02C"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4B5C1EE5"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281A1B2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0C90401F"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14F8AB6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6B5CE1C7"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69DCF7" w14:textId="7A03AF47" w:rsidR="00430172" w:rsidRPr="003E345F" w:rsidRDefault="00414E18" w:rsidP="00430172">
            <w:pPr>
              <w:ind w:firstLine="0"/>
              <w:jc w:val="left"/>
              <w:rPr>
                <w:rFonts w:eastAsiaTheme="minorEastAsia"/>
                <w:sz w:val="40"/>
                <w:szCs w:val="40"/>
              </w:rPr>
            </w:pPr>
            <w:r w:rsidRPr="007378BF">
              <w:rPr>
                <w:rFonts w:cs="Arial"/>
                <w:b/>
                <w:bCs/>
                <w:color w:val="000000"/>
                <w:sz w:val="22"/>
                <w:szCs w:val="24"/>
                <w:lang w:eastAsia="pt-BR"/>
              </w:rPr>
              <w:t>Descrição</w:t>
            </w:r>
            <w:r w:rsidRPr="007378BF">
              <w:rPr>
                <w:rFonts w:cs="Arial"/>
                <w:color w:val="000000"/>
                <w:sz w:val="22"/>
                <w:szCs w:val="24"/>
                <w:lang w:eastAsia="pt-BR"/>
              </w:rPr>
              <w:t>:</w:t>
            </w:r>
            <w:r w:rsidR="00430172">
              <w:rPr>
                <w:rFonts w:cs="Arial"/>
                <w:color w:val="000000"/>
                <w:sz w:val="22"/>
                <w:szCs w:val="24"/>
                <w:lang w:eastAsia="pt-BR"/>
              </w:rPr>
              <w:t xml:space="preserve"> </w:t>
            </w:r>
            <w:r w:rsidR="00430172" w:rsidRPr="00430172">
              <w:rPr>
                <w:sz w:val="22"/>
                <w:szCs w:val="22"/>
              </w:rPr>
              <w:t xml:space="preserve">O sistema deve calcular a Mediana. </w:t>
            </w:r>
            <w:r w:rsidR="00430172">
              <w:rPr>
                <w:sz w:val="20"/>
              </w:rPr>
              <w:br/>
            </w:r>
            <w:r w:rsidR="00430172" w:rsidRPr="00430172">
              <w:rPr>
                <w:sz w:val="22"/>
                <w:szCs w:val="22"/>
              </w:rPr>
              <w:t xml:space="preserve">Fórmula: </w:t>
            </w:r>
            <w:r w:rsidR="00430172">
              <w:rPr>
                <w:sz w:val="20"/>
              </w:rPr>
              <w:br/>
            </w:r>
            <w:r w:rsidR="00430172" w:rsidRPr="00477DAD">
              <w:rPr>
                <w:sz w:val="16"/>
              </w:rPr>
              <w:t xml:space="preserve">                                   </w:t>
            </w:r>
            <w:r w:rsidR="00430172" w:rsidRPr="00717983">
              <w:rPr>
                <w:rFonts w:eastAsiaTheme="minorEastAsia"/>
                <w:sz w:val="28"/>
                <w:szCs w:val="28"/>
              </w:rPr>
              <w:t>Mediana</w:t>
            </w:r>
            <w:r w:rsidR="00430172">
              <w:rPr>
                <w:rFonts w:eastAsiaTheme="minorEastAsia"/>
                <w:sz w:val="28"/>
                <w:szCs w:val="36"/>
              </w:rPr>
              <w:t xml:space="preserve"> =</w:t>
            </w:r>
            <w:r w:rsidR="00430172" w:rsidRPr="003E345F">
              <w:rPr>
                <w:rFonts w:eastAsiaTheme="minorEastAsia"/>
                <w:sz w:val="40"/>
                <w:szCs w:val="40"/>
              </w:rPr>
              <w:t xml:space="preserve"> </w:t>
            </w:r>
            <w:r w:rsidR="00430172" w:rsidRPr="006E2BD4">
              <w:rPr>
                <w:rFonts w:eastAsiaTheme="minorEastAsia" w:cstheme="minorHAnsi"/>
                <w:sz w:val="52"/>
                <w:szCs w:val="52"/>
              </w:rPr>
              <w:t>ɪ</w:t>
            </w:r>
            <w:r w:rsidR="00430172" w:rsidRPr="003E345F">
              <w:rPr>
                <w:rFonts w:eastAsiaTheme="minorEastAsia"/>
                <w:sz w:val="40"/>
                <w:szCs w:val="40"/>
              </w:rPr>
              <w:t xml:space="preserve"> </w:t>
            </w:r>
            <m:oMath>
              <m:d>
                <m:dPr>
                  <m:ctrlPr>
                    <w:rPr>
                      <w:rFonts w:ascii="Cambria Math" w:eastAsiaTheme="minorEastAsia" w:hAnsi="Cambria Math"/>
                      <w:i/>
                      <w:sz w:val="28"/>
                      <w:szCs w:val="28"/>
                    </w:rPr>
                  </m:ctrlPr>
                </m:dPr>
                <m:e>
                  <m:r>
                    <w:rPr>
                      <w:rFonts w:ascii="Cambria Math" w:eastAsiaTheme="minorEastAsia" w:hAnsi="Cambria Math"/>
                      <w:sz w:val="28"/>
                      <w:szCs w:val="28"/>
                    </w:rPr>
                    <m:t xml:space="preserve"> </m:t>
                  </m:r>
                  <m:f>
                    <m:fPr>
                      <m:ctrlPr>
                        <w:rPr>
                          <w:rFonts w:ascii="Cambria Math" w:eastAsia="NSimSun" w:hAnsi="Cambria Math" w:cs="Calibri"/>
                          <w:i/>
                          <w:sz w:val="28"/>
                          <w:szCs w:val="28"/>
                        </w:rPr>
                      </m:ctrlPr>
                    </m:fPr>
                    <m:num>
                      <m:f>
                        <m:fPr>
                          <m:ctrlPr>
                            <w:rPr>
                              <w:rFonts w:ascii="Cambria Math" w:eastAsia="NSimSun" w:hAnsi="Cambria Math" w:cs="Calibri"/>
                              <w:i/>
                              <w:sz w:val="28"/>
                              <w:szCs w:val="28"/>
                            </w:rPr>
                          </m:ctrlPr>
                        </m:fPr>
                        <m:num>
                          <m:r>
                            <w:rPr>
                              <w:rFonts w:ascii="Cambria Math" w:eastAsia="NSimSun" w:hAnsi="Cambria Math" w:cs="Calibri"/>
                              <w:sz w:val="28"/>
                              <w:szCs w:val="28"/>
                            </w:rPr>
                            <m:t xml:space="preserve">∑fi </m:t>
                          </m:r>
                        </m:num>
                        <m:den>
                          <m:r>
                            <w:rPr>
                              <w:rFonts w:ascii="Cambria Math" w:eastAsia="NSimSun" w:hAnsi="Cambria Math" w:cs="Calibri"/>
                              <w:sz w:val="28"/>
                              <w:szCs w:val="28"/>
                            </w:rPr>
                            <m:t>2</m:t>
                          </m:r>
                        </m:den>
                      </m:f>
                      <m:r>
                        <w:rPr>
                          <w:rFonts w:ascii="Cambria Math" w:eastAsia="NSimSun" w:hAnsi="Cambria Math" w:cs="Calibri"/>
                          <w:sz w:val="28"/>
                          <w:szCs w:val="28"/>
                        </w:rPr>
                        <m:t xml:space="preserve">  -  Fac ant </m:t>
                      </m:r>
                    </m:num>
                    <m:den>
                      <m:r>
                        <w:rPr>
                          <w:rFonts w:ascii="Cambria Math" w:eastAsia="NSimSun" w:hAnsi="Cambria Math" w:cs="Calibri"/>
                          <w:sz w:val="28"/>
                          <w:szCs w:val="28"/>
                        </w:rPr>
                        <m:t>fi md</m:t>
                      </m:r>
                    </m:den>
                  </m:f>
                </m:e>
              </m:d>
            </m:oMath>
            <w:r w:rsidR="00430172" w:rsidRPr="00717983">
              <w:rPr>
                <w:rFonts w:eastAsiaTheme="minorEastAsia"/>
                <w:sz w:val="28"/>
                <w:szCs w:val="28"/>
              </w:rPr>
              <w:t xml:space="preserve"> . h</w:t>
            </w:r>
          </w:p>
          <w:p w14:paraId="084EE0A7" w14:textId="77777777" w:rsidR="00430172" w:rsidRPr="00430172" w:rsidRDefault="00430172" w:rsidP="00430172">
            <w:pPr>
              <w:rPr>
                <w:rFonts w:eastAsiaTheme="minorEastAsia"/>
                <w:sz w:val="22"/>
                <w:szCs w:val="22"/>
              </w:rPr>
            </w:pPr>
            <w:r>
              <w:rPr>
                <w:sz w:val="20"/>
              </w:rPr>
              <w:br/>
            </w:r>
            <w:r>
              <w:rPr>
                <w:rFonts w:eastAsiaTheme="minorEastAsia"/>
                <w:szCs w:val="40"/>
              </w:rPr>
              <w:t xml:space="preserve"> </w:t>
            </w:r>
            <w:r w:rsidRPr="00046101">
              <w:rPr>
                <w:rFonts w:eastAsiaTheme="minorEastAsia"/>
                <w:sz w:val="32"/>
                <w:szCs w:val="32"/>
              </w:rPr>
              <w:t xml:space="preserve"> </w:t>
            </w:r>
            <w:r w:rsidRPr="00430172">
              <w:rPr>
                <w:rFonts w:eastAsiaTheme="minorEastAsia"/>
                <w:sz w:val="36"/>
                <w:szCs w:val="36"/>
              </w:rPr>
              <w:t>ɪ</w:t>
            </w:r>
            <w:r w:rsidRPr="00430172">
              <w:rPr>
                <w:rFonts w:eastAsiaTheme="minorEastAsia"/>
                <w:sz w:val="28"/>
                <w:szCs w:val="44"/>
              </w:rPr>
              <w:t xml:space="preserve"> </w:t>
            </w:r>
            <w:r w:rsidRPr="00430172">
              <w:rPr>
                <w:rFonts w:eastAsiaTheme="minorEastAsia"/>
                <w:sz w:val="28"/>
                <w:szCs w:val="36"/>
              </w:rPr>
              <w:t xml:space="preserve">= </w:t>
            </w:r>
            <w:r w:rsidRPr="00430172">
              <w:rPr>
                <w:rFonts w:eastAsiaTheme="minorEastAsia"/>
                <w:sz w:val="22"/>
                <w:szCs w:val="22"/>
              </w:rPr>
              <w:t>limite inferior da classe</w:t>
            </w:r>
            <w:r w:rsidRPr="00430172">
              <w:rPr>
                <w:rFonts w:eastAsiaTheme="minorEastAsia"/>
                <w:sz w:val="18"/>
                <w:szCs w:val="22"/>
              </w:rPr>
              <w:t xml:space="preserve">   </w:t>
            </w:r>
            <w:r w:rsidRPr="00430172">
              <w:rPr>
                <w:sz w:val="28"/>
                <w:szCs w:val="44"/>
              </w:rPr>
              <w:t>h</w:t>
            </w:r>
            <w:r w:rsidRPr="00430172">
              <w:rPr>
                <w:sz w:val="28"/>
                <w:szCs w:val="36"/>
              </w:rPr>
              <w:t xml:space="preserve"> </w:t>
            </w:r>
            <w:r w:rsidRPr="00430172">
              <w:rPr>
                <w:rFonts w:eastAsiaTheme="minorEastAsia"/>
                <w:sz w:val="28"/>
                <w:szCs w:val="36"/>
              </w:rPr>
              <w:t xml:space="preserve">= </w:t>
            </w:r>
            <w:r w:rsidRPr="00430172">
              <w:rPr>
                <w:rFonts w:eastAsiaTheme="minorEastAsia"/>
                <w:sz w:val="22"/>
                <w:szCs w:val="36"/>
              </w:rPr>
              <w:t xml:space="preserve">intervalo de classe   </w:t>
            </w:r>
            <w:r w:rsidRPr="00430172">
              <w:rPr>
                <w:rFonts w:eastAsiaTheme="minorEastAsia"/>
                <w:sz w:val="20"/>
                <w:szCs w:val="22"/>
              </w:rPr>
              <w:t xml:space="preserve"> </w:t>
            </w:r>
            <w:r w:rsidRPr="00430172">
              <w:rPr>
                <w:rFonts w:eastAsiaTheme="minorEastAsia"/>
                <w:sz w:val="28"/>
                <w:szCs w:val="22"/>
              </w:rPr>
              <w:t xml:space="preserve">Fac ant </w:t>
            </w:r>
            <w:r w:rsidRPr="00430172">
              <w:rPr>
                <w:rFonts w:eastAsiaTheme="minorEastAsia"/>
                <w:sz w:val="22"/>
                <w:szCs w:val="22"/>
              </w:rPr>
              <w:t>= Frequência acumulada anterior</w:t>
            </w:r>
          </w:p>
          <w:p w14:paraId="550D0FE1" w14:textId="77777777" w:rsidR="00430172" w:rsidRPr="00430172" w:rsidRDefault="00430172" w:rsidP="00430172">
            <w:pPr>
              <w:rPr>
                <w:rFonts w:eastAsiaTheme="minorEastAsia"/>
                <w:sz w:val="40"/>
                <w:szCs w:val="40"/>
              </w:rPr>
            </w:pPr>
            <w:r w:rsidRPr="00430172">
              <w:rPr>
                <w:rFonts w:eastAsiaTheme="minorEastAsia"/>
                <w:sz w:val="22"/>
                <w:szCs w:val="22"/>
              </w:rPr>
              <w:t xml:space="preserve"> </w:t>
            </w:r>
            <w:r w:rsidRPr="00430172">
              <w:rPr>
                <w:rFonts w:eastAsiaTheme="minorEastAsia"/>
                <w:sz w:val="28"/>
                <w:szCs w:val="22"/>
              </w:rPr>
              <w:t>fiMd</w:t>
            </w:r>
            <w:r w:rsidRPr="00430172">
              <w:rPr>
                <w:rFonts w:eastAsiaTheme="minorEastAsia"/>
                <w:sz w:val="22"/>
                <w:szCs w:val="22"/>
              </w:rPr>
              <w:t xml:space="preserve"> = frequência da classe que contém o valor mediano.</w:t>
            </w:r>
          </w:p>
          <w:p w14:paraId="0503CCCB" w14:textId="712700D4" w:rsidR="00414E18" w:rsidRDefault="00414E18" w:rsidP="00414E18">
            <w:pPr>
              <w:suppressAutoHyphens w:val="0"/>
              <w:spacing w:before="100" w:beforeAutospacing="1" w:after="142" w:line="276" w:lineRule="auto"/>
              <w:ind w:firstLine="0"/>
              <w:jc w:val="left"/>
              <w:rPr>
                <w:rFonts w:cs="Arial"/>
                <w:color w:val="000000"/>
                <w:sz w:val="22"/>
                <w:szCs w:val="24"/>
                <w:lang w:eastAsia="pt-BR"/>
              </w:rPr>
            </w:pPr>
          </w:p>
          <w:p w14:paraId="3E48010B" w14:textId="6DE4FE7C" w:rsidR="00430172" w:rsidRPr="007378BF" w:rsidRDefault="00430172" w:rsidP="00414E18">
            <w:pPr>
              <w:suppressAutoHyphens w:val="0"/>
              <w:spacing w:before="100" w:beforeAutospacing="1" w:after="142" w:line="276" w:lineRule="auto"/>
              <w:ind w:firstLine="0"/>
              <w:jc w:val="left"/>
              <w:rPr>
                <w:rFonts w:cs="Arial"/>
                <w:color w:val="000000"/>
                <w:sz w:val="22"/>
                <w:szCs w:val="24"/>
                <w:lang w:eastAsia="pt-BR"/>
              </w:rPr>
            </w:pPr>
          </w:p>
        </w:tc>
      </w:tr>
    </w:tbl>
    <w:p w14:paraId="654E86E0"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5C68B738"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9EE2EA3"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017</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430172">
              <w:rPr>
                <w:rFonts w:cs="Arial"/>
                <w:b/>
                <w:bCs/>
                <w:i/>
                <w:iCs/>
                <w:color w:val="000000"/>
                <w:sz w:val="22"/>
                <w:szCs w:val="24"/>
                <w:lang w:eastAsia="pt-BR"/>
              </w:rPr>
              <w:t>Calcular desvio padrão</w:t>
            </w:r>
          </w:p>
          <w:p w14:paraId="10993BAF" w14:textId="3BE02261" w:rsidR="00430172" w:rsidRPr="00430172" w:rsidRDefault="00430172" w:rsidP="00414E18">
            <w:pPr>
              <w:suppressAutoHyphens w:val="0"/>
              <w:spacing w:line="276" w:lineRule="auto"/>
              <w:ind w:firstLine="0"/>
              <w:jc w:val="left"/>
              <w:rPr>
                <w:rFonts w:cs="Arial"/>
                <w:b/>
                <w:bCs/>
                <w:color w:val="000000"/>
                <w:sz w:val="22"/>
                <w:szCs w:val="24"/>
                <w:lang w:eastAsia="pt-BR"/>
              </w:rPr>
            </w:pPr>
            <w:r w:rsidRPr="00430172">
              <w:rPr>
                <w:rFonts w:cs="Arial"/>
                <w:b/>
                <w:b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1936929"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6F3639C3" w14:textId="7663D0C1"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00B80138">
              <w:rPr>
                <w:rFonts w:cs="Arial"/>
                <w:color w:val="000000"/>
                <w:sz w:val="22"/>
                <w:szCs w:val="24"/>
                <w:lang w:eastAsia="pt-BR"/>
              </w:rPr>
              <w:t xml:space="preserve">X </w:t>
            </w:r>
            <w:r w:rsidRPr="007378BF">
              <w:rPr>
                <w:rFonts w:cs="Arial"/>
                <w:color w:val="000000"/>
                <w:sz w:val="22"/>
                <w:szCs w:val="24"/>
                <w:lang w:eastAsia="pt-BR"/>
              </w:rPr>
              <w:t>) Oculto</w:t>
            </w:r>
          </w:p>
          <w:p w14:paraId="0E52CEF3" w14:textId="6EB6D930"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DA0357"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5BBEE9E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461F75AB"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3FF1F08C"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3FA5F304"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01463B3F"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72AB8D7" w14:textId="77777777" w:rsidR="00E22155" w:rsidRPr="00E22155" w:rsidRDefault="00E22155" w:rsidP="00E22155">
            <w:pPr>
              <w:pStyle w:val="NormalWeb"/>
              <w:spacing w:after="0"/>
              <w:ind w:firstLine="0"/>
              <w:jc w:val="left"/>
              <w:rPr>
                <w:sz w:val="22"/>
                <w:szCs w:val="22"/>
              </w:rPr>
            </w:pPr>
            <w:r w:rsidRPr="00E22155">
              <w:rPr>
                <w:b/>
                <w:sz w:val="20"/>
              </w:rPr>
              <w:t>Descrição</w:t>
            </w:r>
            <w:r w:rsidRPr="00E22155">
              <w:rPr>
                <w:sz w:val="22"/>
                <w:szCs w:val="22"/>
              </w:rPr>
              <w:t xml:space="preserve">: O sistema deve calcular o Desvio Padrão. </w:t>
            </w:r>
          </w:p>
          <w:p w14:paraId="3D01F8C8" w14:textId="77777777" w:rsidR="00E22155" w:rsidRPr="00E22155" w:rsidRDefault="00E22155" w:rsidP="00E22155">
            <w:pPr>
              <w:pStyle w:val="NormalWeb"/>
              <w:spacing w:after="0"/>
              <w:ind w:firstLine="0"/>
              <w:rPr>
                <w:sz w:val="22"/>
                <w:szCs w:val="22"/>
              </w:rPr>
            </w:pPr>
            <w:r w:rsidRPr="00E22155">
              <w:rPr>
                <w:sz w:val="22"/>
                <w:szCs w:val="22"/>
              </w:rPr>
              <w:t>Fórmula:</w:t>
            </w:r>
          </w:p>
          <w:p w14:paraId="0FB1E10F" w14:textId="77777777" w:rsidR="00E22155" w:rsidRDefault="00E22155" w:rsidP="00E22155">
            <w:pPr>
              <w:pStyle w:val="NormalWeb"/>
              <w:spacing w:after="0"/>
              <w:rPr>
                <w:sz w:val="20"/>
              </w:rPr>
            </w:pPr>
            <w:r>
              <w:rPr>
                <w:rFonts w:eastAsiaTheme="minorEastAsia" w:cstheme="minorHAnsi"/>
                <w:noProof/>
                <w:sz w:val="36"/>
                <w:szCs w:val="36"/>
              </w:rPr>
              <w:t xml:space="preserve"> </w:t>
            </w:r>
            <w:r>
              <w:rPr>
                <w:rFonts w:eastAsiaTheme="minorEastAsia" w:cstheme="minorHAnsi"/>
                <w:noProof/>
                <w:sz w:val="36"/>
                <w:szCs w:val="36"/>
                <w:lang w:eastAsia="pt-BR"/>
              </w:rPr>
              <w:drawing>
                <wp:inline distT="0" distB="0" distL="0" distR="0" wp14:anchorId="2BBE4F5E" wp14:editId="3EF78E88">
                  <wp:extent cx="1353820" cy="51117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820" cy="511175"/>
                          </a:xfrm>
                          <a:prstGeom prst="rect">
                            <a:avLst/>
                          </a:prstGeom>
                          <a:noFill/>
                          <a:ln>
                            <a:noFill/>
                          </a:ln>
                        </pic:spPr>
                      </pic:pic>
                    </a:graphicData>
                  </a:graphic>
                </wp:inline>
              </w:drawing>
            </w:r>
          </w:p>
          <w:p w14:paraId="3849C639" w14:textId="6F69916E" w:rsidR="00414E18" w:rsidRPr="007378BF" w:rsidRDefault="00E22155" w:rsidP="00E22155">
            <w:pPr>
              <w:suppressAutoHyphens w:val="0"/>
              <w:spacing w:before="100" w:beforeAutospacing="1" w:after="142" w:line="276" w:lineRule="auto"/>
              <w:ind w:firstLine="0"/>
              <w:jc w:val="left"/>
              <w:rPr>
                <w:rFonts w:cs="Arial"/>
                <w:color w:val="000000"/>
                <w:sz w:val="22"/>
                <w:szCs w:val="24"/>
                <w:lang w:eastAsia="pt-BR"/>
              </w:rPr>
            </w:pPr>
            <w:r w:rsidRPr="00E22155">
              <w:rPr>
                <w:b/>
                <w:bCs/>
                <w:sz w:val="22"/>
                <w:szCs w:val="22"/>
              </w:rPr>
              <w:t xml:space="preserve">O </w:t>
            </w:r>
            <w:r w:rsidRPr="00E22155">
              <w:rPr>
                <w:b/>
                <w:bCs/>
                <w:color w:val="FF3300"/>
                <w:sz w:val="22"/>
                <w:szCs w:val="22"/>
              </w:rPr>
              <w:t>-1</w:t>
            </w:r>
            <w:r w:rsidRPr="00E22155">
              <w:rPr>
                <w:b/>
                <w:bCs/>
                <w:sz w:val="22"/>
                <w:szCs w:val="22"/>
              </w:rPr>
              <w:t xml:space="preserve"> deve ser incluído apenas se a variável pesquisa for uma amostra,</w:t>
            </w:r>
            <w:r w:rsidRPr="00DA0F1E">
              <w:rPr>
                <w:sz w:val="20"/>
              </w:rPr>
              <w:br/>
              <w:t xml:space="preserve">                      </w:t>
            </w:r>
            <w:r w:rsidRPr="00E22155">
              <w:rPr>
                <w:rFonts w:eastAsiaTheme="minorEastAsia" w:cstheme="minorHAnsi"/>
                <w:noProof/>
                <w:sz w:val="22"/>
                <w:szCs w:val="22"/>
                <w:lang w:eastAsia="pt-BR"/>
              </w:rPr>
              <w:drawing>
                <wp:inline distT="0" distB="0" distL="0" distR="0" wp14:anchorId="3A23D8E3" wp14:editId="0C44625F">
                  <wp:extent cx="168275" cy="1460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 cy="146050"/>
                          </a:xfrm>
                          <a:prstGeom prst="rect">
                            <a:avLst/>
                          </a:prstGeom>
                          <a:noFill/>
                          <a:ln>
                            <a:noFill/>
                          </a:ln>
                        </pic:spPr>
                      </pic:pic>
                    </a:graphicData>
                  </a:graphic>
                </wp:inline>
              </w:drawing>
            </w:r>
            <w:r w:rsidRPr="00E22155">
              <w:rPr>
                <w:rFonts w:eastAsiaTheme="minorEastAsia" w:cstheme="minorHAnsi"/>
                <w:noProof/>
                <w:sz w:val="22"/>
                <w:szCs w:val="22"/>
                <w:lang w:eastAsia="pt-BR"/>
              </w:rPr>
              <w:t>= Média,</w:t>
            </w:r>
            <w:r w:rsidRPr="00E22155">
              <w:rPr>
                <w:b/>
                <w:bCs/>
                <w:sz w:val="22"/>
                <w:szCs w:val="22"/>
              </w:rPr>
              <w:t xml:space="preserve"> </w:t>
            </w:r>
            <w:r w:rsidRPr="00E22155">
              <w:rPr>
                <w:sz w:val="22"/>
                <w:szCs w:val="22"/>
              </w:rPr>
              <w:t xml:space="preserve"> </w:t>
            </w:r>
            <w:r w:rsidRPr="00E22155">
              <w:rPr>
                <w:bCs/>
                <w:sz w:val="22"/>
                <w:szCs w:val="22"/>
              </w:rPr>
              <w:t>xi</w:t>
            </w:r>
            <w:r w:rsidRPr="00E22155">
              <w:rPr>
                <w:sz w:val="22"/>
                <w:szCs w:val="22"/>
              </w:rPr>
              <w:t xml:space="preserve"> = ponto médio,    </w:t>
            </w:r>
            <w:r w:rsidRPr="00E22155">
              <w:rPr>
                <w:rFonts w:ascii="Ubuntu" w:hAnsi="Ubuntu"/>
                <w:bCs/>
                <w:sz w:val="22"/>
                <w:szCs w:val="22"/>
              </w:rPr>
              <w:t>Σ</w:t>
            </w:r>
            <w:r w:rsidRPr="00E22155">
              <w:rPr>
                <w:rFonts w:ascii="Ubuntu" w:hAnsi="Ubuntu"/>
                <w:sz w:val="22"/>
                <w:szCs w:val="22"/>
              </w:rPr>
              <w:t xml:space="preserve"> = somatória,  fi = frequência</w:t>
            </w:r>
          </w:p>
        </w:tc>
      </w:tr>
    </w:tbl>
    <w:p w14:paraId="7E5B9EC0"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05AB18C9"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79C0F64" w14:textId="77777777" w:rsidR="00E22155" w:rsidRDefault="00414E18" w:rsidP="00E22155">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018</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E22155">
              <w:rPr>
                <w:rFonts w:cs="Arial"/>
                <w:b/>
                <w:bCs/>
                <w:i/>
                <w:iCs/>
                <w:color w:val="000000"/>
                <w:sz w:val="22"/>
                <w:szCs w:val="24"/>
                <w:lang w:eastAsia="pt-BR"/>
              </w:rPr>
              <w:t>Calcular coeficiente de variação</w:t>
            </w:r>
          </w:p>
          <w:p w14:paraId="1BE614CE" w14:textId="79073CA7" w:rsidR="00414E18" w:rsidRPr="007378BF" w:rsidRDefault="00E22155" w:rsidP="00E22155">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4B8D4D0"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21C90F53" w14:textId="3625C252"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w:t>
            </w:r>
            <w:r w:rsidR="00B80138">
              <w:rPr>
                <w:rFonts w:cs="Arial"/>
                <w:color w:val="000000"/>
                <w:sz w:val="22"/>
                <w:szCs w:val="24"/>
                <w:lang w:eastAsia="pt-BR"/>
              </w:rPr>
              <w:t xml:space="preserve"> X</w:t>
            </w:r>
            <w:r>
              <w:rPr>
                <w:rFonts w:cs="Arial"/>
                <w:color w:val="000000"/>
                <w:sz w:val="22"/>
                <w:szCs w:val="24"/>
                <w:lang w:eastAsia="pt-BR"/>
              </w:rPr>
              <w:t xml:space="preserve"> </w:t>
            </w:r>
            <w:r w:rsidRPr="007378BF">
              <w:rPr>
                <w:rFonts w:cs="Arial"/>
                <w:color w:val="000000"/>
                <w:sz w:val="22"/>
                <w:szCs w:val="24"/>
                <w:lang w:eastAsia="pt-BR"/>
              </w:rPr>
              <w:t>) Oculto</w:t>
            </w:r>
          </w:p>
          <w:p w14:paraId="395D9BE0" w14:textId="5E5BF4E3"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31A71B"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26E4A2A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2C3FE2F1"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29F1F2F8"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4202EF8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7F5E2D86"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991AF4" w14:textId="7EC2E4D7" w:rsidR="00E22155" w:rsidRDefault="00E22155" w:rsidP="00E22155">
            <w:pPr>
              <w:suppressAutoHyphens w:val="0"/>
              <w:spacing w:before="100" w:beforeAutospacing="1" w:after="142" w:line="276" w:lineRule="auto"/>
              <w:ind w:firstLine="0"/>
              <w:jc w:val="left"/>
              <w:rPr>
                <w:sz w:val="22"/>
                <w:szCs w:val="22"/>
              </w:rPr>
            </w:pPr>
            <w:r>
              <w:rPr>
                <w:rFonts w:eastAsiaTheme="minorEastAsia" w:cstheme="minorHAnsi"/>
                <w:noProof/>
                <w:lang w:eastAsia="pt-BR"/>
              </w:rPr>
              <w:lastRenderedPageBreak/>
              <w:drawing>
                <wp:anchor distT="0" distB="0" distL="114300" distR="114300" simplePos="0" relativeHeight="251662336" behindDoc="0" locked="0" layoutInCell="1" allowOverlap="1" wp14:anchorId="0A7EB72A" wp14:editId="3A458EA4">
                  <wp:simplePos x="0" y="0"/>
                  <wp:positionH relativeFrom="column">
                    <wp:posOffset>1706880</wp:posOffset>
                  </wp:positionH>
                  <wp:positionV relativeFrom="paragraph">
                    <wp:posOffset>484505</wp:posOffset>
                  </wp:positionV>
                  <wp:extent cx="982345" cy="289560"/>
                  <wp:effectExtent l="0" t="0" r="825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2345" cy="289560"/>
                          </a:xfrm>
                          <a:prstGeom prst="rect">
                            <a:avLst/>
                          </a:prstGeom>
                          <a:noFill/>
                          <a:ln>
                            <a:noFill/>
                          </a:ln>
                        </pic:spPr>
                      </pic:pic>
                    </a:graphicData>
                  </a:graphic>
                </wp:anchor>
              </w:drawing>
            </w:r>
            <w:r w:rsidRPr="00E22155">
              <w:rPr>
                <w:b/>
                <w:sz w:val="22"/>
                <w:szCs w:val="22"/>
              </w:rPr>
              <w:t>Descrição</w:t>
            </w:r>
            <w:r w:rsidRPr="00E22155">
              <w:rPr>
                <w:sz w:val="22"/>
                <w:szCs w:val="22"/>
              </w:rPr>
              <w:t xml:space="preserve">: O sistema deve calcular o Coeficiente de Variação. </w:t>
            </w:r>
            <w:r w:rsidRPr="00E22155">
              <w:rPr>
                <w:sz w:val="22"/>
                <w:szCs w:val="22"/>
              </w:rPr>
              <w:br/>
              <w:t xml:space="preserve">Fórmula: </w:t>
            </w:r>
          </w:p>
          <w:p w14:paraId="0FE2803C" w14:textId="5AABC3AD" w:rsidR="00414E18" w:rsidRPr="007378BF" w:rsidRDefault="00E22155" w:rsidP="00E22155">
            <w:pPr>
              <w:suppressAutoHyphens w:val="0"/>
              <w:spacing w:before="100" w:beforeAutospacing="1" w:after="142" w:line="276" w:lineRule="auto"/>
              <w:ind w:firstLine="0"/>
              <w:jc w:val="left"/>
              <w:rPr>
                <w:rFonts w:cs="Arial"/>
                <w:color w:val="000000"/>
                <w:sz w:val="22"/>
                <w:szCs w:val="24"/>
                <w:lang w:eastAsia="pt-BR"/>
              </w:rPr>
            </w:pPr>
            <w:r w:rsidRPr="00E22155">
              <w:rPr>
                <w:sz w:val="22"/>
                <w:szCs w:val="22"/>
              </w:rPr>
              <w:t xml:space="preserve">                                                                                                                                                        </w:t>
            </w:r>
            <w:r w:rsidRPr="00E22155">
              <w:rPr>
                <w:rFonts w:ascii="Ubuntu" w:hAnsi="Ubuntu"/>
                <w:sz w:val="22"/>
                <w:szCs w:val="22"/>
              </w:rPr>
              <w:t>Dp = Desvio padrão ,</w:t>
            </w:r>
            <w:r w:rsidRPr="00E22155">
              <w:rPr>
                <w:rFonts w:eastAsiaTheme="minorEastAsia" w:cstheme="minorHAnsi"/>
                <w:noProof/>
                <w:sz w:val="22"/>
                <w:szCs w:val="22"/>
                <w:lang w:eastAsia="pt-BR"/>
              </w:rPr>
              <w:t xml:space="preserve"> </w:t>
            </w:r>
            <w:r w:rsidRPr="00E22155">
              <w:rPr>
                <w:rFonts w:eastAsiaTheme="minorEastAsia" w:cstheme="minorHAnsi"/>
                <w:noProof/>
                <w:sz w:val="22"/>
                <w:szCs w:val="22"/>
                <w:lang w:eastAsia="pt-BR"/>
              </w:rPr>
              <w:drawing>
                <wp:inline distT="0" distB="0" distL="0" distR="0" wp14:anchorId="197DEEE4" wp14:editId="0F4254FB">
                  <wp:extent cx="168275" cy="146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 cy="146050"/>
                          </a:xfrm>
                          <a:prstGeom prst="rect">
                            <a:avLst/>
                          </a:prstGeom>
                          <a:noFill/>
                          <a:ln>
                            <a:noFill/>
                          </a:ln>
                        </pic:spPr>
                      </pic:pic>
                    </a:graphicData>
                  </a:graphic>
                </wp:inline>
              </w:drawing>
            </w:r>
            <w:r w:rsidRPr="00E22155">
              <w:rPr>
                <w:rFonts w:eastAsiaTheme="minorEastAsia" w:cstheme="minorHAnsi"/>
                <w:noProof/>
                <w:sz w:val="22"/>
                <w:szCs w:val="22"/>
                <w:lang w:eastAsia="pt-BR"/>
              </w:rPr>
              <w:t>= Média,</w:t>
            </w:r>
            <w:r w:rsidRPr="00E22155">
              <w:rPr>
                <w:b/>
                <w:bCs/>
                <w:sz w:val="22"/>
                <w:szCs w:val="22"/>
              </w:rPr>
              <w:t xml:space="preserve"> </w:t>
            </w:r>
            <w:r w:rsidRPr="00E22155">
              <w:rPr>
                <w:sz w:val="22"/>
                <w:szCs w:val="22"/>
              </w:rPr>
              <w:t xml:space="preserve"> X% = resultado em porcentagem</w:t>
            </w:r>
            <w:r>
              <w:rPr>
                <w:sz w:val="22"/>
                <w:szCs w:val="22"/>
              </w:rPr>
              <w:t>.</w:t>
            </w:r>
          </w:p>
        </w:tc>
      </w:tr>
    </w:tbl>
    <w:p w14:paraId="5B056291"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1C30BC74"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2FBDB78" w14:textId="04F9E24D" w:rsidR="00E22155"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019</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E22155">
              <w:rPr>
                <w:rFonts w:cs="Arial"/>
                <w:b/>
                <w:bCs/>
                <w:i/>
                <w:iCs/>
                <w:color w:val="000000"/>
                <w:sz w:val="22"/>
                <w:szCs w:val="24"/>
                <w:lang w:eastAsia="pt-BR"/>
              </w:rPr>
              <w:t>Calcular intervalo de classe</w:t>
            </w:r>
          </w:p>
          <w:p w14:paraId="78A33C4C" w14:textId="321087CA" w:rsidR="00414E18" w:rsidRPr="007378BF" w:rsidRDefault="00E22155"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continua)</w:t>
            </w:r>
            <w:r w:rsidR="00414E18">
              <w:rPr>
                <w:rFonts w:cs="Arial"/>
                <w:b/>
                <w:bCs/>
                <w:i/>
                <w:iCs/>
                <w:color w:val="000000"/>
                <w:sz w:val="22"/>
                <w:szCs w:val="24"/>
                <w:lang w:eastAsia="pt-BR"/>
              </w:rPr>
              <w:t xml:space="preserve"> </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94D37D5"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1263A28D"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Oculto</w:t>
            </w:r>
          </w:p>
          <w:p w14:paraId="135FA93B"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EC0424"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1467AC67"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684D9E4B"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04BE89E7"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1CBD108D"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4F5C23C2"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81E7B3" w14:textId="77777777" w:rsidR="00E22155" w:rsidRPr="00E22155" w:rsidRDefault="00E22155" w:rsidP="00E22155">
            <w:pPr>
              <w:pStyle w:val="NormalWeb"/>
              <w:spacing w:after="0"/>
              <w:ind w:firstLine="0"/>
              <w:jc w:val="left"/>
              <w:rPr>
                <w:sz w:val="22"/>
                <w:szCs w:val="22"/>
              </w:rPr>
            </w:pPr>
            <w:r w:rsidRPr="00E22155">
              <w:rPr>
                <w:b/>
                <w:sz w:val="22"/>
                <w:szCs w:val="22"/>
              </w:rPr>
              <w:t>Descrição</w:t>
            </w:r>
            <w:r w:rsidRPr="00E22155">
              <w:rPr>
                <w:sz w:val="22"/>
                <w:szCs w:val="22"/>
              </w:rPr>
              <w:t>: o sistema deve calcular o intervalo de classe para montar a tabela continua.</w:t>
            </w:r>
          </w:p>
          <w:p w14:paraId="72A2995D" w14:textId="77777777" w:rsidR="00E22155" w:rsidRDefault="00E22155" w:rsidP="00E22155">
            <w:pPr>
              <w:rPr>
                <w:rFonts w:eastAsiaTheme="minorEastAsia" w:cstheme="minorHAnsi"/>
                <w:sz w:val="28"/>
                <w:szCs w:val="36"/>
              </w:rPr>
            </w:pPr>
          </w:p>
          <w:p w14:paraId="62E26EBB" w14:textId="1A00CB71" w:rsidR="00E22155" w:rsidRPr="002C2724" w:rsidRDefault="00E22155" w:rsidP="00E22155">
            <w:pPr>
              <w:ind w:firstLine="0"/>
              <w:rPr>
                <w:rFonts w:eastAsiaTheme="minorEastAsia" w:cstheme="minorHAnsi"/>
                <w:sz w:val="28"/>
                <w:szCs w:val="36"/>
              </w:rPr>
            </w:pPr>
            <w:r w:rsidRPr="002C2724">
              <w:rPr>
                <w:rFonts w:eastAsiaTheme="minorEastAsia" w:cstheme="minorHAnsi"/>
                <w:sz w:val="28"/>
                <w:szCs w:val="36"/>
              </w:rPr>
              <w:t>Amplitude</w:t>
            </w:r>
            <w:r>
              <w:rPr>
                <w:rFonts w:eastAsiaTheme="minorEastAsia" w:cstheme="minorHAnsi"/>
                <w:sz w:val="28"/>
                <w:szCs w:val="36"/>
              </w:rPr>
              <w:t xml:space="preserve">                        </w:t>
            </w:r>
            <w:r w:rsidRPr="002C2724">
              <w:rPr>
                <w:rFonts w:eastAsiaTheme="minorEastAsia" w:cstheme="minorHAnsi"/>
                <w:sz w:val="28"/>
                <w:szCs w:val="28"/>
              </w:rPr>
              <w:t>Classe</w:t>
            </w:r>
            <w:r>
              <w:rPr>
                <w:rFonts w:eastAsiaTheme="minorEastAsia" w:cstheme="minorHAnsi"/>
                <w:sz w:val="28"/>
                <w:szCs w:val="28"/>
              </w:rPr>
              <w:t xml:space="preserve">  </w:t>
            </w:r>
            <w:r>
              <w:rPr>
                <w:rFonts w:eastAsiaTheme="minorEastAsia" w:cstheme="minorHAnsi"/>
                <w:sz w:val="28"/>
                <w:szCs w:val="36"/>
              </w:rPr>
              <w:t xml:space="preserve">               </w:t>
            </w:r>
            <w:r w:rsidRPr="00137512">
              <w:rPr>
                <w:rFonts w:eastAsiaTheme="minorEastAsia" w:cstheme="minorHAnsi"/>
                <w:sz w:val="28"/>
                <w:szCs w:val="36"/>
              </w:rPr>
              <w:t xml:space="preserve">Intervalo de Classe   </w:t>
            </w:r>
            <w:r>
              <w:rPr>
                <w:rFonts w:eastAsiaTheme="minorEastAsia" w:cstheme="minorHAnsi"/>
                <w:sz w:val="28"/>
                <w:szCs w:val="36"/>
              </w:rPr>
              <w:t xml:space="preserve">                                              </w:t>
            </w:r>
          </w:p>
          <w:p w14:paraId="23BEF625" w14:textId="77777777" w:rsidR="00E22155" w:rsidRDefault="00E22155" w:rsidP="00E22155">
            <w:pPr>
              <w:ind w:firstLine="0"/>
              <w:rPr>
                <w:rFonts w:eastAsiaTheme="minorEastAsia" w:cstheme="minorHAnsi"/>
                <w:sz w:val="28"/>
                <w:szCs w:val="36"/>
              </w:rPr>
            </w:pPr>
            <w:r>
              <w:rPr>
                <w:rFonts w:eastAsiaTheme="minorEastAsia" w:cstheme="minorHAnsi"/>
                <w:noProof/>
                <w:sz w:val="36"/>
                <w:szCs w:val="36"/>
                <w:lang w:eastAsia="pt-BR"/>
              </w:rPr>
              <w:drawing>
                <wp:anchor distT="0" distB="0" distL="114300" distR="114300" simplePos="0" relativeHeight="251658752" behindDoc="0" locked="0" layoutInCell="1" allowOverlap="1" wp14:anchorId="2AE37024" wp14:editId="7251CE9F">
                  <wp:simplePos x="0" y="0"/>
                  <wp:positionH relativeFrom="column">
                    <wp:posOffset>3018305</wp:posOffset>
                  </wp:positionH>
                  <wp:positionV relativeFrom="paragraph">
                    <wp:posOffset>64570</wp:posOffset>
                  </wp:positionV>
                  <wp:extent cx="2347595" cy="3683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7595" cy="368300"/>
                          </a:xfrm>
                          <a:prstGeom prst="rect">
                            <a:avLst/>
                          </a:prstGeom>
                          <a:noFill/>
                          <a:ln>
                            <a:noFill/>
                          </a:ln>
                        </pic:spPr>
                      </pic:pic>
                    </a:graphicData>
                  </a:graphic>
                </wp:anchor>
              </w:drawing>
            </w:r>
            <w:r>
              <w:object w:dxaOrig="2070" w:dyaOrig="315" w14:anchorId="407B97F8">
                <v:shape id="_x0000_i1027" type="#_x0000_t75" style="width:104.25pt;height:16.5pt" o:ole="">
                  <v:imagedata r:id="rId18" o:title=""/>
                </v:shape>
                <o:OLEObject Type="Embed" ProgID="PBrush" ShapeID="_x0000_i1027" DrawAspect="Content" ObjectID="_1636227048" r:id="rId19"/>
              </w:object>
            </w:r>
            <w:r>
              <w:t xml:space="preserve">               </w:t>
            </w:r>
            <w:r>
              <w:rPr>
                <w:rFonts w:eastAsiaTheme="minorEastAsia" w:cstheme="minorHAnsi"/>
                <w:sz w:val="28"/>
                <w:szCs w:val="28"/>
              </w:rPr>
              <w:t xml:space="preserve"> </w:t>
            </w:r>
            <w:r w:rsidRPr="002C2724">
              <w:rPr>
                <w:rFonts w:eastAsiaTheme="minorEastAsia" w:cstheme="minorHAnsi"/>
                <w:sz w:val="20"/>
                <w:szCs w:val="28"/>
              </w:rPr>
              <w:t xml:space="preserve">K =  </w:t>
            </w:r>
            <m:oMath>
              <m:rad>
                <m:radPr>
                  <m:degHide m:val="1"/>
                  <m:ctrlPr>
                    <w:rPr>
                      <w:rFonts w:ascii="Cambria Math" w:eastAsiaTheme="minorEastAsia" w:hAnsi="Cambria Math" w:cstheme="minorHAnsi"/>
                      <w:i/>
                      <w:sz w:val="20"/>
                      <w:szCs w:val="28"/>
                    </w:rPr>
                  </m:ctrlPr>
                </m:radPr>
                <m:deg/>
                <m:e>
                  <m:r>
                    <w:rPr>
                      <w:rFonts w:ascii="Cambria Math" w:eastAsiaTheme="minorEastAsia" w:hAnsi="Cambria Math" w:cstheme="minorHAnsi"/>
                      <w:sz w:val="20"/>
                      <w:szCs w:val="28"/>
                    </w:rPr>
                    <m:t>n</m:t>
                  </m:r>
                </m:e>
              </m:rad>
            </m:oMath>
            <w:r>
              <w:rPr>
                <w:rFonts w:eastAsiaTheme="minorEastAsia" w:cstheme="minorHAnsi"/>
                <w:sz w:val="20"/>
                <w:szCs w:val="28"/>
              </w:rPr>
              <w:t xml:space="preserve"> </w:t>
            </w:r>
            <w:r>
              <w:rPr>
                <w:rFonts w:eastAsiaTheme="minorEastAsia" w:cstheme="minorHAnsi"/>
                <w:sz w:val="28"/>
                <w:szCs w:val="28"/>
              </w:rPr>
              <w:t xml:space="preserve">                  </w:t>
            </w:r>
          </w:p>
          <w:p w14:paraId="6FF5A6BB" w14:textId="77777777" w:rsidR="00E22155" w:rsidRPr="00136228" w:rsidRDefault="00E22155" w:rsidP="00E22155">
            <w:pPr>
              <w:rPr>
                <w:rFonts w:eastAsiaTheme="minorEastAsia" w:cstheme="minorHAnsi"/>
                <w:sz w:val="28"/>
                <w:szCs w:val="36"/>
              </w:rPr>
            </w:pPr>
            <w:r>
              <w:rPr>
                <w:rFonts w:eastAsiaTheme="minorEastAsia" w:cstheme="minorHAnsi"/>
                <w:sz w:val="28"/>
                <w:szCs w:val="28"/>
              </w:rPr>
              <w:t xml:space="preserve">                                              </w:t>
            </w:r>
            <w:r>
              <w:rPr>
                <w:rFonts w:eastAsiaTheme="minorEastAsia" w:cstheme="minorHAnsi"/>
                <w:sz w:val="20"/>
                <w:szCs w:val="28"/>
              </w:rPr>
              <w:t xml:space="preserve">     </w:t>
            </w:r>
            <w:r w:rsidRPr="00137512">
              <w:rPr>
                <w:rFonts w:eastAsiaTheme="minorEastAsia" w:cstheme="minorHAnsi"/>
                <w:sz w:val="28"/>
                <w:szCs w:val="36"/>
              </w:rPr>
              <w:t xml:space="preserve">            </w:t>
            </w:r>
          </w:p>
          <w:p w14:paraId="14BA6FB5" w14:textId="2B89741C" w:rsidR="00414E18" w:rsidRPr="007378BF" w:rsidRDefault="00E22155" w:rsidP="00E22155">
            <w:pPr>
              <w:suppressAutoHyphens w:val="0"/>
              <w:spacing w:before="100" w:beforeAutospacing="1" w:after="142" w:line="276" w:lineRule="auto"/>
              <w:ind w:firstLine="0"/>
              <w:jc w:val="left"/>
              <w:rPr>
                <w:rFonts w:cs="Arial"/>
                <w:color w:val="000000"/>
                <w:sz w:val="22"/>
                <w:szCs w:val="24"/>
                <w:lang w:eastAsia="pt-BR"/>
              </w:rPr>
            </w:pPr>
            <w:r w:rsidRPr="00E22155">
              <w:rPr>
                <w:szCs w:val="22"/>
              </w:rPr>
              <w:t xml:space="preserve">AT= </w:t>
            </w:r>
            <w:r w:rsidRPr="00E22155">
              <w:rPr>
                <w:sz w:val="22"/>
                <w:szCs w:val="22"/>
              </w:rPr>
              <w:t>Amplitude total</w:t>
            </w:r>
            <w:r w:rsidRPr="00E22155">
              <w:rPr>
                <w:szCs w:val="22"/>
              </w:rPr>
              <w:t xml:space="preserve"> , K = </w:t>
            </w:r>
            <w:r w:rsidRPr="00E22155">
              <w:rPr>
                <w:sz w:val="22"/>
                <w:szCs w:val="22"/>
              </w:rPr>
              <w:t>Amplitude da classe</w:t>
            </w:r>
            <w:r w:rsidRPr="00E22155">
              <w:rPr>
                <w:szCs w:val="22"/>
              </w:rPr>
              <w:t xml:space="preserve">, N = </w:t>
            </w:r>
            <w:r w:rsidRPr="00E22155">
              <w:rPr>
                <w:sz w:val="22"/>
                <w:szCs w:val="22"/>
              </w:rPr>
              <w:t>Total de elementos</w:t>
            </w:r>
            <w:r w:rsidRPr="00E22155">
              <w:rPr>
                <w:szCs w:val="22"/>
              </w:rPr>
              <w:t xml:space="preserve">, IC = </w:t>
            </w:r>
            <w:r w:rsidRPr="00E22155">
              <w:rPr>
                <w:sz w:val="22"/>
                <w:szCs w:val="22"/>
              </w:rPr>
              <w:t>intervalo de Classe</w:t>
            </w:r>
            <w:r>
              <w:rPr>
                <w:sz w:val="22"/>
                <w:szCs w:val="22"/>
              </w:rPr>
              <w:t>.</w:t>
            </w:r>
          </w:p>
        </w:tc>
      </w:tr>
    </w:tbl>
    <w:p w14:paraId="1CD49B60"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2AB54F69"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30E5528"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020</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E22155">
              <w:rPr>
                <w:rFonts w:cs="Arial"/>
                <w:b/>
                <w:bCs/>
                <w:i/>
                <w:iCs/>
                <w:color w:val="000000"/>
                <w:sz w:val="22"/>
                <w:szCs w:val="24"/>
                <w:lang w:eastAsia="pt-BR"/>
              </w:rPr>
              <w:t>Calcular moda king</w:t>
            </w:r>
          </w:p>
          <w:p w14:paraId="235979CF" w14:textId="128184D3" w:rsidR="00E22155" w:rsidRPr="00E22155" w:rsidRDefault="00E22155" w:rsidP="00414E18">
            <w:pPr>
              <w:suppressAutoHyphens w:val="0"/>
              <w:spacing w:line="276" w:lineRule="auto"/>
              <w:ind w:firstLine="0"/>
              <w:jc w:val="left"/>
              <w:rPr>
                <w:rFonts w:cs="Arial"/>
                <w:b/>
                <w:bCs/>
                <w:color w:val="000000"/>
                <w:sz w:val="22"/>
                <w:szCs w:val="24"/>
                <w:lang w:eastAsia="pt-BR"/>
              </w:rPr>
            </w:pPr>
            <w:r w:rsidRPr="00E22155">
              <w:rPr>
                <w:rFonts w:cs="Arial"/>
                <w:b/>
                <w:b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3AA2BC10"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10157EB1"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Oculto</w:t>
            </w:r>
          </w:p>
          <w:p w14:paraId="23AA0DB7"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DDCEEE9"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2FC63AC9"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62C9F83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7943ABCB"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342280D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04727EFA"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137412E" w14:textId="06EBEE6E" w:rsidR="00E22155" w:rsidRDefault="00414E18" w:rsidP="00E22155">
            <w:pPr>
              <w:pStyle w:val="NormalWeb"/>
              <w:spacing w:after="0"/>
              <w:ind w:firstLine="0"/>
              <w:jc w:val="left"/>
              <w:rPr>
                <w:sz w:val="20"/>
              </w:rPr>
            </w:pPr>
            <w:r w:rsidRPr="00E22155">
              <w:rPr>
                <w:rFonts w:cs="Arial"/>
                <w:b/>
                <w:bCs/>
                <w:color w:val="000000"/>
                <w:sz w:val="22"/>
                <w:szCs w:val="24"/>
                <w:lang w:eastAsia="pt-BR"/>
              </w:rPr>
              <w:t>Descrição</w:t>
            </w:r>
            <w:r w:rsidRPr="00E22155">
              <w:rPr>
                <w:rFonts w:cs="Arial"/>
                <w:color w:val="000000"/>
                <w:szCs w:val="28"/>
                <w:lang w:eastAsia="pt-BR"/>
              </w:rPr>
              <w:t>:</w:t>
            </w:r>
            <w:r w:rsidR="00E22155" w:rsidRPr="00E22155">
              <w:rPr>
                <w:rFonts w:cs="Arial"/>
                <w:color w:val="000000"/>
                <w:szCs w:val="28"/>
                <w:lang w:eastAsia="pt-BR"/>
              </w:rPr>
              <w:t xml:space="preserve"> O</w:t>
            </w:r>
            <w:r w:rsidR="00E22155" w:rsidRPr="00E22155">
              <w:rPr>
                <w:sz w:val="22"/>
                <w:szCs w:val="22"/>
              </w:rPr>
              <w:t xml:space="preserve"> sistema deve calcular a moda de King.</w:t>
            </w:r>
            <w:r w:rsidR="00E22155">
              <w:rPr>
                <w:sz w:val="20"/>
              </w:rPr>
              <w:t xml:space="preserve">                                                                          </w:t>
            </w:r>
            <w:r w:rsidR="00E22155" w:rsidRPr="00E22155">
              <w:rPr>
                <w:sz w:val="22"/>
                <w:szCs w:val="22"/>
              </w:rPr>
              <w:t>Fórmula:</w:t>
            </w:r>
          </w:p>
          <w:p w14:paraId="08B4356E" w14:textId="3FCC2EF8" w:rsidR="00414E18" w:rsidRPr="007378BF" w:rsidRDefault="00E22155" w:rsidP="00E22155">
            <w:pPr>
              <w:suppressAutoHyphens w:val="0"/>
              <w:spacing w:before="100" w:beforeAutospacing="1" w:after="142" w:line="276" w:lineRule="auto"/>
              <w:ind w:firstLine="0"/>
              <w:jc w:val="left"/>
              <w:rPr>
                <w:rFonts w:cs="Arial"/>
                <w:color w:val="000000"/>
                <w:sz w:val="22"/>
                <w:szCs w:val="24"/>
                <w:lang w:eastAsia="pt-BR"/>
              </w:rPr>
            </w:pPr>
            <w:r>
              <w:t xml:space="preserve">                </w:t>
            </w:r>
            <w:r>
              <w:object w:dxaOrig="5820" w:dyaOrig="1215" w14:anchorId="28A29B94">
                <v:shape id="_x0000_i1028" type="#_x0000_t75" style="width:178.5pt;height:44.25pt" o:ole="">
                  <v:imagedata r:id="rId20" o:title=""/>
                </v:shape>
                <o:OLEObject Type="Embed" ProgID="PBrush" ShapeID="_x0000_i1028" DrawAspect="Content" ObjectID="_1636227049" r:id="rId21"/>
              </w:object>
            </w:r>
            <w:r>
              <w:t xml:space="preserve">                 </w:t>
            </w:r>
            <w:r w:rsidRPr="00E22155">
              <w:rPr>
                <w:sz w:val="22"/>
                <w:szCs w:val="18"/>
              </w:rPr>
              <w:t>h = Amplitude da classe</w:t>
            </w:r>
          </w:p>
        </w:tc>
      </w:tr>
    </w:tbl>
    <w:p w14:paraId="377DF145"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3F439CAD"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3AED6C0"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021</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E22155">
              <w:rPr>
                <w:rFonts w:cs="Arial"/>
                <w:b/>
                <w:bCs/>
                <w:i/>
                <w:iCs/>
                <w:color w:val="000000"/>
                <w:sz w:val="22"/>
                <w:szCs w:val="24"/>
                <w:lang w:eastAsia="pt-BR"/>
              </w:rPr>
              <w:t>Calcular moda czuber</w:t>
            </w:r>
          </w:p>
          <w:p w14:paraId="759DC399" w14:textId="15629E13" w:rsidR="00E22155" w:rsidRPr="007378BF" w:rsidRDefault="00E22155"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continua)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065B520"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18E25FDF"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Oculto</w:t>
            </w:r>
          </w:p>
          <w:p w14:paraId="3F84C049"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D174ED"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187FA215"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7379CE60"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22EF3568"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lastRenderedPageBreak/>
              <w:t>( ) Média</w:t>
            </w:r>
          </w:p>
          <w:p w14:paraId="4DE0AC6C"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14E18" w:rsidRPr="007378BF" w14:paraId="33E85B5A"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021589" w14:textId="77777777" w:rsidR="00E22155" w:rsidRPr="00DE610E" w:rsidRDefault="00E22155" w:rsidP="00E22155">
            <w:pPr>
              <w:pStyle w:val="NormalWeb"/>
              <w:spacing w:after="0"/>
              <w:ind w:firstLine="0"/>
              <w:jc w:val="left"/>
              <w:rPr>
                <w:sz w:val="20"/>
              </w:rPr>
            </w:pPr>
            <w:r w:rsidRPr="00E22155">
              <w:rPr>
                <w:b/>
                <w:sz w:val="22"/>
                <w:szCs w:val="22"/>
              </w:rPr>
              <w:lastRenderedPageBreak/>
              <w:t>Descrição</w:t>
            </w:r>
            <w:r w:rsidRPr="00E22155">
              <w:rPr>
                <w:sz w:val="22"/>
                <w:szCs w:val="22"/>
              </w:rPr>
              <w:t>: o sistema deve calcular a moda de Czuber.                                                                       Fórmula:</w:t>
            </w:r>
          </w:p>
          <w:p w14:paraId="4700E7EF" w14:textId="185F3CD3" w:rsidR="00E22155" w:rsidRDefault="00E22155" w:rsidP="00E22155">
            <w:pPr>
              <w:pStyle w:val="NormalWeb"/>
              <w:spacing w:after="0"/>
            </w:pPr>
            <w:r>
              <w:t xml:space="preserve">                </w:t>
            </w:r>
            <w:r>
              <w:object w:dxaOrig="8385" w:dyaOrig="1050" w14:anchorId="6E71A1F6">
                <v:shape id="_x0000_i1029" type="#_x0000_t75" style="width:177.75pt;height:42pt" o:ole="">
                  <v:imagedata r:id="rId22" o:title=""/>
                </v:shape>
                <o:OLEObject Type="Embed" ProgID="PBrush" ShapeID="_x0000_i1029" DrawAspect="Content" ObjectID="_1636227050" r:id="rId23"/>
              </w:object>
            </w:r>
            <w:r>
              <w:t xml:space="preserve">                                  </w:t>
            </w:r>
          </w:p>
          <w:p w14:paraId="1FDE72D7" w14:textId="08CE9A63" w:rsidR="00414E18" w:rsidRPr="007378BF" w:rsidRDefault="00E22155" w:rsidP="00E22155">
            <w:pPr>
              <w:suppressAutoHyphens w:val="0"/>
              <w:spacing w:before="100" w:beforeAutospacing="1" w:after="142" w:line="276" w:lineRule="auto"/>
              <w:ind w:firstLine="0"/>
              <w:jc w:val="left"/>
              <w:rPr>
                <w:rFonts w:cs="Arial"/>
                <w:color w:val="000000"/>
                <w:sz w:val="22"/>
                <w:szCs w:val="24"/>
                <w:lang w:eastAsia="pt-BR"/>
              </w:rPr>
            </w:pPr>
            <w:r w:rsidRPr="00E22155">
              <w:rPr>
                <w:sz w:val="22"/>
                <w:szCs w:val="22"/>
              </w:rPr>
              <w:t>h = Amplitude da classe,    f(ant) = Frequência acumulada anterior,     f(post) = Frequência acumulada posterior,          f = Classe modal</w:t>
            </w:r>
          </w:p>
        </w:tc>
      </w:tr>
    </w:tbl>
    <w:p w14:paraId="74055CD7"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006EB4D2"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E4E9814"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022</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424032">
              <w:rPr>
                <w:rFonts w:cs="Arial"/>
                <w:b/>
                <w:bCs/>
                <w:i/>
                <w:iCs/>
                <w:color w:val="000000"/>
                <w:sz w:val="22"/>
                <w:szCs w:val="24"/>
                <w:lang w:eastAsia="pt-BR"/>
              </w:rPr>
              <w:t>Calcular distribuição uniforme</w:t>
            </w:r>
          </w:p>
          <w:p w14:paraId="0CC79972" w14:textId="62685C30" w:rsidR="00424032" w:rsidRPr="00424032" w:rsidRDefault="00424032" w:rsidP="00414E18">
            <w:pPr>
              <w:suppressAutoHyphens w:val="0"/>
              <w:spacing w:line="276" w:lineRule="auto"/>
              <w:ind w:firstLine="0"/>
              <w:jc w:val="left"/>
              <w:rPr>
                <w:rFonts w:cs="Arial"/>
                <w:b/>
                <w:bCs/>
                <w:color w:val="000000"/>
                <w:sz w:val="22"/>
                <w:szCs w:val="24"/>
                <w:lang w:eastAsia="pt-BR"/>
              </w:rPr>
            </w:pPr>
            <w:r w:rsidRPr="00424032">
              <w:rPr>
                <w:rFonts w:cs="Arial"/>
                <w:b/>
                <w:bCs/>
                <w:color w:val="000000"/>
                <w:sz w:val="22"/>
                <w:szCs w:val="24"/>
                <w:lang w:eastAsia="pt-BR"/>
              </w:rPr>
              <w:t>(Qualitativa)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60566F46"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6EF7A77E" w14:textId="5ECFFEA5"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w:t>
            </w:r>
            <w:r w:rsidR="00B80138">
              <w:rPr>
                <w:rFonts w:cs="Arial"/>
                <w:color w:val="000000"/>
                <w:sz w:val="22"/>
                <w:szCs w:val="24"/>
                <w:lang w:eastAsia="pt-BR"/>
              </w:rPr>
              <w:t xml:space="preserve"> X</w:t>
            </w:r>
            <w:r>
              <w:rPr>
                <w:rFonts w:cs="Arial"/>
                <w:color w:val="000000"/>
                <w:sz w:val="22"/>
                <w:szCs w:val="24"/>
                <w:lang w:eastAsia="pt-BR"/>
              </w:rPr>
              <w:t xml:space="preserve"> </w:t>
            </w:r>
            <w:r w:rsidRPr="007378BF">
              <w:rPr>
                <w:rFonts w:cs="Arial"/>
                <w:color w:val="000000"/>
                <w:sz w:val="22"/>
                <w:szCs w:val="24"/>
                <w:lang w:eastAsia="pt-BR"/>
              </w:rPr>
              <w:t>) Oculto</w:t>
            </w:r>
          </w:p>
          <w:p w14:paraId="2DE18F86" w14:textId="0146F776"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4BE02C"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16E3BF5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3A2F5D45"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4619E78C"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6AD4CAA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24032" w:rsidRPr="007378BF" w14:paraId="68278FB3"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44A772" w14:textId="77777777" w:rsidR="00424032" w:rsidRDefault="00424032" w:rsidP="00424032">
            <w:pPr>
              <w:pStyle w:val="NormalWeb"/>
              <w:spacing w:after="0"/>
              <w:ind w:firstLine="0"/>
              <w:jc w:val="left"/>
            </w:pPr>
            <w:r w:rsidRPr="00424032">
              <w:rPr>
                <w:b/>
                <w:bCs/>
                <w:noProof/>
                <w:lang w:eastAsia="pt-BR"/>
              </w:rPr>
              <w:drawing>
                <wp:anchor distT="0" distB="0" distL="114300" distR="114300" simplePos="0" relativeHeight="251660800" behindDoc="0" locked="0" layoutInCell="1" allowOverlap="1" wp14:anchorId="718AB9FF" wp14:editId="70A4F9CF">
                  <wp:simplePos x="0" y="0"/>
                  <wp:positionH relativeFrom="column">
                    <wp:posOffset>915670</wp:posOffset>
                  </wp:positionH>
                  <wp:positionV relativeFrom="paragraph">
                    <wp:posOffset>575945</wp:posOffset>
                  </wp:positionV>
                  <wp:extent cx="1494692" cy="3091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4692" cy="309165"/>
                          </a:xfrm>
                          <a:prstGeom prst="rect">
                            <a:avLst/>
                          </a:prstGeom>
                          <a:noFill/>
                          <a:ln>
                            <a:noFill/>
                          </a:ln>
                        </pic:spPr>
                      </pic:pic>
                    </a:graphicData>
                  </a:graphic>
                </wp:anchor>
              </w:drawing>
            </w:r>
            <w:r w:rsidRPr="00424032">
              <w:rPr>
                <w:b/>
                <w:bCs/>
                <w:noProof/>
                <w:lang w:eastAsia="pt-BR"/>
              </w:rPr>
              <w:drawing>
                <wp:anchor distT="0" distB="0" distL="114300" distR="114300" simplePos="0" relativeHeight="251659776" behindDoc="0" locked="0" layoutInCell="1" allowOverlap="1" wp14:anchorId="2BDC24FE" wp14:editId="3783F13A">
                  <wp:simplePos x="0" y="0"/>
                  <wp:positionH relativeFrom="column">
                    <wp:posOffset>3522491</wp:posOffset>
                  </wp:positionH>
                  <wp:positionV relativeFrom="paragraph">
                    <wp:posOffset>452413</wp:posOffset>
                  </wp:positionV>
                  <wp:extent cx="1604010" cy="449580"/>
                  <wp:effectExtent l="0" t="0" r="0" b="762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4010" cy="449580"/>
                          </a:xfrm>
                          <a:prstGeom prst="rect">
                            <a:avLst/>
                          </a:prstGeom>
                          <a:noFill/>
                          <a:ln>
                            <a:noFill/>
                          </a:ln>
                        </pic:spPr>
                      </pic:pic>
                    </a:graphicData>
                  </a:graphic>
                </wp:anchor>
              </w:drawing>
            </w:r>
            <w:r w:rsidRPr="00424032">
              <w:rPr>
                <w:b/>
                <w:bCs/>
              </w:rPr>
              <w:t>Descrição</w:t>
            </w:r>
            <w:r w:rsidRPr="00091764">
              <w:t xml:space="preserve">: </w:t>
            </w:r>
            <w:r w:rsidRPr="00424032">
              <w:rPr>
                <w:sz w:val="22"/>
                <w:szCs w:val="18"/>
              </w:rPr>
              <w:t>o sistema deve calcular a Distribuição uniforme</w:t>
            </w:r>
            <w:r w:rsidRPr="00091764">
              <w:t xml:space="preserve">.                                                              </w:t>
            </w:r>
            <w:r w:rsidRPr="00424032">
              <w:rPr>
                <w:sz w:val="22"/>
                <w:szCs w:val="18"/>
              </w:rPr>
              <w:t>Fórmula:</w:t>
            </w:r>
          </w:p>
          <w:p w14:paraId="17D8917E" w14:textId="1CCBA878" w:rsidR="00424032" w:rsidRPr="00091764" w:rsidRDefault="00424032" w:rsidP="00424032">
            <w:pPr>
              <w:pStyle w:val="NormalWeb"/>
              <w:spacing w:after="0"/>
            </w:pPr>
            <w:r w:rsidRPr="00091764">
              <w:rPr>
                <w:noProof/>
                <w:lang w:eastAsia="pt-BR"/>
              </w:rPr>
              <w:drawing>
                <wp:anchor distT="0" distB="0" distL="114300" distR="114300" simplePos="0" relativeHeight="251661824" behindDoc="0" locked="0" layoutInCell="1" allowOverlap="1" wp14:anchorId="5BCA0673" wp14:editId="0C2BD6C0">
                  <wp:simplePos x="0" y="0"/>
                  <wp:positionH relativeFrom="column">
                    <wp:posOffset>1752600</wp:posOffset>
                  </wp:positionH>
                  <wp:positionV relativeFrom="paragraph">
                    <wp:posOffset>386080</wp:posOffset>
                  </wp:positionV>
                  <wp:extent cx="1555750" cy="388620"/>
                  <wp:effectExtent l="0" t="0" r="635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5750" cy="388620"/>
                          </a:xfrm>
                          <a:prstGeom prst="rect">
                            <a:avLst/>
                          </a:prstGeom>
                          <a:noFill/>
                          <a:ln>
                            <a:noFill/>
                          </a:ln>
                        </pic:spPr>
                      </pic:pic>
                    </a:graphicData>
                  </a:graphic>
                </wp:anchor>
              </w:drawing>
            </w:r>
            <w:r>
              <w:t xml:space="preserve">                                                       </w:t>
            </w:r>
          </w:p>
          <w:p w14:paraId="321B9B74" w14:textId="51C5654A" w:rsidR="00424032" w:rsidRPr="007378BF" w:rsidRDefault="00424032" w:rsidP="00424032">
            <w:pPr>
              <w:suppressAutoHyphens w:val="0"/>
              <w:spacing w:before="100" w:beforeAutospacing="1" w:after="142" w:line="276" w:lineRule="auto"/>
              <w:ind w:firstLine="0"/>
              <w:jc w:val="left"/>
              <w:rPr>
                <w:rFonts w:cs="Arial"/>
                <w:color w:val="000000"/>
                <w:sz w:val="22"/>
                <w:szCs w:val="24"/>
                <w:lang w:eastAsia="pt-BR"/>
              </w:rPr>
            </w:pPr>
            <w:r>
              <w:t xml:space="preserve">                                                 </w:t>
            </w:r>
          </w:p>
        </w:tc>
      </w:tr>
    </w:tbl>
    <w:p w14:paraId="50C0B435" w14:textId="77777777" w:rsidR="00414E18" w:rsidRDefault="00414E18" w:rsidP="00414E18">
      <w:pPr>
        <w:ind w:firstLine="709"/>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56176DD6"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0B56D9F"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023</w:t>
            </w:r>
            <w:r w:rsidRPr="007378BF">
              <w:rPr>
                <w:rFonts w:cs="Arial"/>
                <w:b/>
                <w:bCs/>
                <w:color w:val="000000"/>
                <w:sz w:val="22"/>
                <w:szCs w:val="24"/>
                <w:lang w:eastAsia="pt-BR"/>
              </w:rPr>
              <w:t xml:space="preserve"> </w:t>
            </w:r>
            <w:r>
              <w:rPr>
                <w:rFonts w:cs="Arial"/>
                <w:b/>
                <w:bCs/>
                <w:i/>
                <w:iCs/>
                <w:color w:val="000000"/>
                <w:sz w:val="22"/>
                <w:szCs w:val="24"/>
                <w:lang w:eastAsia="pt-BR"/>
              </w:rPr>
              <w:t xml:space="preserve">– </w:t>
            </w:r>
            <w:r w:rsidR="00424032">
              <w:rPr>
                <w:rFonts w:cs="Arial"/>
                <w:b/>
                <w:bCs/>
                <w:i/>
                <w:iCs/>
                <w:color w:val="000000"/>
                <w:sz w:val="22"/>
                <w:szCs w:val="24"/>
                <w:lang w:eastAsia="pt-BR"/>
              </w:rPr>
              <w:t>Calcular distribuição binominal</w:t>
            </w:r>
          </w:p>
          <w:p w14:paraId="0BCE4640" w14:textId="7A4D77B7" w:rsidR="00424032" w:rsidRPr="00424032" w:rsidRDefault="00424032" w:rsidP="00414E18">
            <w:pPr>
              <w:suppressAutoHyphens w:val="0"/>
              <w:spacing w:line="276" w:lineRule="auto"/>
              <w:ind w:firstLine="0"/>
              <w:jc w:val="left"/>
              <w:rPr>
                <w:rFonts w:cs="Arial"/>
                <w:b/>
                <w:bCs/>
                <w:color w:val="000000"/>
                <w:sz w:val="22"/>
                <w:szCs w:val="24"/>
                <w:lang w:eastAsia="pt-BR"/>
              </w:rPr>
            </w:pPr>
            <w:r w:rsidRPr="00424032">
              <w:rPr>
                <w:rFonts w:cs="Arial"/>
                <w:b/>
                <w:bCs/>
                <w:color w:val="000000"/>
                <w:sz w:val="22"/>
                <w:szCs w:val="24"/>
                <w:lang w:eastAsia="pt-BR"/>
              </w:rPr>
              <w:t>(Qualitativa)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369B56F"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09620EF0" w14:textId="1C4E7C23"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w:t>
            </w:r>
            <w:r w:rsidR="00B80138">
              <w:rPr>
                <w:rFonts w:cs="Arial"/>
                <w:color w:val="000000"/>
                <w:sz w:val="22"/>
                <w:szCs w:val="24"/>
                <w:lang w:eastAsia="pt-BR"/>
              </w:rPr>
              <w:t xml:space="preserve"> X</w:t>
            </w:r>
            <w:r>
              <w:rPr>
                <w:rFonts w:cs="Arial"/>
                <w:color w:val="000000"/>
                <w:sz w:val="22"/>
                <w:szCs w:val="24"/>
                <w:lang w:eastAsia="pt-BR"/>
              </w:rPr>
              <w:t xml:space="preserve"> </w:t>
            </w:r>
            <w:r w:rsidRPr="007378BF">
              <w:rPr>
                <w:rFonts w:cs="Arial"/>
                <w:color w:val="000000"/>
                <w:sz w:val="22"/>
                <w:szCs w:val="24"/>
                <w:lang w:eastAsia="pt-BR"/>
              </w:rPr>
              <w:t>) Oculto</w:t>
            </w:r>
          </w:p>
          <w:p w14:paraId="11E3B5BA" w14:textId="52906390"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BF5E4F"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3391F051"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00BD1152"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704E2B9C"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01EC020D"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424032" w:rsidRPr="007378BF" w14:paraId="5B511B05"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55BD1A" w14:textId="77777777" w:rsidR="00424032" w:rsidRDefault="00424032" w:rsidP="00424032">
            <w:pPr>
              <w:pStyle w:val="NormalWeb"/>
              <w:spacing w:after="0"/>
              <w:ind w:firstLine="0"/>
              <w:jc w:val="left"/>
            </w:pPr>
            <w:r w:rsidRPr="00424032">
              <w:rPr>
                <w:b/>
                <w:bCs/>
                <w:sz w:val="22"/>
                <w:szCs w:val="18"/>
              </w:rPr>
              <w:t>Descrição:</w:t>
            </w:r>
            <w:r w:rsidRPr="00424032">
              <w:rPr>
                <w:sz w:val="22"/>
                <w:szCs w:val="18"/>
              </w:rPr>
              <w:t xml:space="preserve"> o sistema deve calcular a Distribuição Binomial.                                                              Fórmula:</w:t>
            </w:r>
          </w:p>
          <w:p w14:paraId="38444691" w14:textId="3A172323" w:rsidR="00424032" w:rsidRDefault="00424032" w:rsidP="00424032">
            <w:pPr>
              <w:ind w:firstLine="0"/>
              <w:jc w:val="center"/>
            </w:pPr>
            <w:r>
              <w:rPr>
                <w:rFonts w:eastAsia="NSimSun" w:cstheme="minorHAnsi"/>
                <w:noProof/>
                <w:sz w:val="36"/>
                <w:szCs w:val="36"/>
                <w:lang w:eastAsia="pt-BR"/>
              </w:rPr>
              <w:drawing>
                <wp:anchor distT="0" distB="0" distL="114300" distR="114300" simplePos="0" relativeHeight="251662848" behindDoc="1" locked="0" layoutInCell="1" allowOverlap="1" wp14:anchorId="65F694C2" wp14:editId="0D9A4017">
                  <wp:simplePos x="0" y="0"/>
                  <wp:positionH relativeFrom="column">
                    <wp:posOffset>3077210</wp:posOffset>
                  </wp:positionH>
                  <wp:positionV relativeFrom="paragraph">
                    <wp:posOffset>296545</wp:posOffset>
                  </wp:positionV>
                  <wp:extent cx="1264920" cy="393700"/>
                  <wp:effectExtent l="0" t="0" r="0" b="6350"/>
                  <wp:wrapTight wrapText="bothSides">
                    <wp:wrapPolygon edited="0">
                      <wp:start x="0" y="0"/>
                      <wp:lineTo x="0" y="20903"/>
                      <wp:lineTo x="21145" y="20903"/>
                      <wp:lineTo x="21145"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4920" cy="393700"/>
                          </a:xfrm>
                          <a:prstGeom prst="rect">
                            <a:avLst/>
                          </a:prstGeom>
                          <a:noFill/>
                          <a:ln>
                            <a:noFill/>
                          </a:ln>
                        </pic:spPr>
                      </pic:pic>
                    </a:graphicData>
                  </a:graphic>
                </wp:anchor>
              </w:drawing>
            </w:r>
            <w:r w:rsidRPr="00E021CC">
              <w:rPr>
                <w:rFonts w:eastAsia="NSimSun" w:cstheme="minorHAnsi"/>
                <w:noProof/>
                <w:sz w:val="28"/>
                <w:szCs w:val="36"/>
                <w:lang w:eastAsia="pt-BR"/>
              </w:rPr>
              <w:t>Probabilidade:</w:t>
            </w:r>
            <w:r>
              <w:rPr>
                <w:rFonts w:eastAsia="NSimSun" w:cstheme="minorHAnsi"/>
                <w:noProof/>
                <w:sz w:val="28"/>
                <w:szCs w:val="36"/>
                <w:lang w:eastAsia="pt-BR"/>
              </w:rPr>
              <w:t xml:space="preserve">                   </w:t>
            </w:r>
            <w:r w:rsidRPr="00E021CC">
              <w:rPr>
                <w:rFonts w:eastAsia="NSimSun" w:cstheme="minorHAnsi"/>
                <w:sz w:val="28"/>
                <w:szCs w:val="36"/>
              </w:rPr>
              <w:t>Análise combinatória</w:t>
            </w:r>
            <w:r>
              <w:rPr>
                <w:rFonts w:eastAsia="NSimSun" w:cstheme="minorHAnsi"/>
                <w:sz w:val="28"/>
                <w:szCs w:val="36"/>
              </w:rPr>
              <w:t xml:space="preserve">:          </w:t>
            </w:r>
            <w:r>
              <w:rPr>
                <w:rFonts w:eastAsia="NSimSun" w:cstheme="minorHAnsi"/>
                <w:noProof/>
                <w:sz w:val="36"/>
                <w:szCs w:val="36"/>
                <w:lang w:eastAsia="pt-BR"/>
              </w:rPr>
              <w:drawing>
                <wp:inline distT="0" distB="0" distL="0" distR="0" wp14:anchorId="582280C3" wp14:editId="3EB2A1D1">
                  <wp:extent cx="1660550" cy="2997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r="42911"/>
                          <a:stretch/>
                        </pic:blipFill>
                        <pic:spPr bwMode="auto">
                          <a:xfrm>
                            <a:off x="0" y="0"/>
                            <a:ext cx="1683531" cy="30386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E540464" w14:textId="77777777" w:rsidR="00424032" w:rsidRDefault="00424032" w:rsidP="00424032">
            <w:pPr>
              <w:rPr>
                <w:rFonts w:eastAsia="NSimSun" w:cstheme="minorHAnsi"/>
                <w:noProof/>
                <w:sz w:val="28"/>
                <w:szCs w:val="36"/>
                <w:lang w:eastAsia="pt-BR"/>
              </w:rPr>
            </w:pPr>
          </w:p>
          <w:p w14:paraId="68393064" w14:textId="2345ED19" w:rsidR="00424032" w:rsidRDefault="00424032" w:rsidP="00424032">
            <w:pPr>
              <w:rPr>
                <w:rFonts w:eastAsia="NSimSun" w:cstheme="minorHAnsi"/>
                <w:sz w:val="36"/>
                <w:szCs w:val="36"/>
              </w:rPr>
            </w:pPr>
            <w:r>
              <w:rPr>
                <w:rFonts w:eastAsia="NSimSun" w:cstheme="minorHAnsi"/>
                <w:sz w:val="28"/>
                <w:szCs w:val="36"/>
              </w:rPr>
              <w:t xml:space="preserve">    </w:t>
            </w:r>
            <w:r w:rsidRPr="00E021CC">
              <w:rPr>
                <w:rFonts w:eastAsia="NSimSun" w:cstheme="minorHAnsi"/>
                <w:sz w:val="28"/>
                <w:szCs w:val="36"/>
              </w:rPr>
              <w:t>Média</w:t>
            </w:r>
            <w:r>
              <w:rPr>
                <w:rFonts w:eastAsia="NSimSun" w:cstheme="minorHAnsi"/>
                <w:sz w:val="28"/>
                <w:szCs w:val="36"/>
              </w:rPr>
              <w:t xml:space="preserve">:                                 </w:t>
            </w:r>
            <w:r w:rsidRPr="00E021CC">
              <w:rPr>
                <w:rFonts w:eastAsia="NSimSun" w:cstheme="minorHAnsi"/>
                <w:sz w:val="28"/>
                <w:szCs w:val="36"/>
              </w:rPr>
              <w:t xml:space="preserve"> Desvio padrão</w:t>
            </w:r>
            <w:r>
              <w:rPr>
                <w:rFonts w:eastAsia="NSimSun" w:cstheme="minorHAnsi"/>
                <w:sz w:val="28"/>
                <w:szCs w:val="36"/>
              </w:rPr>
              <w:t>:</w:t>
            </w:r>
          </w:p>
          <w:p w14:paraId="750251C7" w14:textId="212AF0B5" w:rsidR="00424032" w:rsidRDefault="00424032" w:rsidP="00424032">
            <w:pPr>
              <w:rPr>
                <w:rFonts w:eastAsia="NSimSun" w:cstheme="minorHAnsi"/>
                <w:noProof/>
                <w:sz w:val="28"/>
                <w:szCs w:val="36"/>
                <w:lang w:eastAsia="pt-BR"/>
              </w:rPr>
            </w:pPr>
            <w:r>
              <w:rPr>
                <w:rFonts w:eastAsia="NSimSun" w:cstheme="minorHAnsi"/>
                <w:noProof/>
                <w:sz w:val="36"/>
                <w:szCs w:val="36"/>
                <w:lang w:eastAsia="pt-BR"/>
              </w:rPr>
              <w:lastRenderedPageBreak/>
              <w:drawing>
                <wp:inline distT="0" distB="0" distL="0" distR="0" wp14:anchorId="39E351F5" wp14:editId="60CC014A">
                  <wp:extent cx="1068019" cy="23050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r="44783"/>
                          <a:stretch/>
                        </pic:blipFill>
                        <pic:spPr bwMode="auto">
                          <a:xfrm>
                            <a:off x="0" y="0"/>
                            <a:ext cx="1077121" cy="232469"/>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NSimSun" w:cstheme="minorHAnsi"/>
                <w:noProof/>
                <w:sz w:val="28"/>
                <w:szCs w:val="36"/>
                <w:lang w:eastAsia="pt-BR"/>
              </w:rPr>
              <w:t xml:space="preserve">                           </w:t>
            </w:r>
            <w:r>
              <w:rPr>
                <w:rFonts w:eastAsia="NSimSun" w:cstheme="minorHAnsi"/>
                <w:noProof/>
                <w:sz w:val="36"/>
                <w:szCs w:val="36"/>
                <w:lang w:eastAsia="pt-BR"/>
              </w:rPr>
              <w:drawing>
                <wp:inline distT="0" distB="0" distL="0" distR="0" wp14:anchorId="0761142B" wp14:editId="324F62E1">
                  <wp:extent cx="1155801" cy="22677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0">
                            <a:extLst>
                              <a:ext uri="{28A0092B-C50C-407E-A947-70E740481C1C}">
                                <a14:useLocalDpi xmlns:a14="http://schemas.microsoft.com/office/drawing/2010/main" val="0"/>
                              </a:ext>
                            </a:extLst>
                          </a:blip>
                          <a:srcRect t="1" r="54406" b="-14096"/>
                          <a:stretch/>
                        </pic:blipFill>
                        <pic:spPr bwMode="auto">
                          <a:xfrm>
                            <a:off x="0" y="0"/>
                            <a:ext cx="1202009" cy="235837"/>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NSimSun" w:cstheme="minorHAnsi"/>
                <w:noProof/>
                <w:sz w:val="28"/>
                <w:szCs w:val="36"/>
                <w:lang w:eastAsia="pt-BR"/>
              </w:rPr>
              <w:t xml:space="preserve">              </w:t>
            </w:r>
          </w:p>
          <w:p w14:paraId="5BDD7EAA" w14:textId="75083D3F" w:rsidR="00424032" w:rsidRPr="007378BF" w:rsidRDefault="00424032" w:rsidP="00424032">
            <w:pPr>
              <w:suppressAutoHyphens w:val="0"/>
              <w:spacing w:before="100" w:beforeAutospacing="1" w:after="142" w:line="276" w:lineRule="auto"/>
              <w:ind w:firstLine="0"/>
              <w:jc w:val="left"/>
              <w:rPr>
                <w:rFonts w:cs="Arial"/>
                <w:color w:val="000000"/>
                <w:sz w:val="22"/>
                <w:szCs w:val="24"/>
                <w:lang w:eastAsia="pt-BR"/>
              </w:rPr>
            </w:pPr>
            <w:r w:rsidRPr="00424032">
              <w:rPr>
                <w:rFonts w:eastAsia="NSimSun" w:cstheme="minorHAnsi"/>
                <w:color w:val="000000" w:themeColor="text1"/>
                <w:sz w:val="22"/>
                <w:szCs w:val="32"/>
              </w:rPr>
              <w:t>P = sucesso         q = fracasso          P + q =   1   n = total de números, k = objetivo</w:t>
            </w:r>
          </w:p>
        </w:tc>
      </w:tr>
    </w:tbl>
    <w:p w14:paraId="2DC876ED" w14:textId="77777777" w:rsidR="00414E18" w:rsidRDefault="00414E18" w:rsidP="00414E18">
      <w:pPr>
        <w:ind w:firstLine="0"/>
        <w:rPr>
          <w:szCs w:val="24"/>
        </w:rPr>
      </w:pP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414E18" w:rsidRPr="007378BF" w14:paraId="67AE45ED" w14:textId="77777777" w:rsidTr="00414E18">
        <w:trPr>
          <w:trHeight w:val="768"/>
          <w:tblCellSpacing w:w="0" w:type="dxa"/>
        </w:trPr>
        <w:tc>
          <w:tcPr>
            <w:tcW w:w="5085"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162EE232" w14:textId="77777777" w:rsidR="00414E18" w:rsidRDefault="00414E18" w:rsidP="00414E18">
            <w:pPr>
              <w:suppressAutoHyphens w:val="0"/>
              <w:spacing w:line="276" w:lineRule="auto"/>
              <w:ind w:firstLine="0"/>
              <w:jc w:val="left"/>
              <w:rPr>
                <w:rFonts w:cs="Arial"/>
                <w:b/>
                <w:bCs/>
                <w:i/>
                <w:iCs/>
                <w:color w:val="000000"/>
                <w:sz w:val="22"/>
                <w:szCs w:val="24"/>
                <w:lang w:eastAsia="pt-BR"/>
              </w:rPr>
            </w:pPr>
            <w:r>
              <w:rPr>
                <w:rFonts w:cs="Arial"/>
                <w:b/>
                <w:bCs/>
                <w:color w:val="000000"/>
                <w:sz w:val="22"/>
                <w:szCs w:val="24"/>
                <w:lang w:eastAsia="pt-BR"/>
              </w:rPr>
              <w:t>RF 024</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sidR="00424032">
              <w:rPr>
                <w:rFonts w:cs="Arial"/>
                <w:b/>
                <w:bCs/>
                <w:i/>
                <w:iCs/>
                <w:color w:val="000000"/>
                <w:sz w:val="22"/>
                <w:szCs w:val="24"/>
                <w:lang w:eastAsia="pt-BR"/>
              </w:rPr>
              <w:t>Calcular distribuição normal</w:t>
            </w:r>
          </w:p>
          <w:p w14:paraId="7E873770" w14:textId="1F5949EC" w:rsidR="00424032" w:rsidRPr="007378BF" w:rsidRDefault="00424032" w:rsidP="00414E18">
            <w:pPr>
              <w:suppressAutoHyphens w:val="0"/>
              <w:spacing w:line="276" w:lineRule="auto"/>
              <w:ind w:firstLine="0"/>
              <w:jc w:val="left"/>
              <w:rPr>
                <w:rFonts w:cs="Arial"/>
                <w:color w:val="000000"/>
                <w:sz w:val="22"/>
                <w:szCs w:val="24"/>
                <w:lang w:eastAsia="pt-BR"/>
              </w:rPr>
            </w:pPr>
            <w:r>
              <w:rPr>
                <w:rFonts w:cs="Arial"/>
                <w:b/>
                <w:bCs/>
                <w:i/>
                <w:iCs/>
                <w:color w:val="000000"/>
                <w:sz w:val="22"/>
                <w:szCs w:val="24"/>
                <w:lang w:eastAsia="pt-BR"/>
              </w:rPr>
              <w:t>(Quantitativa discreta)</w:t>
            </w:r>
          </w:p>
        </w:tc>
        <w:tc>
          <w:tcPr>
            <w:tcW w:w="1842"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466BF9F"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14D1FB06" w14:textId="1021585C"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00B80138">
              <w:rPr>
                <w:rFonts w:cs="Arial"/>
                <w:color w:val="000000"/>
                <w:sz w:val="22"/>
                <w:szCs w:val="24"/>
                <w:lang w:eastAsia="pt-BR"/>
              </w:rPr>
              <w:t xml:space="preserve">X </w:t>
            </w:r>
            <w:r w:rsidRPr="007378BF">
              <w:rPr>
                <w:rFonts w:cs="Arial"/>
                <w:color w:val="000000"/>
                <w:sz w:val="22"/>
                <w:szCs w:val="24"/>
                <w:lang w:eastAsia="pt-BR"/>
              </w:rPr>
              <w:t>) Oculto</w:t>
            </w:r>
          </w:p>
          <w:p w14:paraId="5697DADD" w14:textId="7403E5C9"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w:t>
            </w:r>
            <w:r w:rsidR="00B80138">
              <w:rPr>
                <w:rFonts w:cs="Arial"/>
                <w:color w:val="000000"/>
                <w:sz w:val="22"/>
                <w:szCs w:val="24"/>
                <w:lang w:eastAsia="pt-BR"/>
              </w:rPr>
              <w:t xml:space="preserve">  </w:t>
            </w:r>
            <w:r w:rsidRPr="007378BF">
              <w:rPr>
                <w:rFonts w:cs="Arial"/>
                <w:color w:val="000000"/>
                <w:sz w:val="22"/>
                <w:szCs w:val="24"/>
                <w:lang w:eastAsia="pt-BR"/>
              </w:rPr>
              <w:t>) Evidente</w:t>
            </w:r>
          </w:p>
        </w:tc>
        <w:tc>
          <w:tcPr>
            <w:tcW w:w="18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B42748" w14:textId="77777777" w:rsidR="00414E18"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0C53A437"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 xml:space="preserve">( </w:t>
            </w:r>
            <w:r w:rsidRPr="007378BF">
              <w:rPr>
                <w:rFonts w:cs="Arial"/>
                <w:color w:val="000000"/>
                <w:sz w:val="22"/>
                <w:szCs w:val="24"/>
                <w:lang w:eastAsia="pt-BR"/>
              </w:rPr>
              <w:t>) Altíssima</w:t>
            </w:r>
          </w:p>
          <w:p w14:paraId="7FCF8826"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57A72685"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 Média</w:t>
            </w:r>
          </w:p>
          <w:p w14:paraId="427D9AF3" w14:textId="77777777" w:rsidR="00414E18" w:rsidRPr="007378BF" w:rsidRDefault="00414E18" w:rsidP="00414E18">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 ) Baixa </w:t>
            </w:r>
          </w:p>
        </w:tc>
      </w:tr>
      <w:tr w:rsidR="00B80138" w:rsidRPr="007378BF" w14:paraId="35FC775C" w14:textId="77777777" w:rsidTr="00414E18">
        <w:trPr>
          <w:trHeight w:val="255"/>
          <w:tblCellSpacing w:w="0" w:type="dxa"/>
        </w:trPr>
        <w:tc>
          <w:tcPr>
            <w:tcW w:w="8745"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CFE62" w14:textId="77777777" w:rsidR="00B80138" w:rsidRPr="00B80138" w:rsidRDefault="00B80138" w:rsidP="00B80138">
            <w:pPr>
              <w:pStyle w:val="NormalWeb"/>
              <w:spacing w:after="0"/>
              <w:ind w:firstLine="0"/>
              <w:jc w:val="left"/>
              <w:rPr>
                <w:sz w:val="22"/>
                <w:szCs w:val="18"/>
              </w:rPr>
            </w:pPr>
            <w:r w:rsidRPr="00B80138">
              <w:rPr>
                <w:b/>
                <w:bCs/>
                <w:sz w:val="22"/>
                <w:szCs w:val="18"/>
              </w:rPr>
              <w:t>Descrição</w:t>
            </w:r>
            <w:r w:rsidRPr="00B80138">
              <w:rPr>
                <w:sz w:val="22"/>
                <w:szCs w:val="18"/>
              </w:rPr>
              <w:t>: o sistema deve calcular a Distribuição normal.                                                              Fórmula:</w:t>
            </w:r>
          </w:p>
          <w:p w14:paraId="3127CF4B" w14:textId="77777777" w:rsidR="00B80138" w:rsidRPr="00B80138" w:rsidRDefault="00B80138" w:rsidP="00B80138">
            <w:pPr>
              <w:pStyle w:val="NormalWeb"/>
              <w:spacing w:after="0"/>
              <w:rPr>
                <w:sz w:val="22"/>
                <w:szCs w:val="18"/>
              </w:rPr>
            </w:pPr>
            <w:r w:rsidRPr="00B80138">
              <w:rPr>
                <w:rFonts w:eastAsiaTheme="minorEastAsia" w:cstheme="minorHAnsi"/>
                <w:noProof/>
                <w:sz w:val="22"/>
                <w:szCs w:val="18"/>
                <w:lang w:eastAsia="pt-BR"/>
              </w:rPr>
              <w:drawing>
                <wp:anchor distT="0" distB="0" distL="114300" distR="114300" simplePos="0" relativeHeight="251664896" behindDoc="0" locked="0" layoutInCell="1" allowOverlap="1" wp14:anchorId="71B6D207" wp14:editId="0DA439AD">
                  <wp:simplePos x="0" y="0"/>
                  <wp:positionH relativeFrom="column">
                    <wp:posOffset>1325245</wp:posOffset>
                  </wp:positionH>
                  <wp:positionV relativeFrom="paragraph">
                    <wp:posOffset>32385</wp:posOffset>
                  </wp:positionV>
                  <wp:extent cx="800100" cy="2743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100" cy="274320"/>
                          </a:xfrm>
                          <a:prstGeom prst="rect">
                            <a:avLst/>
                          </a:prstGeom>
                          <a:noFill/>
                          <a:ln>
                            <a:noFill/>
                          </a:ln>
                        </pic:spPr>
                      </pic:pic>
                    </a:graphicData>
                  </a:graphic>
                </wp:anchor>
              </w:drawing>
            </w:r>
            <w:r w:rsidRPr="00B80138">
              <w:rPr>
                <w:sz w:val="22"/>
                <w:szCs w:val="18"/>
              </w:rPr>
              <w:t xml:space="preserve">                   </w:t>
            </w:r>
          </w:p>
          <w:p w14:paraId="23BD7349" w14:textId="5F483F72" w:rsidR="00B80138" w:rsidRPr="00B80138" w:rsidRDefault="00B80138" w:rsidP="00B80138">
            <w:pPr>
              <w:suppressAutoHyphens w:val="0"/>
              <w:spacing w:before="100" w:beforeAutospacing="1" w:after="142" w:line="276" w:lineRule="auto"/>
              <w:ind w:firstLine="0"/>
              <w:jc w:val="left"/>
              <w:rPr>
                <w:rFonts w:cs="Arial"/>
                <w:color w:val="000000"/>
                <w:sz w:val="22"/>
                <w:szCs w:val="18"/>
                <w:lang w:eastAsia="pt-BR"/>
              </w:rPr>
            </w:pPr>
            <w:r w:rsidRPr="00B80138">
              <w:rPr>
                <w:sz w:val="22"/>
                <w:szCs w:val="18"/>
              </w:rPr>
              <w:t xml:space="preserve">X = Variável pesquisada, D(x) = Desvio padrão, </w:t>
            </w:r>
            <w:r w:rsidRPr="00B80138">
              <w:rPr>
                <w:rFonts w:eastAsiaTheme="minorEastAsia" w:cstheme="minorHAnsi"/>
                <w:noProof/>
                <w:sz w:val="22"/>
                <w:szCs w:val="18"/>
                <w:lang w:eastAsia="pt-BR"/>
              </w:rPr>
              <w:drawing>
                <wp:inline distT="0" distB="0" distL="0" distR="0" wp14:anchorId="7045614F" wp14:editId="30B30E22">
                  <wp:extent cx="168275" cy="1460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 cy="146050"/>
                          </a:xfrm>
                          <a:prstGeom prst="rect">
                            <a:avLst/>
                          </a:prstGeom>
                          <a:noFill/>
                          <a:ln>
                            <a:noFill/>
                          </a:ln>
                        </pic:spPr>
                      </pic:pic>
                    </a:graphicData>
                  </a:graphic>
                </wp:inline>
              </w:drawing>
            </w:r>
            <w:r w:rsidRPr="00B80138">
              <w:rPr>
                <w:rFonts w:eastAsiaTheme="minorEastAsia" w:cstheme="minorHAnsi"/>
                <w:noProof/>
                <w:sz w:val="22"/>
                <w:szCs w:val="18"/>
                <w:lang w:eastAsia="pt-BR"/>
              </w:rPr>
              <w:t>= Média,</w:t>
            </w:r>
            <w:r w:rsidRPr="00B80138">
              <w:rPr>
                <w:b/>
                <w:bCs/>
                <w:sz w:val="22"/>
                <w:szCs w:val="18"/>
              </w:rPr>
              <w:t xml:space="preserve"> </w:t>
            </w:r>
            <w:r w:rsidRPr="00B80138">
              <w:rPr>
                <w:sz w:val="22"/>
                <w:szCs w:val="18"/>
              </w:rPr>
              <w:t>Z = Distribuição</w:t>
            </w:r>
          </w:p>
        </w:tc>
      </w:tr>
    </w:tbl>
    <w:p w14:paraId="317BD4F9" w14:textId="77777777" w:rsidR="00414E18" w:rsidRDefault="00414E18" w:rsidP="00414E18">
      <w:pPr>
        <w:ind w:firstLine="0"/>
        <w:rPr>
          <w:szCs w:val="24"/>
        </w:rPr>
      </w:pPr>
    </w:p>
    <w:tbl>
      <w:tblPr>
        <w:tblW w:w="874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5085"/>
        <w:gridCol w:w="1842"/>
        <w:gridCol w:w="1818"/>
      </w:tblGrid>
      <w:tr w:rsidR="00BD2CA4" w:rsidRPr="007378BF" w14:paraId="7CE96B45" w14:textId="77777777" w:rsidTr="00BD2CA4">
        <w:trPr>
          <w:trHeight w:val="768"/>
          <w:tblCellSpacing w:w="0" w:type="dxa"/>
        </w:trPr>
        <w:tc>
          <w:tcPr>
            <w:tcW w:w="5085" w:type="dxa"/>
            <w:tcMar>
              <w:top w:w="0" w:type="dxa"/>
              <w:left w:w="108" w:type="dxa"/>
              <w:bottom w:w="0" w:type="dxa"/>
              <w:right w:w="0" w:type="dxa"/>
            </w:tcMar>
            <w:hideMark/>
          </w:tcPr>
          <w:p w14:paraId="7C7D1DD4" w14:textId="7CF07F6D" w:rsidR="00BD2CA4" w:rsidRPr="007378BF" w:rsidRDefault="00BD2CA4" w:rsidP="00BD2CA4">
            <w:pPr>
              <w:suppressAutoHyphens w:val="0"/>
              <w:spacing w:line="276" w:lineRule="auto"/>
              <w:ind w:firstLine="0"/>
              <w:jc w:val="left"/>
              <w:rPr>
                <w:rFonts w:cs="Arial"/>
                <w:color w:val="000000"/>
                <w:sz w:val="22"/>
                <w:szCs w:val="24"/>
                <w:lang w:eastAsia="pt-BR"/>
              </w:rPr>
            </w:pPr>
            <w:r>
              <w:rPr>
                <w:rFonts w:cs="Arial"/>
                <w:b/>
                <w:bCs/>
                <w:color w:val="000000"/>
                <w:sz w:val="22"/>
                <w:szCs w:val="24"/>
                <w:lang w:eastAsia="pt-BR"/>
              </w:rPr>
              <w:t>RF 025</w:t>
            </w:r>
            <w:r w:rsidRPr="007378BF">
              <w:rPr>
                <w:rFonts w:cs="Arial"/>
                <w:b/>
                <w:bCs/>
                <w:color w:val="000000"/>
                <w:sz w:val="22"/>
                <w:szCs w:val="24"/>
                <w:lang w:eastAsia="pt-BR"/>
              </w:rPr>
              <w:t xml:space="preserve"> </w:t>
            </w:r>
            <w:r w:rsidRPr="007378BF">
              <w:rPr>
                <w:rFonts w:cs="Arial"/>
                <w:b/>
                <w:bCs/>
                <w:i/>
                <w:iCs/>
                <w:color w:val="000000"/>
                <w:sz w:val="22"/>
                <w:szCs w:val="24"/>
                <w:lang w:eastAsia="pt-BR"/>
              </w:rPr>
              <w:t xml:space="preserve">– </w:t>
            </w:r>
            <w:r>
              <w:rPr>
                <w:rFonts w:cs="Arial"/>
                <w:b/>
                <w:bCs/>
                <w:i/>
                <w:iCs/>
                <w:color w:val="000000"/>
                <w:sz w:val="22"/>
                <w:szCs w:val="24"/>
                <w:lang w:eastAsia="pt-BR"/>
              </w:rPr>
              <w:t>Calcular correlação e regressão</w:t>
            </w:r>
          </w:p>
        </w:tc>
        <w:tc>
          <w:tcPr>
            <w:tcW w:w="1842" w:type="dxa"/>
            <w:tcMar>
              <w:top w:w="0" w:type="dxa"/>
              <w:left w:w="108" w:type="dxa"/>
              <w:bottom w:w="0" w:type="dxa"/>
              <w:right w:w="0" w:type="dxa"/>
            </w:tcMar>
            <w:hideMark/>
          </w:tcPr>
          <w:p w14:paraId="66EE4393" w14:textId="77777777" w:rsidR="00BD2CA4" w:rsidRDefault="00BD2CA4" w:rsidP="00BB67E5">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Categoria: </w:t>
            </w:r>
            <w:r w:rsidRPr="007378BF">
              <w:rPr>
                <w:rFonts w:cs="Arial"/>
                <w:color w:val="000000"/>
                <w:sz w:val="22"/>
                <w:szCs w:val="24"/>
                <w:lang w:eastAsia="pt-BR"/>
              </w:rPr>
              <w:tab/>
            </w:r>
          </w:p>
          <w:p w14:paraId="5DA35E74" w14:textId="77777777" w:rsidR="00BD2CA4" w:rsidRPr="007378BF" w:rsidRDefault="00BD2CA4" w:rsidP="00BB67E5">
            <w:pPr>
              <w:suppressAutoHyphens w:val="0"/>
              <w:spacing w:line="276" w:lineRule="auto"/>
              <w:ind w:firstLine="0"/>
              <w:jc w:val="left"/>
              <w:rPr>
                <w:rFonts w:cs="Arial"/>
                <w:color w:val="000000"/>
                <w:sz w:val="22"/>
                <w:szCs w:val="24"/>
                <w:lang w:eastAsia="pt-BR"/>
              </w:rPr>
            </w:pPr>
            <w:proofErr w:type="gramStart"/>
            <w:r>
              <w:rPr>
                <w:rFonts w:cs="Arial"/>
                <w:color w:val="000000"/>
                <w:sz w:val="22"/>
                <w:szCs w:val="24"/>
                <w:lang w:eastAsia="pt-BR"/>
              </w:rPr>
              <w:t>( X</w:t>
            </w:r>
            <w:proofErr w:type="gramEnd"/>
            <w:r>
              <w:rPr>
                <w:rFonts w:cs="Arial"/>
                <w:color w:val="000000"/>
                <w:sz w:val="22"/>
                <w:szCs w:val="24"/>
                <w:lang w:eastAsia="pt-BR"/>
              </w:rPr>
              <w:t xml:space="preserve"> </w:t>
            </w:r>
            <w:r w:rsidRPr="007378BF">
              <w:rPr>
                <w:rFonts w:cs="Arial"/>
                <w:color w:val="000000"/>
                <w:sz w:val="22"/>
                <w:szCs w:val="24"/>
                <w:lang w:eastAsia="pt-BR"/>
              </w:rPr>
              <w:t>) Oculto</w:t>
            </w:r>
          </w:p>
          <w:p w14:paraId="5F6B723D" w14:textId="77777777" w:rsidR="00BD2CA4" w:rsidRPr="007378BF" w:rsidRDefault="00BD2CA4" w:rsidP="00BB67E5">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w:t>
            </w:r>
            <w:r>
              <w:rPr>
                <w:rFonts w:cs="Arial"/>
                <w:color w:val="000000"/>
                <w:sz w:val="22"/>
                <w:szCs w:val="24"/>
                <w:lang w:eastAsia="pt-BR"/>
              </w:rPr>
              <w:t xml:space="preserve">  </w:t>
            </w:r>
            <w:r w:rsidRPr="007378BF">
              <w:rPr>
                <w:rFonts w:cs="Arial"/>
                <w:color w:val="000000"/>
                <w:sz w:val="22"/>
                <w:szCs w:val="24"/>
                <w:lang w:eastAsia="pt-BR"/>
              </w:rPr>
              <w:t>)</w:t>
            </w:r>
            <w:proofErr w:type="gramEnd"/>
            <w:r w:rsidRPr="007378BF">
              <w:rPr>
                <w:rFonts w:cs="Arial"/>
                <w:color w:val="000000"/>
                <w:sz w:val="22"/>
                <w:szCs w:val="24"/>
                <w:lang w:eastAsia="pt-BR"/>
              </w:rPr>
              <w:t xml:space="preserve"> Evidente</w:t>
            </w:r>
          </w:p>
        </w:tc>
        <w:tc>
          <w:tcPr>
            <w:tcW w:w="1818" w:type="dxa"/>
            <w:tcMar>
              <w:top w:w="0" w:type="dxa"/>
              <w:left w:w="108" w:type="dxa"/>
              <w:bottom w:w="0" w:type="dxa"/>
              <w:right w:w="108" w:type="dxa"/>
            </w:tcMar>
            <w:hideMark/>
          </w:tcPr>
          <w:p w14:paraId="380A6FCB" w14:textId="77777777" w:rsidR="00BD2CA4" w:rsidRDefault="00BD2CA4" w:rsidP="00BB67E5">
            <w:pPr>
              <w:suppressAutoHyphens w:val="0"/>
              <w:spacing w:line="276" w:lineRule="auto"/>
              <w:ind w:firstLine="0"/>
              <w:jc w:val="left"/>
              <w:rPr>
                <w:rFonts w:cs="Arial"/>
                <w:color w:val="000000"/>
                <w:sz w:val="22"/>
                <w:szCs w:val="24"/>
                <w:lang w:eastAsia="pt-BR"/>
              </w:rPr>
            </w:pPr>
            <w:r w:rsidRPr="007378BF">
              <w:rPr>
                <w:rFonts w:cs="Arial"/>
                <w:color w:val="000000"/>
                <w:sz w:val="22"/>
                <w:szCs w:val="24"/>
                <w:lang w:eastAsia="pt-BR"/>
              </w:rPr>
              <w:t xml:space="preserve">Prioridade: </w:t>
            </w:r>
            <w:r w:rsidRPr="007378BF">
              <w:rPr>
                <w:rFonts w:cs="Arial"/>
                <w:color w:val="000000"/>
                <w:sz w:val="22"/>
                <w:szCs w:val="24"/>
                <w:lang w:eastAsia="pt-BR"/>
              </w:rPr>
              <w:tab/>
            </w:r>
          </w:p>
          <w:p w14:paraId="036F8C3A" w14:textId="77777777" w:rsidR="00BD2CA4" w:rsidRPr="007378BF" w:rsidRDefault="00BD2CA4" w:rsidP="00BB67E5">
            <w:pPr>
              <w:suppressAutoHyphens w:val="0"/>
              <w:spacing w:line="276" w:lineRule="auto"/>
              <w:ind w:firstLine="0"/>
              <w:jc w:val="left"/>
              <w:rPr>
                <w:rFonts w:cs="Arial"/>
                <w:color w:val="000000"/>
                <w:sz w:val="22"/>
                <w:szCs w:val="24"/>
                <w:lang w:eastAsia="pt-BR"/>
              </w:rPr>
            </w:pPr>
            <w:proofErr w:type="gramStart"/>
            <w:r>
              <w:rPr>
                <w:rFonts w:cs="Arial"/>
                <w:color w:val="000000"/>
                <w:sz w:val="22"/>
                <w:szCs w:val="24"/>
                <w:lang w:eastAsia="pt-BR"/>
              </w:rPr>
              <w:t xml:space="preserve">( </w:t>
            </w:r>
            <w:r w:rsidRPr="007378BF">
              <w:rPr>
                <w:rFonts w:cs="Arial"/>
                <w:color w:val="000000"/>
                <w:sz w:val="22"/>
                <w:szCs w:val="24"/>
                <w:lang w:eastAsia="pt-BR"/>
              </w:rPr>
              <w:t>)</w:t>
            </w:r>
            <w:proofErr w:type="gramEnd"/>
            <w:r w:rsidRPr="007378BF">
              <w:rPr>
                <w:rFonts w:cs="Arial"/>
                <w:color w:val="000000"/>
                <w:sz w:val="22"/>
                <w:szCs w:val="24"/>
                <w:lang w:eastAsia="pt-BR"/>
              </w:rPr>
              <w:t xml:space="preserve"> Altíssima</w:t>
            </w:r>
          </w:p>
          <w:p w14:paraId="69633980" w14:textId="77777777" w:rsidR="00BD2CA4" w:rsidRPr="007378BF" w:rsidRDefault="00BD2CA4" w:rsidP="00BB67E5">
            <w:pPr>
              <w:suppressAutoHyphens w:val="0"/>
              <w:spacing w:line="276" w:lineRule="auto"/>
              <w:ind w:firstLine="0"/>
              <w:jc w:val="left"/>
              <w:rPr>
                <w:rFonts w:cs="Arial"/>
                <w:color w:val="000000"/>
                <w:sz w:val="22"/>
                <w:szCs w:val="24"/>
                <w:lang w:eastAsia="pt-BR"/>
              </w:rPr>
            </w:pPr>
            <w:r>
              <w:rPr>
                <w:rFonts w:cs="Arial"/>
                <w:color w:val="000000"/>
                <w:sz w:val="22"/>
                <w:szCs w:val="24"/>
                <w:lang w:eastAsia="pt-BR"/>
              </w:rPr>
              <w:t>(X</w:t>
            </w:r>
            <w:r w:rsidRPr="007378BF">
              <w:rPr>
                <w:rFonts w:cs="Arial"/>
                <w:color w:val="000000"/>
                <w:sz w:val="22"/>
                <w:szCs w:val="24"/>
                <w:lang w:eastAsia="pt-BR"/>
              </w:rPr>
              <w:t>) Alta</w:t>
            </w:r>
          </w:p>
          <w:p w14:paraId="1EA1D8B1" w14:textId="77777777" w:rsidR="00BD2CA4" w:rsidRPr="007378BF" w:rsidRDefault="00BD2CA4" w:rsidP="00BB67E5">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Média</w:t>
            </w:r>
          </w:p>
          <w:p w14:paraId="4202B513" w14:textId="77777777" w:rsidR="00BD2CA4" w:rsidRPr="007378BF" w:rsidRDefault="00BD2CA4" w:rsidP="00BB67E5">
            <w:pPr>
              <w:suppressAutoHyphens w:val="0"/>
              <w:spacing w:line="276" w:lineRule="auto"/>
              <w:ind w:firstLine="0"/>
              <w:jc w:val="left"/>
              <w:rPr>
                <w:rFonts w:cs="Arial"/>
                <w:color w:val="000000"/>
                <w:sz w:val="22"/>
                <w:szCs w:val="24"/>
                <w:lang w:eastAsia="pt-BR"/>
              </w:rPr>
            </w:pPr>
            <w:proofErr w:type="gramStart"/>
            <w:r w:rsidRPr="007378BF">
              <w:rPr>
                <w:rFonts w:cs="Arial"/>
                <w:color w:val="000000"/>
                <w:sz w:val="22"/>
                <w:szCs w:val="24"/>
                <w:lang w:eastAsia="pt-BR"/>
              </w:rPr>
              <w:t>( )</w:t>
            </w:r>
            <w:proofErr w:type="gramEnd"/>
            <w:r w:rsidRPr="007378BF">
              <w:rPr>
                <w:rFonts w:cs="Arial"/>
                <w:color w:val="000000"/>
                <w:sz w:val="22"/>
                <w:szCs w:val="24"/>
                <w:lang w:eastAsia="pt-BR"/>
              </w:rPr>
              <w:t xml:space="preserve"> Baixa </w:t>
            </w:r>
          </w:p>
        </w:tc>
      </w:tr>
      <w:tr w:rsidR="00BD2CA4" w:rsidRPr="007378BF" w14:paraId="30849803" w14:textId="77777777" w:rsidTr="00BD2CA4">
        <w:trPr>
          <w:trHeight w:val="255"/>
          <w:tblCellSpacing w:w="0" w:type="dxa"/>
        </w:trPr>
        <w:tc>
          <w:tcPr>
            <w:tcW w:w="8745" w:type="dxa"/>
            <w:gridSpan w:val="3"/>
            <w:tcMar>
              <w:top w:w="0" w:type="dxa"/>
              <w:left w:w="108" w:type="dxa"/>
              <w:bottom w:w="0" w:type="dxa"/>
              <w:right w:w="108" w:type="dxa"/>
            </w:tcMar>
            <w:hideMark/>
          </w:tcPr>
          <w:p w14:paraId="0DF860AE" w14:textId="62BEBDF1" w:rsidR="00E40C88" w:rsidRDefault="00BD2CA4" w:rsidP="00BD2CA4">
            <w:pPr>
              <w:pStyle w:val="NormalWeb"/>
              <w:spacing w:after="0"/>
              <w:ind w:firstLine="0"/>
              <w:jc w:val="left"/>
              <w:rPr>
                <w:sz w:val="28"/>
                <w:szCs w:val="18"/>
              </w:rPr>
            </w:pPr>
            <w:r w:rsidRPr="00B80138">
              <w:rPr>
                <w:b/>
                <w:bCs/>
                <w:sz w:val="22"/>
                <w:szCs w:val="18"/>
              </w:rPr>
              <w:t>Descrição</w:t>
            </w:r>
            <w:r w:rsidRPr="00B80138">
              <w:rPr>
                <w:sz w:val="22"/>
                <w:szCs w:val="18"/>
              </w:rPr>
              <w:t xml:space="preserve">: o sistema deve calcular a </w:t>
            </w:r>
            <w:r>
              <w:rPr>
                <w:sz w:val="22"/>
                <w:szCs w:val="18"/>
              </w:rPr>
              <w:t>correlação e regressão</w:t>
            </w:r>
            <w:r w:rsidRPr="00B80138">
              <w:rPr>
                <w:sz w:val="22"/>
                <w:szCs w:val="18"/>
              </w:rPr>
              <w:t>.                                                              Fórmula:</w:t>
            </w:r>
            <w:r>
              <w:rPr>
                <w:sz w:val="22"/>
                <w:szCs w:val="18"/>
              </w:rPr>
              <w:t xml:space="preserve"> </w:t>
            </w:r>
            <m:oMath>
              <m:r>
                <w:rPr>
                  <w:rFonts w:ascii="Cambria Math" w:hAnsi="Cambria Math"/>
                  <w:sz w:val="28"/>
                  <w:szCs w:val="18"/>
                </w:rPr>
                <m:t xml:space="preserve">r= </m:t>
              </m:r>
              <m:f>
                <m:fPr>
                  <m:ctrlPr>
                    <w:rPr>
                      <w:rFonts w:ascii="Cambria Math" w:hAnsi="Cambria Math"/>
                      <w:i/>
                      <w:sz w:val="28"/>
                      <w:szCs w:val="18"/>
                    </w:rPr>
                  </m:ctrlPr>
                </m:fPr>
                <m:num>
                  <m:r>
                    <w:rPr>
                      <w:rFonts w:ascii="Cambria Math" w:hAnsi="Cambria Math"/>
                      <w:sz w:val="28"/>
                      <w:szCs w:val="18"/>
                    </w:rPr>
                    <m:t>n.∑xi.yi-</m:t>
                  </m:r>
                  <m:d>
                    <m:dPr>
                      <m:ctrlPr>
                        <w:rPr>
                          <w:rFonts w:ascii="Cambria Math" w:hAnsi="Cambria Math"/>
                          <w:i/>
                          <w:sz w:val="28"/>
                          <w:szCs w:val="18"/>
                        </w:rPr>
                      </m:ctrlPr>
                    </m:dPr>
                    <m:e>
                      <m:r>
                        <w:rPr>
                          <w:rFonts w:ascii="Cambria Math" w:hAnsi="Cambria Math"/>
                          <w:sz w:val="28"/>
                          <w:szCs w:val="18"/>
                        </w:rPr>
                        <m:t>∑xi</m:t>
                      </m:r>
                    </m:e>
                  </m:d>
                  <m:r>
                    <w:rPr>
                      <w:rFonts w:ascii="Cambria Math" w:hAnsi="Cambria Math"/>
                      <w:sz w:val="28"/>
                      <w:szCs w:val="18"/>
                    </w:rPr>
                    <m:t>.(∑yi)</m:t>
                  </m:r>
                </m:num>
                <m:den>
                  <m:rad>
                    <m:radPr>
                      <m:degHide m:val="1"/>
                      <m:ctrlPr>
                        <w:rPr>
                          <w:rFonts w:ascii="Cambria Math" w:hAnsi="Cambria Math"/>
                          <w:i/>
                          <w:sz w:val="28"/>
                          <w:szCs w:val="18"/>
                        </w:rPr>
                      </m:ctrlPr>
                    </m:radPr>
                    <m:deg/>
                    <m:e>
                      <m:d>
                        <m:dPr>
                          <m:begChr m:val="["/>
                          <m:endChr m:val="]"/>
                          <m:ctrlPr>
                            <w:rPr>
                              <w:rFonts w:ascii="Cambria Math" w:hAnsi="Cambria Math"/>
                              <w:i/>
                              <w:sz w:val="28"/>
                              <w:szCs w:val="18"/>
                            </w:rPr>
                          </m:ctrlPr>
                        </m:dPr>
                        <m:e>
                          <m:r>
                            <w:rPr>
                              <w:rFonts w:ascii="Cambria Math" w:hAnsi="Cambria Math"/>
                              <w:sz w:val="28"/>
                              <w:szCs w:val="18"/>
                            </w:rPr>
                            <m:t>n.∑</m:t>
                          </m:r>
                          <m:sSup>
                            <m:sSupPr>
                              <m:ctrlPr>
                                <w:rPr>
                                  <w:rFonts w:ascii="Cambria Math" w:hAnsi="Cambria Math"/>
                                  <w:i/>
                                  <w:sz w:val="28"/>
                                  <w:szCs w:val="18"/>
                                </w:rPr>
                              </m:ctrlPr>
                            </m:sSupPr>
                            <m:e>
                              <m:r>
                                <w:rPr>
                                  <w:rFonts w:ascii="Cambria Math" w:hAnsi="Cambria Math"/>
                                  <w:sz w:val="28"/>
                                  <w:szCs w:val="18"/>
                                </w:rPr>
                                <m:t>xi</m:t>
                              </m:r>
                            </m:e>
                            <m:sup>
                              <m:r>
                                <w:rPr>
                                  <w:rFonts w:ascii="Cambria Math" w:hAnsi="Cambria Math"/>
                                  <w:sz w:val="28"/>
                                  <w:szCs w:val="18"/>
                                </w:rPr>
                                <m:t>2</m:t>
                              </m:r>
                            </m:sup>
                          </m:sSup>
                          <m:r>
                            <w:rPr>
                              <w:rFonts w:ascii="Cambria Math" w:hAnsi="Cambria Math"/>
                              <w:sz w:val="28"/>
                              <w:szCs w:val="18"/>
                            </w:rPr>
                            <m:t>-</m:t>
                          </m:r>
                          <m:sSup>
                            <m:sSupPr>
                              <m:ctrlPr>
                                <w:rPr>
                                  <w:rFonts w:ascii="Cambria Math" w:hAnsi="Cambria Math"/>
                                  <w:i/>
                                  <w:sz w:val="28"/>
                                  <w:szCs w:val="18"/>
                                </w:rPr>
                              </m:ctrlPr>
                            </m:sSupPr>
                            <m:e>
                              <m:d>
                                <m:dPr>
                                  <m:ctrlPr>
                                    <w:rPr>
                                      <w:rFonts w:ascii="Cambria Math" w:hAnsi="Cambria Math"/>
                                      <w:i/>
                                      <w:sz w:val="28"/>
                                      <w:szCs w:val="18"/>
                                    </w:rPr>
                                  </m:ctrlPr>
                                </m:dPr>
                                <m:e>
                                  <m:r>
                                    <w:rPr>
                                      <w:rFonts w:ascii="Cambria Math" w:hAnsi="Cambria Math"/>
                                      <w:sz w:val="28"/>
                                      <w:szCs w:val="18"/>
                                    </w:rPr>
                                    <m:t>∑xi</m:t>
                                  </m:r>
                                </m:e>
                              </m:d>
                            </m:e>
                            <m:sup>
                              <m:r>
                                <w:rPr>
                                  <w:rFonts w:ascii="Cambria Math" w:hAnsi="Cambria Math"/>
                                  <w:sz w:val="28"/>
                                  <w:szCs w:val="18"/>
                                </w:rPr>
                                <m:t>2</m:t>
                              </m:r>
                            </m:sup>
                          </m:sSup>
                        </m:e>
                      </m:d>
                    </m:e>
                  </m:rad>
                  <m:r>
                    <w:rPr>
                      <w:rFonts w:ascii="Cambria Math" w:hAnsi="Cambria Math"/>
                      <w:sz w:val="28"/>
                      <w:szCs w:val="18"/>
                    </w:rPr>
                    <m:t>.</m:t>
                  </m:r>
                  <m:d>
                    <m:dPr>
                      <m:begChr m:val="["/>
                      <m:endChr m:val="]"/>
                      <m:ctrlPr>
                        <w:rPr>
                          <w:rFonts w:ascii="Cambria Math" w:hAnsi="Cambria Math"/>
                          <w:i/>
                          <w:sz w:val="28"/>
                          <w:szCs w:val="18"/>
                        </w:rPr>
                      </m:ctrlPr>
                    </m:dPr>
                    <m:e>
                      <m:r>
                        <w:rPr>
                          <w:rFonts w:ascii="Cambria Math" w:hAnsi="Cambria Math"/>
                          <w:sz w:val="28"/>
                          <w:szCs w:val="18"/>
                        </w:rPr>
                        <m:t>n.∑</m:t>
                      </m:r>
                      <m:sSup>
                        <m:sSupPr>
                          <m:ctrlPr>
                            <w:rPr>
                              <w:rFonts w:ascii="Cambria Math" w:hAnsi="Cambria Math"/>
                              <w:i/>
                              <w:sz w:val="28"/>
                              <w:szCs w:val="18"/>
                            </w:rPr>
                          </m:ctrlPr>
                        </m:sSupPr>
                        <m:e>
                          <m:r>
                            <w:rPr>
                              <w:rFonts w:ascii="Cambria Math" w:hAnsi="Cambria Math"/>
                              <w:sz w:val="28"/>
                              <w:szCs w:val="18"/>
                            </w:rPr>
                            <m:t>yi</m:t>
                          </m:r>
                        </m:e>
                        <m:sup>
                          <m:r>
                            <w:rPr>
                              <w:rFonts w:ascii="Cambria Math" w:hAnsi="Cambria Math"/>
                              <w:sz w:val="28"/>
                              <w:szCs w:val="18"/>
                            </w:rPr>
                            <m:t>2</m:t>
                          </m:r>
                        </m:sup>
                      </m:sSup>
                      <m:r>
                        <w:rPr>
                          <w:rFonts w:ascii="Cambria Math" w:hAnsi="Cambria Math"/>
                          <w:sz w:val="28"/>
                          <w:szCs w:val="18"/>
                        </w:rPr>
                        <m:t>-</m:t>
                      </m:r>
                      <m:sSup>
                        <m:sSupPr>
                          <m:ctrlPr>
                            <w:rPr>
                              <w:rFonts w:ascii="Cambria Math" w:hAnsi="Cambria Math"/>
                              <w:i/>
                              <w:sz w:val="28"/>
                              <w:szCs w:val="18"/>
                            </w:rPr>
                          </m:ctrlPr>
                        </m:sSupPr>
                        <m:e>
                          <m:d>
                            <m:dPr>
                              <m:ctrlPr>
                                <w:rPr>
                                  <w:rFonts w:ascii="Cambria Math" w:hAnsi="Cambria Math"/>
                                  <w:i/>
                                  <w:sz w:val="28"/>
                                  <w:szCs w:val="18"/>
                                </w:rPr>
                              </m:ctrlPr>
                            </m:dPr>
                            <m:e>
                              <m:r>
                                <w:rPr>
                                  <w:rFonts w:ascii="Cambria Math" w:hAnsi="Cambria Math"/>
                                  <w:sz w:val="28"/>
                                  <w:szCs w:val="18"/>
                                </w:rPr>
                                <m:t>∑yi</m:t>
                              </m:r>
                            </m:e>
                          </m:d>
                        </m:e>
                        <m:sup>
                          <m:r>
                            <w:rPr>
                              <w:rFonts w:ascii="Cambria Math" w:hAnsi="Cambria Math"/>
                              <w:sz w:val="28"/>
                              <w:szCs w:val="18"/>
                            </w:rPr>
                            <m:t>2</m:t>
                          </m:r>
                        </m:sup>
                      </m:sSup>
                    </m:e>
                  </m:d>
                  <m:r>
                    <w:rPr>
                      <w:rFonts w:ascii="Cambria Math" w:hAnsi="Cambria Math"/>
                      <w:sz w:val="28"/>
                      <w:szCs w:val="18"/>
                    </w:rPr>
                    <m:t xml:space="preserve"> </m:t>
                  </m:r>
                </m:den>
              </m:f>
            </m:oMath>
          </w:p>
          <w:p w14:paraId="651FF822" w14:textId="77777777" w:rsidR="00E40C88" w:rsidRPr="00851900" w:rsidRDefault="00E40C88" w:rsidP="00BD2CA4">
            <w:pPr>
              <w:pStyle w:val="NormalWeb"/>
              <w:spacing w:after="0"/>
              <w:ind w:firstLine="0"/>
              <w:jc w:val="left"/>
              <w:rPr>
                <w:rFonts w:cs="Arial"/>
                <w:color w:val="000000"/>
                <w:sz w:val="28"/>
                <w:szCs w:val="18"/>
                <w:lang w:eastAsia="pt-BR"/>
              </w:rPr>
            </w:pPr>
            <m:oMath>
              <m:r>
                <w:rPr>
                  <w:rFonts w:ascii="Cambria Math" w:hAnsi="Cambria Math" w:cs="Arial"/>
                  <w:color w:val="000000"/>
                  <w:sz w:val="28"/>
                  <w:szCs w:val="18"/>
                  <w:lang w:eastAsia="pt-BR"/>
                </w:rPr>
                <m:t>y=a.x+b</m:t>
              </m:r>
            </m:oMath>
            <w:r w:rsidRPr="00851900">
              <w:rPr>
                <w:rFonts w:cs="Arial"/>
                <w:color w:val="000000"/>
                <w:sz w:val="28"/>
                <w:szCs w:val="18"/>
                <w:lang w:eastAsia="pt-BR"/>
              </w:rPr>
              <w:t xml:space="preserve">    </w:t>
            </w:r>
            <m:oMath>
              <m:r>
                <w:rPr>
                  <w:rFonts w:ascii="Cambria Math" w:hAnsi="Cambria Math" w:cs="Arial"/>
                  <w:color w:val="000000"/>
                  <w:sz w:val="28"/>
                  <w:szCs w:val="18"/>
                  <w:lang w:eastAsia="pt-BR"/>
                </w:rPr>
                <m:t xml:space="preserve">a= </m:t>
              </m:r>
              <m:f>
                <m:fPr>
                  <m:ctrlPr>
                    <w:rPr>
                      <w:rFonts w:ascii="Cambria Math" w:hAnsi="Cambria Math" w:cs="Arial"/>
                      <w:i/>
                      <w:color w:val="000000"/>
                      <w:sz w:val="28"/>
                      <w:szCs w:val="18"/>
                      <w:lang w:eastAsia="pt-BR"/>
                    </w:rPr>
                  </m:ctrlPr>
                </m:fPr>
                <m:num>
                  <m:r>
                    <w:rPr>
                      <w:rFonts w:ascii="Cambria Math" w:hAnsi="Cambria Math" w:cs="Arial"/>
                      <w:color w:val="000000"/>
                      <w:sz w:val="28"/>
                      <w:szCs w:val="18"/>
                      <w:lang w:eastAsia="pt-BR"/>
                    </w:rPr>
                    <m:t>n.∑xi.yi- ∑xi . ∑yi</m:t>
                  </m:r>
                </m:num>
                <m:den>
                  <m:r>
                    <w:rPr>
                      <w:rFonts w:ascii="Cambria Math" w:hAnsi="Cambria Math" w:cs="Arial"/>
                      <w:color w:val="000000"/>
                      <w:sz w:val="28"/>
                      <w:szCs w:val="18"/>
                      <w:lang w:eastAsia="pt-BR"/>
                    </w:rPr>
                    <m:t>n∑</m:t>
                  </m:r>
                  <m:sSup>
                    <m:sSupPr>
                      <m:ctrlPr>
                        <w:rPr>
                          <w:rFonts w:ascii="Cambria Math" w:hAnsi="Cambria Math" w:cs="Arial"/>
                          <w:i/>
                          <w:color w:val="000000"/>
                          <w:sz w:val="28"/>
                          <w:szCs w:val="18"/>
                          <w:lang w:eastAsia="pt-BR"/>
                        </w:rPr>
                      </m:ctrlPr>
                    </m:sSupPr>
                    <m:e>
                      <m:r>
                        <w:rPr>
                          <w:rFonts w:ascii="Cambria Math" w:hAnsi="Cambria Math" w:cs="Arial"/>
                          <w:color w:val="000000"/>
                          <w:sz w:val="28"/>
                          <w:szCs w:val="18"/>
                          <w:lang w:eastAsia="pt-BR"/>
                        </w:rPr>
                        <m:t>xi</m:t>
                      </m:r>
                    </m:e>
                    <m:sup>
                      <m:r>
                        <w:rPr>
                          <w:rFonts w:ascii="Cambria Math" w:hAnsi="Cambria Math" w:cs="Arial"/>
                          <w:color w:val="000000"/>
                          <w:sz w:val="28"/>
                          <w:szCs w:val="18"/>
                          <w:lang w:eastAsia="pt-BR"/>
                        </w:rPr>
                        <m:t>2</m:t>
                      </m:r>
                    </m:sup>
                  </m:sSup>
                  <m:r>
                    <w:rPr>
                      <w:rFonts w:ascii="Cambria Math" w:hAnsi="Cambria Math" w:cs="Arial"/>
                      <w:color w:val="000000"/>
                      <w:sz w:val="28"/>
                      <w:szCs w:val="18"/>
                      <w:lang w:eastAsia="pt-BR"/>
                    </w:rPr>
                    <m:t>-</m:t>
                  </m:r>
                  <m:sSup>
                    <m:sSupPr>
                      <m:ctrlPr>
                        <w:rPr>
                          <w:rFonts w:ascii="Cambria Math" w:hAnsi="Cambria Math" w:cs="Arial"/>
                          <w:i/>
                          <w:color w:val="000000"/>
                          <w:sz w:val="28"/>
                          <w:szCs w:val="18"/>
                          <w:lang w:eastAsia="pt-BR"/>
                        </w:rPr>
                      </m:ctrlPr>
                    </m:sSupPr>
                    <m:e>
                      <m:r>
                        <w:rPr>
                          <w:rFonts w:ascii="Cambria Math" w:hAnsi="Cambria Math" w:cs="Arial"/>
                          <w:color w:val="000000"/>
                          <w:sz w:val="28"/>
                          <w:szCs w:val="18"/>
                          <w:lang w:eastAsia="pt-BR"/>
                        </w:rPr>
                        <m:t>(∑xi)</m:t>
                      </m:r>
                    </m:e>
                    <m:sup>
                      <m:r>
                        <w:rPr>
                          <w:rFonts w:ascii="Cambria Math" w:hAnsi="Cambria Math" w:cs="Arial"/>
                          <w:color w:val="000000"/>
                          <w:sz w:val="28"/>
                          <w:szCs w:val="18"/>
                          <w:lang w:eastAsia="pt-BR"/>
                        </w:rPr>
                        <m:t>2</m:t>
                      </m:r>
                    </m:sup>
                  </m:sSup>
                </m:den>
              </m:f>
            </m:oMath>
            <w:r w:rsidRPr="00851900">
              <w:rPr>
                <w:rFonts w:cs="Arial"/>
                <w:color w:val="000000"/>
                <w:sz w:val="28"/>
                <w:szCs w:val="18"/>
                <w:lang w:eastAsia="pt-BR"/>
              </w:rPr>
              <w:t xml:space="preserve">  </w:t>
            </w:r>
          </w:p>
          <w:p w14:paraId="4BBA8248" w14:textId="77777777" w:rsidR="00851900" w:rsidRDefault="00E40C88" w:rsidP="00851900">
            <w:pPr>
              <w:pStyle w:val="NormalWeb"/>
              <w:spacing w:after="0"/>
              <w:ind w:firstLine="0"/>
              <w:jc w:val="left"/>
              <w:rPr>
                <w:rFonts w:cs="Arial"/>
                <w:color w:val="000000"/>
                <w:sz w:val="28"/>
                <w:szCs w:val="18"/>
                <w:lang w:eastAsia="pt-BR"/>
              </w:rPr>
            </w:pPr>
            <w:r w:rsidRPr="00851900">
              <w:rPr>
                <w:rFonts w:cs="Arial"/>
                <w:color w:val="000000"/>
                <w:sz w:val="28"/>
                <w:szCs w:val="18"/>
                <w:lang w:eastAsia="pt-BR"/>
              </w:rPr>
              <w:t xml:space="preserve"> </w:t>
            </w:r>
            <m:oMath>
              <m:r>
                <w:rPr>
                  <w:rFonts w:ascii="Cambria Math" w:hAnsi="Cambria Math" w:cs="Arial"/>
                  <w:color w:val="000000"/>
                  <w:sz w:val="28"/>
                  <w:szCs w:val="18"/>
                  <w:lang w:eastAsia="pt-BR"/>
                </w:rPr>
                <m:t>b=Y-a.X</m:t>
              </m:r>
            </m:oMath>
            <w:r w:rsidRPr="00851900">
              <w:rPr>
                <w:rFonts w:cs="Arial"/>
                <w:color w:val="000000"/>
                <w:sz w:val="28"/>
                <w:szCs w:val="18"/>
                <w:lang w:eastAsia="pt-BR"/>
              </w:rPr>
              <w:t xml:space="preserve"> </w:t>
            </w:r>
          </w:p>
          <w:p w14:paraId="02166746" w14:textId="4D24DDB2" w:rsidR="00BD2CA4" w:rsidRPr="00851900" w:rsidRDefault="00E40C88" w:rsidP="00851900">
            <w:pPr>
              <w:pStyle w:val="NormalWeb"/>
              <w:spacing w:after="0"/>
              <w:ind w:firstLine="0"/>
              <w:jc w:val="left"/>
              <w:rPr>
                <w:rFonts w:cs="Arial"/>
                <w:color w:val="000000"/>
                <w:sz w:val="28"/>
                <w:szCs w:val="18"/>
                <w:lang w:eastAsia="pt-BR"/>
              </w:rPr>
            </w:pPr>
            <w:r w:rsidRPr="00851900">
              <w:rPr>
                <w:rFonts w:cs="Arial"/>
                <w:color w:val="000000"/>
                <w:sz w:val="28"/>
                <w:szCs w:val="18"/>
                <w:lang w:eastAsia="pt-BR"/>
              </w:rPr>
              <w:t xml:space="preserve"> </w:t>
            </w:r>
            <m:oMath>
              <m:r>
                <w:rPr>
                  <w:rFonts w:ascii="Cambria Math" w:hAnsi="Cambria Math" w:cs="Arial"/>
                  <w:color w:val="000000"/>
                  <w:sz w:val="28"/>
                  <w:szCs w:val="18"/>
                  <w:lang w:eastAsia="pt-BR"/>
                </w:rPr>
                <m:t xml:space="preserve">Y= </m:t>
              </m:r>
              <m:f>
                <m:fPr>
                  <m:ctrlPr>
                    <w:rPr>
                      <w:rFonts w:ascii="Cambria Math" w:hAnsi="Cambria Math" w:cs="Arial"/>
                      <w:i/>
                      <w:color w:val="000000"/>
                      <w:sz w:val="28"/>
                      <w:szCs w:val="18"/>
                      <w:lang w:eastAsia="pt-BR"/>
                    </w:rPr>
                  </m:ctrlPr>
                </m:fPr>
                <m:num>
                  <m:r>
                    <w:rPr>
                      <w:rFonts w:ascii="Cambria Math" w:hAnsi="Cambria Math" w:cs="Arial"/>
                      <w:color w:val="000000"/>
                      <w:sz w:val="28"/>
                      <w:szCs w:val="18"/>
                      <w:lang w:eastAsia="pt-BR"/>
                    </w:rPr>
                    <m:t>∑yi</m:t>
                  </m:r>
                </m:num>
                <m:den>
                  <m:r>
                    <w:rPr>
                      <w:rFonts w:ascii="Cambria Math" w:hAnsi="Cambria Math" w:cs="Arial"/>
                      <w:color w:val="000000"/>
                      <w:sz w:val="28"/>
                      <w:szCs w:val="18"/>
                      <w:lang w:eastAsia="pt-BR"/>
                    </w:rPr>
                    <m:t>n</m:t>
                  </m:r>
                </m:den>
              </m:f>
              <m:r>
                <w:rPr>
                  <w:rFonts w:ascii="Cambria Math" w:hAnsi="Cambria Math" w:cs="Arial"/>
                  <w:color w:val="000000"/>
                  <w:sz w:val="28"/>
                  <w:szCs w:val="18"/>
                  <w:lang w:eastAsia="pt-BR"/>
                </w:rPr>
                <m:t xml:space="preserve">    X= </m:t>
              </m:r>
              <m:f>
                <m:fPr>
                  <m:ctrlPr>
                    <w:rPr>
                      <w:rFonts w:ascii="Cambria Math" w:hAnsi="Cambria Math" w:cs="Arial"/>
                      <w:i/>
                      <w:color w:val="000000"/>
                      <w:sz w:val="28"/>
                      <w:szCs w:val="18"/>
                      <w:lang w:eastAsia="pt-BR"/>
                    </w:rPr>
                  </m:ctrlPr>
                </m:fPr>
                <m:num>
                  <m:r>
                    <w:rPr>
                      <w:rFonts w:ascii="Cambria Math" w:hAnsi="Cambria Math" w:cs="Arial"/>
                      <w:color w:val="000000"/>
                      <w:sz w:val="28"/>
                      <w:szCs w:val="18"/>
                      <w:lang w:eastAsia="pt-BR"/>
                    </w:rPr>
                    <m:t>∑xi</m:t>
                  </m:r>
                </m:num>
                <m:den>
                  <m:r>
                    <w:rPr>
                      <w:rFonts w:ascii="Cambria Math" w:hAnsi="Cambria Math" w:cs="Arial"/>
                      <w:color w:val="000000"/>
                      <w:sz w:val="28"/>
                      <w:szCs w:val="18"/>
                      <w:lang w:eastAsia="pt-BR"/>
                    </w:rPr>
                    <m:t>n</m:t>
                  </m:r>
                </m:den>
              </m:f>
            </m:oMath>
          </w:p>
        </w:tc>
      </w:tr>
    </w:tbl>
    <w:p w14:paraId="143E8ECF" w14:textId="77777777" w:rsidR="00BD2CA4" w:rsidRDefault="00BD2CA4" w:rsidP="00414E18">
      <w:pPr>
        <w:ind w:firstLine="0"/>
        <w:rPr>
          <w:szCs w:val="24"/>
        </w:rPr>
      </w:pPr>
    </w:p>
    <w:p w14:paraId="6A323A8D" w14:textId="77777777" w:rsidR="00414E18" w:rsidRDefault="00414E18" w:rsidP="00414E18">
      <w:pPr>
        <w:ind w:firstLine="0"/>
        <w:rPr>
          <w:szCs w:val="24"/>
        </w:rPr>
      </w:pPr>
    </w:p>
    <w:p w14:paraId="3EEAC4FA" w14:textId="59BF0D3C" w:rsidR="00414E18" w:rsidRDefault="00414E18" w:rsidP="00414E18">
      <w:pPr>
        <w:ind w:firstLine="0"/>
        <w:rPr>
          <w:szCs w:val="24"/>
        </w:rPr>
      </w:pPr>
      <w:r w:rsidRPr="003447F4">
        <w:rPr>
          <w:szCs w:val="24"/>
        </w:rPr>
        <w:t>3.2.3</w:t>
      </w:r>
      <w:r>
        <w:rPr>
          <w:szCs w:val="24"/>
        </w:rPr>
        <w:t xml:space="preserve"> </w:t>
      </w:r>
      <w:r w:rsidRPr="003447F4">
        <w:rPr>
          <w:szCs w:val="24"/>
        </w:rPr>
        <w:t>Requisitos Não Funcionais</w:t>
      </w:r>
    </w:p>
    <w:p w14:paraId="116BAE29" w14:textId="77777777" w:rsidR="00F20296" w:rsidRDefault="00F20296" w:rsidP="00414E18">
      <w:pPr>
        <w:ind w:firstLine="0"/>
        <w:rPr>
          <w:szCs w:val="24"/>
        </w:rPr>
      </w:pPr>
    </w:p>
    <w:tbl>
      <w:tblPr>
        <w:tblStyle w:val="Tabelacomgrade"/>
        <w:tblW w:w="0" w:type="auto"/>
        <w:tblLook w:val="04A0" w:firstRow="1" w:lastRow="0" w:firstColumn="1" w:lastColumn="0" w:noHBand="0" w:noVBand="1"/>
      </w:tblPr>
      <w:tblGrid>
        <w:gridCol w:w="3124"/>
        <w:gridCol w:w="1481"/>
        <w:gridCol w:w="1855"/>
        <w:gridCol w:w="2033"/>
      </w:tblGrid>
      <w:tr w:rsidR="00414E18" w:rsidRPr="00510FB7" w14:paraId="252DC7F3" w14:textId="77777777" w:rsidTr="00414E18">
        <w:tc>
          <w:tcPr>
            <w:tcW w:w="3652" w:type="dxa"/>
          </w:tcPr>
          <w:p w14:paraId="4F936EB4" w14:textId="77777777" w:rsidR="00414E18" w:rsidRPr="00510FB7" w:rsidRDefault="00414E18" w:rsidP="00414E18">
            <w:pPr>
              <w:ind w:firstLine="0"/>
              <w:jc w:val="left"/>
              <w:rPr>
                <w:sz w:val="22"/>
                <w:szCs w:val="22"/>
              </w:rPr>
            </w:pPr>
            <w:r w:rsidRPr="00510FB7">
              <w:rPr>
                <w:rFonts w:cs="Arial"/>
                <w:b/>
                <w:bCs/>
                <w:color w:val="000000"/>
                <w:sz w:val="22"/>
                <w:szCs w:val="22"/>
                <w:lang w:eastAsia="pt-BR"/>
              </w:rPr>
              <w:lastRenderedPageBreak/>
              <w:t>RNF 001</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Paleta de cores do Software</w:t>
            </w:r>
          </w:p>
        </w:tc>
        <w:tc>
          <w:tcPr>
            <w:tcW w:w="1547" w:type="dxa"/>
          </w:tcPr>
          <w:p w14:paraId="660ADEF5" w14:textId="4E0237F6" w:rsidR="00414E18" w:rsidRPr="00510FB7" w:rsidRDefault="00414E18" w:rsidP="00414E18">
            <w:pPr>
              <w:spacing w:line="240" w:lineRule="auto"/>
              <w:ind w:firstLine="0"/>
              <w:rPr>
                <w:sz w:val="22"/>
                <w:szCs w:val="22"/>
              </w:rPr>
            </w:pPr>
            <w:r w:rsidRPr="007378BF">
              <w:rPr>
                <w:rFonts w:cs="Arial"/>
                <w:color w:val="000000"/>
                <w:sz w:val="22"/>
                <w:szCs w:val="22"/>
                <w:lang w:eastAsia="pt-BR"/>
              </w:rPr>
              <w:t xml:space="preserve">Categoria: </w:t>
            </w:r>
            <w:r w:rsidR="005E2E2A">
              <w:rPr>
                <w:rFonts w:cs="Arial"/>
                <w:color w:val="000000"/>
                <w:sz w:val="22"/>
                <w:szCs w:val="22"/>
                <w:lang w:eastAsia="pt-BR"/>
              </w:rPr>
              <w:t>Interface</w:t>
            </w:r>
          </w:p>
        </w:tc>
        <w:tc>
          <w:tcPr>
            <w:tcW w:w="1855" w:type="dxa"/>
          </w:tcPr>
          <w:p w14:paraId="4A18489A" w14:textId="77777777" w:rsidR="00414E18" w:rsidRPr="00510FB7" w:rsidRDefault="00414E18" w:rsidP="00414E18">
            <w:pPr>
              <w:suppressAutoHyphens w:val="0"/>
              <w:spacing w:line="240" w:lineRule="auto"/>
              <w:ind w:firstLine="0"/>
              <w:jc w:val="left"/>
              <w:rPr>
                <w:rFonts w:cs="Arial"/>
                <w:color w:val="000000"/>
                <w:sz w:val="22"/>
                <w:szCs w:val="22"/>
                <w:lang w:eastAsia="pt-BR"/>
              </w:rPr>
            </w:pPr>
            <w:r w:rsidRPr="00510FB7">
              <w:rPr>
                <w:rFonts w:cs="Arial"/>
                <w:color w:val="000000"/>
                <w:sz w:val="22"/>
                <w:szCs w:val="22"/>
                <w:lang w:eastAsia="pt-BR"/>
              </w:rPr>
              <w:t>Obrigatoriedade</w:t>
            </w:r>
            <w:r w:rsidRPr="007378BF">
              <w:rPr>
                <w:rFonts w:cs="Arial"/>
                <w:color w:val="000000"/>
                <w:sz w:val="22"/>
                <w:szCs w:val="22"/>
                <w:lang w:eastAsia="pt-BR"/>
              </w:rPr>
              <w:t xml:space="preserve">: </w:t>
            </w:r>
          </w:p>
          <w:p w14:paraId="20A60F7E" w14:textId="77777777" w:rsidR="00414E18" w:rsidRPr="007378BF" w:rsidRDefault="00414E18" w:rsidP="00414E18">
            <w:pPr>
              <w:suppressAutoHyphens w:val="0"/>
              <w:spacing w:line="240" w:lineRule="auto"/>
              <w:ind w:firstLine="0"/>
              <w:jc w:val="left"/>
              <w:rPr>
                <w:rFonts w:cs="Arial"/>
                <w:color w:val="000000"/>
                <w:sz w:val="22"/>
                <w:szCs w:val="22"/>
                <w:lang w:eastAsia="pt-BR"/>
              </w:rPr>
            </w:pPr>
            <w:r>
              <w:rPr>
                <w:rFonts w:cs="Arial"/>
                <w:color w:val="000000"/>
                <w:sz w:val="22"/>
                <w:szCs w:val="22"/>
                <w:lang w:eastAsia="pt-BR"/>
              </w:rPr>
              <w:t xml:space="preserve">(    </w:t>
            </w:r>
            <w:r w:rsidRPr="007378BF">
              <w:rPr>
                <w:rFonts w:cs="Arial"/>
                <w:color w:val="000000"/>
                <w:sz w:val="22"/>
                <w:szCs w:val="22"/>
                <w:lang w:eastAsia="pt-BR"/>
              </w:rPr>
              <w:t xml:space="preserve">) </w:t>
            </w:r>
            <w:r w:rsidRPr="00510FB7">
              <w:rPr>
                <w:rFonts w:cs="Arial"/>
                <w:color w:val="000000"/>
                <w:sz w:val="22"/>
                <w:szCs w:val="22"/>
                <w:lang w:eastAsia="pt-BR"/>
              </w:rPr>
              <w:t>Desejável</w:t>
            </w:r>
          </w:p>
          <w:p w14:paraId="1DAD1C8F" w14:textId="77777777" w:rsidR="00414E18" w:rsidRPr="00510FB7" w:rsidRDefault="00414E18" w:rsidP="00414E18">
            <w:pPr>
              <w:spacing w:line="240" w:lineRule="auto"/>
              <w:ind w:firstLine="0"/>
              <w:rPr>
                <w:sz w:val="22"/>
                <w:szCs w:val="22"/>
              </w:rPr>
            </w:pPr>
            <w:r w:rsidRPr="007378BF">
              <w:rPr>
                <w:rFonts w:cs="Arial"/>
                <w:color w:val="000000"/>
                <w:sz w:val="22"/>
                <w:szCs w:val="22"/>
                <w:lang w:eastAsia="pt-BR"/>
              </w:rPr>
              <w:t>(</w:t>
            </w:r>
            <w:r>
              <w:rPr>
                <w:rFonts w:cs="Arial"/>
                <w:color w:val="000000"/>
                <w:sz w:val="22"/>
                <w:szCs w:val="22"/>
                <w:lang w:eastAsia="pt-BR"/>
              </w:rPr>
              <w:t>X</w:t>
            </w:r>
            <w:r w:rsidRPr="007378BF">
              <w:rPr>
                <w:rFonts w:cs="Arial"/>
                <w:color w:val="000000"/>
                <w:sz w:val="22"/>
                <w:szCs w:val="22"/>
                <w:lang w:eastAsia="pt-BR"/>
              </w:rPr>
              <w:t xml:space="preserve">) </w:t>
            </w:r>
            <w:r w:rsidRPr="00510FB7">
              <w:rPr>
                <w:rFonts w:cs="Arial"/>
                <w:color w:val="000000"/>
                <w:sz w:val="22"/>
                <w:szCs w:val="22"/>
                <w:lang w:eastAsia="pt-BR"/>
              </w:rPr>
              <w:t>Obrigatório</w:t>
            </w:r>
          </w:p>
        </w:tc>
        <w:tc>
          <w:tcPr>
            <w:tcW w:w="2156" w:type="dxa"/>
          </w:tcPr>
          <w:p w14:paraId="152D4DE1" w14:textId="77777777" w:rsidR="00414E18" w:rsidRDefault="00414E18" w:rsidP="00414E18">
            <w:pPr>
              <w:spacing w:line="240" w:lineRule="auto"/>
              <w:ind w:firstLine="0"/>
              <w:rPr>
                <w:sz w:val="22"/>
                <w:szCs w:val="22"/>
              </w:rPr>
            </w:pPr>
            <w:r w:rsidRPr="00510FB7">
              <w:rPr>
                <w:sz w:val="22"/>
                <w:szCs w:val="22"/>
              </w:rPr>
              <w:t>Permanência</w:t>
            </w:r>
            <w:r>
              <w:rPr>
                <w:sz w:val="22"/>
                <w:szCs w:val="22"/>
              </w:rPr>
              <w:t>:</w:t>
            </w:r>
          </w:p>
          <w:p w14:paraId="06115F7F" w14:textId="77777777" w:rsidR="00414E18" w:rsidRDefault="00414E18" w:rsidP="00414E18">
            <w:pPr>
              <w:spacing w:line="240" w:lineRule="auto"/>
              <w:ind w:firstLine="0"/>
              <w:rPr>
                <w:sz w:val="22"/>
                <w:szCs w:val="22"/>
              </w:rPr>
            </w:pPr>
            <w:r>
              <w:rPr>
                <w:sz w:val="22"/>
                <w:szCs w:val="22"/>
              </w:rPr>
              <w:t>(X) Permanente</w:t>
            </w:r>
          </w:p>
          <w:p w14:paraId="63894BCC" w14:textId="77777777" w:rsidR="00414E18" w:rsidRPr="00510FB7" w:rsidRDefault="00414E18" w:rsidP="00414E18">
            <w:pPr>
              <w:ind w:firstLine="0"/>
              <w:rPr>
                <w:sz w:val="22"/>
                <w:szCs w:val="22"/>
              </w:rPr>
            </w:pPr>
            <w:r>
              <w:rPr>
                <w:sz w:val="22"/>
                <w:szCs w:val="22"/>
              </w:rPr>
              <w:t>(    ) Transitório</w:t>
            </w:r>
          </w:p>
        </w:tc>
      </w:tr>
      <w:tr w:rsidR="00414E18" w:rsidRPr="00510FB7" w14:paraId="3CA4405B" w14:textId="77777777" w:rsidTr="00414E18">
        <w:tc>
          <w:tcPr>
            <w:tcW w:w="9210" w:type="dxa"/>
            <w:gridSpan w:val="4"/>
          </w:tcPr>
          <w:p w14:paraId="685C6BE6" w14:textId="1E70A3C4" w:rsidR="00414E18" w:rsidRPr="00C14500" w:rsidRDefault="00414E18" w:rsidP="00414E18">
            <w:pPr>
              <w:ind w:firstLine="0"/>
            </w:pPr>
            <w:r>
              <w:rPr>
                <w:sz w:val="22"/>
                <w:szCs w:val="22"/>
              </w:rPr>
              <w:t xml:space="preserve">O sistema terá como suas principais cores tons de </w:t>
            </w:r>
            <w:r w:rsidR="00844F1E">
              <w:rPr>
                <w:sz w:val="22"/>
                <w:szCs w:val="22"/>
              </w:rPr>
              <w:t>cinza e azul</w:t>
            </w:r>
            <w:r>
              <w:rPr>
                <w:sz w:val="22"/>
                <w:szCs w:val="22"/>
              </w:rPr>
              <w:t xml:space="preserve">, que são encontradas nas telas de background e botões, por exemplo. Algumas cores como preto e branco também serão encontradas em </w:t>
            </w:r>
            <w:r w:rsidR="00844F1E">
              <w:rPr>
                <w:sz w:val="22"/>
                <w:szCs w:val="22"/>
              </w:rPr>
              <w:t>menus</w:t>
            </w:r>
            <w:r>
              <w:rPr>
                <w:sz w:val="22"/>
                <w:szCs w:val="22"/>
              </w:rPr>
              <w:t>, telas de inserção de dados, etc.</w:t>
            </w:r>
          </w:p>
        </w:tc>
      </w:tr>
    </w:tbl>
    <w:p w14:paraId="0445A8D2" w14:textId="77777777" w:rsidR="00414E18" w:rsidRDefault="00414E18" w:rsidP="00414E18">
      <w:pPr>
        <w:ind w:firstLine="0"/>
        <w:rPr>
          <w:szCs w:val="24"/>
        </w:rPr>
      </w:pPr>
    </w:p>
    <w:tbl>
      <w:tblPr>
        <w:tblStyle w:val="Tabelacomgrade"/>
        <w:tblW w:w="0" w:type="auto"/>
        <w:tblLook w:val="04A0" w:firstRow="1" w:lastRow="0" w:firstColumn="1" w:lastColumn="0" w:noHBand="0" w:noVBand="1"/>
      </w:tblPr>
      <w:tblGrid>
        <w:gridCol w:w="3098"/>
        <w:gridCol w:w="1508"/>
        <w:gridCol w:w="1855"/>
        <w:gridCol w:w="2032"/>
      </w:tblGrid>
      <w:tr w:rsidR="00414E18" w:rsidRPr="00510FB7" w14:paraId="7A3DA5A7" w14:textId="77777777" w:rsidTr="00414E18">
        <w:tc>
          <w:tcPr>
            <w:tcW w:w="3652" w:type="dxa"/>
          </w:tcPr>
          <w:p w14:paraId="7F6A37E2" w14:textId="77777777" w:rsidR="00414E18" w:rsidRPr="00510FB7" w:rsidRDefault="00414E18" w:rsidP="00414E18">
            <w:pPr>
              <w:ind w:firstLine="0"/>
              <w:jc w:val="left"/>
              <w:rPr>
                <w:sz w:val="22"/>
                <w:szCs w:val="22"/>
              </w:rPr>
            </w:pPr>
            <w:r w:rsidRPr="00510FB7">
              <w:rPr>
                <w:rFonts w:cs="Arial"/>
                <w:b/>
                <w:bCs/>
                <w:color w:val="000000"/>
                <w:sz w:val="22"/>
                <w:szCs w:val="22"/>
                <w:lang w:eastAsia="pt-BR"/>
              </w:rPr>
              <w:t>RNF 00</w:t>
            </w:r>
            <w:r>
              <w:rPr>
                <w:rFonts w:cs="Arial"/>
                <w:b/>
                <w:bCs/>
                <w:color w:val="000000"/>
                <w:sz w:val="22"/>
                <w:szCs w:val="22"/>
                <w:lang w:eastAsia="pt-BR"/>
              </w:rPr>
              <w:t>2</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Sistema Web</w:t>
            </w:r>
          </w:p>
        </w:tc>
        <w:tc>
          <w:tcPr>
            <w:tcW w:w="1547" w:type="dxa"/>
          </w:tcPr>
          <w:p w14:paraId="28EED0C4" w14:textId="26A5734F" w:rsidR="00414E18" w:rsidRPr="00510FB7" w:rsidRDefault="00414E18" w:rsidP="00414E18">
            <w:pPr>
              <w:spacing w:line="240" w:lineRule="auto"/>
              <w:ind w:firstLine="0"/>
              <w:rPr>
                <w:sz w:val="22"/>
                <w:szCs w:val="22"/>
              </w:rPr>
            </w:pPr>
            <w:r w:rsidRPr="007378BF">
              <w:rPr>
                <w:rFonts w:cs="Arial"/>
                <w:color w:val="000000"/>
                <w:sz w:val="22"/>
                <w:szCs w:val="22"/>
                <w:lang w:eastAsia="pt-BR"/>
              </w:rPr>
              <w:t xml:space="preserve">Categoria: </w:t>
            </w:r>
            <w:r w:rsidR="005E2E2A">
              <w:rPr>
                <w:rFonts w:cs="Arial"/>
                <w:color w:val="000000"/>
                <w:sz w:val="22"/>
                <w:szCs w:val="22"/>
                <w:lang w:eastAsia="pt-BR"/>
              </w:rPr>
              <w:t>Usabilidade</w:t>
            </w:r>
          </w:p>
        </w:tc>
        <w:tc>
          <w:tcPr>
            <w:tcW w:w="1855" w:type="dxa"/>
          </w:tcPr>
          <w:p w14:paraId="6CCBA5D3" w14:textId="77777777" w:rsidR="00414E18" w:rsidRPr="00510FB7" w:rsidRDefault="00414E18" w:rsidP="00414E18">
            <w:pPr>
              <w:suppressAutoHyphens w:val="0"/>
              <w:spacing w:line="240" w:lineRule="auto"/>
              <w:ind w:firstLine="0"/>
              <w:jc w:val="left"/>
              <w:rPr>
                <w:rFonts w:cs="Arial"/>
                <w:color w:val="000000"/>
                <w:sz w:val="22"/>
                <w:szCs w:val="22"/>
                <w:lang w:eastAsia="pt-BR"/>
              </w:rPr>
            </w:pPr>
            <w:r w:rsidRPr="00510FB7">
              <w:rPr>
                <w:rFonts w:cs="Arial"/>
                <w:color w:val="000000"/>
                <w:sz w:val="22"/>
                <w:szCs w:val="22"/>
                <w:lang w:eastAsia="pt-BR"/>
              </w:rPr>
              <w:t>Obrigatoriedade</w:t>
            </w:r>
            <w:r w:rsidRPr="007378BF">
              <w:rPr>
                <w:rFonts w:cs="Arial"/>
                <w:color w:val="000000"/>
                <w:sz w:val="22"/>
                <w:szCs w:val="22"/>
                <w:lang w:eastAsia="pt-BR"/>
              </w:rPr>
              <w:t xml:space="preserve">: </w:t>
            </w:r>
          </w:p>
          <w:p w14:paraId="5BA57973" w14:textId="77777777" w:rsidR="00414E18" w:rsidRPr="007378BF" w:rsidRDefault="00414E18" w:rsidP="00414E18">
            <w:pPr>
              <w:suppressAutoHyphens w:val="0"/>
              <w:spacing w:line="240" w:lineRule="auto"/>
              <w:ind w:firstLine="0"/>
              <w:jc w:val="left"/>
              <w:rPr>
                <w:rFonts w:cs="Arial"/>
                <w:color w:val="000000"/>
                <w:sz w:val="22"/>
                <w:szCs w:val="22"/>
                <w:lang w:eastAsia="pt-BR"/>
              </w:rPr>
            </w:pPr>
            <w:r>
              <w:rPr>
                <w:rFonts w:cs="Arial"/>
                <w:color w:val="000000"/>
                <w:sz w:val="22"/>
                <w:szCs w:val="22"/>
                <w:lang w:eastAsia="pt-BR"/>
              </w:rPr>
              <w:t xml:space="preserve">(    </w:t>
            </w:r>
            <w:r w:rsidRPr="007378BF">
              <w:rPr>
                <w:rFonts w:cs="Arial"/>
                <w:color w:val="000000"/>
                <w:sz w:val="22"/>
                <w:szCs w:val="22"/>
                <w:lang w:eastAsia="pt-BR"/>
              </w:rPr>
              <w:t xml:space="preserve">) </w:t>
            </w:r>
            <w:r w:rsidRPr="00510FB7">
              <w:rPr>
                <w:rFonts w:cs="Arial"/>
                <w:color w:val="000000"/>
                <w:sz w:val="22"/>
                <w:szCs w:val="22"/>
                <w:lang w:eastAsia="pt-BR"/>
              </w:rPr>
              <w:t>Desejável</w:t>
            </w:r>
          </w:p>
          <w:p w14:paraId="76311CE5" w14:textId="77777777" w:rsidR="00414E18" w:rsidRPr="00510FB7" w:rsidRDefault="00414E18" w:rsidP="00414E18">
            <w:pPr>
              <w:spacing w:line="240" w:lineRule="auto"/>
              <w:ind w:firstLine="0"/>
              <w:rPr>
                <w:sz w:val="22"/>
                <w:szCs w:val="22"/>
              </w:rPr>
            </w:pPr>
            <w:r w:rsidRPr="007378BF">
              <w:rPr>
                <w:rFonts w:cs="Arial"/>
                <w:color w:val="000000"/>
                <w:sz w:val="22"/>
                <w:szCs w:val="22"/>
                <w:lang w:eastAsia="pt-BR"/>
              </w:rPr>
              <w:t>(</w:t>
            </w:r>
            <w:r>
              <w:rPr>
                <w:rFonts w:cs="Arial"/>
                <w:color w:val="000000"/>
                <w:sz w:val="22"/>
                <w:szCs w:val="22"/>
                <w:lang w:eastAsia="pt-BR"/>
              </w:rPr>
              <w:t>X</w:t>
            </w:r>
            <w:r w:rsidRPr="007378BF">
              <w:rPr>
                <w:rFonts w:cs="Arial"/>
                <w:color w:val="000000"/>
                <w:sz w:val="22"/>
                <w:szCs w:val="22"/>
                <w:lang w:eastAsia="pt-BR"/>
              </w:rPr>
              <w:t xml:space="preserve">) </w:t>
            </w:r>
            <w:r w:rsidRPr="00510FB7">
              <w:rPr>
                <w:rFonts w:cs="Arial"/>
                <w:color w:val="000000"/>
                <w:sz w:val="22"/>
                <w:szCs w:val="22"/>
                <w:lang w:eastAsia="pt-BR"/>
              </w:rPr>
              <w:t>Obrigatório</w:t>
            </w:r>
          </w:p>
        </w:tc>
        <w:tc>
          <w:tcPr>
            <w:tcW w:w="2156" w:type="dxa"/>
          </w:tcPr>
          <w:p w14:paraId="552E8184" w14:textId="77777777" w:rsidR="00414E18" w:rsidRDefault="00414E18" w:rsidP="00414E18">
            <w:pPr>
              <w:spacing w:line="240" w:lineRule="auto"/>
              <w:ind w:firstLine="0"/>
              <w:rPr>
                <w:sz w:val="22"/>
                <w:szCs w:val="22"/>
              </w:rPr>
            </w:pPr>
            <w:r w:rsidRPr="00510FB7">
              <w:rPr>
                <w:sz w:val="22"/>
                <w:szCs w:val="22"/>
              </w:rPr>
              <w:t>Permanência</w:t>
            </w:r>
            <w:r>
              <w:rPr>
                <w:sz w:val="22"/>
                <w:szCs w:val="22"/>
              </w:rPr>
              <w:t>:</w:t>
            </w:r>
          </w:p>
          <w:p w14:paraId="742B7666" w14:textId="77777777" w:rsidR="00414E18" w:rsidRDefault="00414E18" w:rsidP="00414E18">
            <w:pPr>
              <w:spacing w:line="240" w:lineRule="auto"/>
              <w:ind w:firstLine="0"/>
              <w:rPr>
                <w:sz w:val="22"/>
                <w:szCs w:val="22"/>
              </w:rPr>
            </w:pPr>
            <w:r>
              <w:rPr>
                <w:sz w:val="22"/>
                <w:szCs w:val="22"/>
              </w:rPr>
              <w:t>() Permanente</w:t>
            </w:r>
          </w:p>
          <w:p w14:paraId="426A11E7" w14:textId="77777777" w:rsidR="00414E18" w:rsidRPr="00510FB7" w:rsidRDefault="00414E18" w:rsidP="00414E18">
            <w:pPr>
              <w:ind w:firstLine="0"/>
              <w:rPr>
                <w:sz w:val="22"/>
                <w:szCs w:val="22"/>
              </w:rPr>
            </w:pPr>
            <w:r>
              <w:rPr>
                <w:sz w:val="22"/>
                <w:szCs w:val="22"/>
              </w:rPr>
              <w:t>(X) Transitório</w:t>
            </w:r>
          </w:p>
        </w:tc>
      </w:tr>
      <w:tr w:rsidR="00414E18" w:rsidRPr="00510FB7" w14:paraId="34E91A08" w14:textId="77777777" w:rsidTr="00414E18">
        <w:tc>
          <w:tcPr>
            <w:tcW w:w="9210" w:type="dxa"/>
            <w:gridSpan w:val="4"/>
          </w:tcPr>
          <w:p w14:paraId="2A08F699" w14:textId="3530B1E1" w:rsidR="00414E18" w:rsidRPr="00C14500" w:rsidRDefault="00414E18" w:rsidP="00414E18">
            <w:pPr>
              <w:ind w:firstLine="0"/>
            </w:pPr>
            <w:r>
              <w:rPr>
                <w:sz w:val="22"/>
                <w:szCs w:val="22"/>
              </w:rPr>
              <w:t xml:space="preserve">O sistema será Web, e o usuário poderá acessá-lo através de navegadores como Google Chrome, Edge, </w:t>
            </w:r>
            <w:r w:rsidR="00844F1E">
              <w:rPr>
                <w:sz w:val="22"/>
                <w:szCs w:val="22"/>
              </w:rPr>
              <w:t>Opera</w:t>
            </w:r>
            <w:r>
              <w:rPr>
                <w:sz w:val="22"/>
                <w:szCs w:val="22"/>
              </w:rPr>
              <w:t xml:space="preserve"> etc.</w:t>
            </w:r>
          </w:p>
        </w:tc>
      </w:tr>
    </w:tbl>
    <w:p w14:paraId="6D988590" w14:textId="77777777" w:rsidR="00414E18" w:rsidRDefault="00414E18" w:rsidP="00414E18">
      <w:pPr>
        <w:ind w:firstLine="0"/>
        <w:rPr>
          <w:szCs w:val="24"/>
        </w:rPr>
      </w:pPr>
    </w:p>
    <w:tbl>
      <w:tblPr>
        <w:tblStyle w:val="Tabelacomgrade"/>
        <w:tblW w:w="0" w:type="auto"/>
        <w:tblLook w:val="04A0" w:firstRow="1" w:lastRow="0" w:firstColumn="1" w:lastColumn="0" w:noHBand="0" w:noVBand="1"/>
      </w:tblPr>
      <w:tblGrid>
        <w:gridCol w:w="3163"/>
        <w:gridCol w:w="1482"/>
        <w:gridCol w:w="1855"/>
        <w:gridCol w:w="1993"/>
      </w:tblGrid>
      <w:tr w:rsidR="00414E18" w:rsidRPr="00510FB7" w14:paraId="2D4448F6" w14:textId="77777777" w:rsidTr="00F20296">
        <w:tc>
          <w:tcPr>
            <w:tcW w:w="3321" w:type="dxa"/>
          </w:tcPr>
          <w:p w14:paraId="58CCD8C6" w14:textId="72CEBACB" w:rsidR="00414E18" w:rsidRPr="00510FB7" w:rsidRDefault="00414E18" w:rsidP="00414E18">
            <w:pPr>
              <w:ind w:firstLine="0"/>
              <w:jc w:val="left"/>
              <w:rPr>
                <w:sz w:val="22"/>
                <w:szCs w:val="22"/>
              </w:rPr>
            </w:pPr>
            <w:r w:rsidRPr="00510FB7">
              <w:rPr>
                <w:rFonts w:cs="Arial"/>
                <w:b/>
                <w:bCs/>
                <w:color w:val="000000"/>
                <w:sz w:val="22"/>
                <w:szCs w:val="22"/>
                <w:lang w:eastAsia="pt-BR"/>
              </w:rPr>
              <w:t>RNF 00</w:t>
            </w:r>
            <w:r w:rsidR="00F20296">
              <w:rPr>
                <w:rFonts w:cs="Arial"/>
                <w:b/>
                <w:bCs/>
                <w:color w:val="000000"/>
                <w:sz w:val="22"/>
                <w:szCs w:val="22"/>
                <w:lang w:eastAsia="pt-BR"/>
              </w:rPr>
              <w:t>3</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Responsividade</w:t>
            </w:r>
          </w:p>
        </w:tc>
        <w:tc>
          <w:tcPr>
            <w:tcW w:w="1497" w:type="dxa"/>
          </w:tcPr>
          <w:p w14:paraId="45A518AB" w14:textId="7A522248" w:rsidR="00414E18" w:rsidRPr="00510FB7" w:rsidRDefault="00414E18" w:rsidP="00414E18">
            <w:pPr>
              <w:spacing w:line="240" w:lineRule="auto"/>
              <w:ind w:firstLine="0"/>
              <w:rPr>
                <w:sz w:val="22"/>
                <w:szCs w:val="22"/>
              </w:rPr>
            </w:pPr>
            <w:r w:rsidRPr="007378BF">
              <w:rPr>
                <w:rFonts w:cs="Arial"/>
                <w:color w:val="000000"/>
                <w:sz w:val="22"/>
                <w:szCs w:val="22"/>
                <w:lang w:eastAsia="pt-BR"/>
              </w:rPr>
              <w:t xml:space="preserve">Categoria: </w:t>
            </w:r>
            <w:r w:rsidR="005E2E2A">
              <w:rPr>
                <w:rFonts w:cs="Arial"/>
                <w:color w:val="000000"/>
                <w:sz w:val="22"/>
                <w:szCs w:val="22"/>
                <w:lang w:eastAsia="pt-BR"/>
              </w:rPr>
              <w:t>Usabilidade</w:t>
            </w:r>
          </w:p>
        </w:tc>
        <w:tc>
          <w:tcPr>
            <w:tcW w:w="1855" w:type="dxa"/>
          </w:tcPr>
          <w:p w14:paraId="69B031CF" w14:textId="77777777" w:rsidR="00414E18" w:rsidRPr="00510FB7" w:rsidRDefault="00414E18" w:rsidP="00414E18">
            <w:pPr>
              <w:suppressAutoHyphens w:val="0"/>
              <w:spacing w:line="240" w:lineRule="auto"/>
              <w:ind w:firstLine="0"/>
              <w:jc w:val="left"/>
              <w:rPr>
                <w:rFonts w:cs="Arial"/>
                <w:color w:val="000000"/>
                <w:sz w:val="22"/>
                <w:szCs w:val="22"/>
                <w:lang w:eastAsia="pt-BR"/>
              </w:rPr>
            </w:pPr>
            <w:r w:rsidRPr="00510FB7">
              <w:rPr>
                <w:rFonts w:cs="Arial"/>
                <w:color w:val="000000"/>
                <w:sz w:val="22"/>
                <w:szCs w:val="22"/>
                <w:lang w:eastAsia="pt-BR"/>
              </w:rPr>
              <w:t>Obrigatoriedade</w:t>
            </w:r>
            <w:r w:rsidRPr="007378BF">
              <w:rPr>
                <w:rFonts w:cs="Arial"/>
                <w:color w:val="000000"/>
                <w:sz w:val="22"/>
                <w:szCs w:val="22"/>
                <w:lang w:eastAsia="pt-BR"/>
              </w:rPr>
              <w:t xml:space="preserve">: </w:t>
            </w:r>
          </w:p>
          <w:p w14:paraId="2773BC4D" w14:textId="77777777" w:rsidR="00414E18" w:rsidRPr="007378BF" w:rsidRDefault="00414E18" w:rsidP="00414E18">
            <w:pPr>
              <w:suppressAutoHyphens w:val="0"/>
              <w:spacing w:line="240" w:lineRule="auto"/>
              <w:ind w:firstLine="0"/>
              <w:jc w:val="left"/>
              <w:rPr>
                <w:rFonts w:cs="Arial"/>
                <w:color w:val="000000"/>
                <w:sz w:val="22"/>
                <w:szCs w:val="22"/>
                <w:lang w:eastAsia="pt-BR"/>
              </w:rPr>
            </w:pPr>
            <w:r>
              <w:rPr>
                <w:rFonts w:cs="Arial"/>
                <w:color w:val="000000"/>
                <w:sz w:val="22"/>
                <w:szCs w:val="22"/>
                <w:lang w:eastAsia="pt-BR"/>
              </w:rPr>
              <w:t>(X</w:t>
            </w:r>
            <w:r w:rsidRPr="007378BF">
              <w:rPr>
                <w:rFonts w:cs="Arial"/>
                <w:color w:val="000000"/>
                <w:sz w:val="22"/>
                <w:szCs w:val="22"/>
                <w:lang w:eastAsia="pt-BR"/>
              </w:rPr>
              <w:t xml:space="preserve">) </w:t>
            </w:r>
            <w:r w:rsidRPr="00510FB7">
              <w:rPr>
                <w:rFonts w:cs="Arial"/>
                <w:color w:val="000000"/>
                <w:sz w:val="22"/>
                <w:szCs w:val="22"/>
                <w:lang w:eastAsia="pt-BR"/>
              </w:rPr>
              <w:t>Desejável</w:t>
            </w:r>
          </w:p>
          <w:p w14:paraId="1E0B913E" w14:textId="77777777" w:rsidR="00414E18" w:rsidRPr="00510FB7" w:rsidRDefault="00414E18" w:rsidP="00414E18">
            <w:pPr>
              <w:spacing w:line="240" w:lineRule="auto"/>
              <w:ind w:firstLine="0"/>
              <w:rPr>
                <w:sz w:val="22"/>
                <w:szCs w:val="22"/>
              </w:rPr>
            </w:pPr>
            <w:r w:rsidRPr="007378BF">
              <w:rPr>
                <w:rFonts w:cs="Arial"/>
                <w:color w:val="000000"/>
                <w:sz w:val="22"/>
                <w:szCs w:val="22"/>
                <w:lang w:eastAsia="pt-BR"/>
              </w:rPr>
              <w:t>(</w:t>
            </w:r>
            <w:r>
              <w:rPr>
                <w:rFonts w:cs="Arial"/>
                <w:color w:val="000000"/>
                <w:sz w:val="22"/>
                <w:szCs w:val="22"/>
                <w:lang w:eastAsia="pt-BR"/>
              </w:rPr>
              <w:t xml:space="preserve">  </w:t>
            </w:r>
            <w:r w:rsidRPr="007378BF">
              <w:rPr>
                <w:rFonts w:cs="Arial"/>
                <w:color w:val="000000"/>
                <w:sz w:val="22"/>
                <w:szCs w:val="22"/>
                <w:lang w:eastAsia="pt-BR"/>
              </w:rPr>
              <w:t xml:space="preserve"> ) </w:t>
            </w:r>
            <w:r w:rsidRPr="00510FB7">
              <w:rPr>
                <w:rFonts w:cs="Arial"/>
                <w:color w:val="000000"/>
                <w:sz w:val="22"/>
                <w:szCs w:val="22"/>
                <w:lang w:eastAsia="pt-BR"/>
              </w:rPr>
              <w:t>Obrigatório</w:t>
            </w:r>
          </w:p>
        </w:tc>
        <w:tc>
          <w:tcPr>
            <w:tcW w:w="2046" w:type="dxa"/>
          </w:tcPr>
          <w:p w14:paraId="3CCFC500" w14:textId="77777777" w:rsidR="00414E18" w:rsidRDefault="00414E18" w:rsidP="00414E18">
            <w:pPr>
              <w:spacing w:line="240" w:lineRule="auto"/>
              <w:ind w:firstLine="0"/>
              <w:rPr>
                <w:sz w:val="22"/>
                <w:szCs w:val="22"/>
              </w:rPr>
            </w:pPr>
            <w:r w:rsidRPr="00510FB7">
              <w:rPr>
                <w:sz w:val="22"/>
                <w:szCs w:val="22"/>
              </w:rPr>
              <w:t>Permanência</w:t>
            </w:r>
            <w:r>
              <w:rPr>
                <w:sz w:val="22"/>
                <w:szCs w:val="22"/>
              </w:rPr>
              <w:t>:</w:t>
            </w:r>
          </w:p>
          <w:p w14:paraId="09C563CD" w14:textId="77777777" w:rsidR="00414E18" w:rsidRDefault="00414E18" w:rsidP="00414E18">
            <w:pPr>
              <w:spacing w:line="240" w:lineRule="auto"/>
              <w:ind w:firstLine="0"/>
              <w:rPr>
                <w:sz w:val="22"/>
                <w:szCs w:val="22"/>
              </w:rPr>
            </w:pPr>
            <w:r>
              <w:rPr>
                <w:sz w:val="22"/>
                <w:szCs w:val="22"/>
              </w:rPr>
              <w:t>(X) Permanente</w:t>
            </w:r>
          </w:p>
          <w:p w14:paraId="749257EE" w14:textId="77777777" w:rsidR="00414E18" w:rsidRPr="00510FB7" w:rsidRDefault="00414E18" w:rsidP="00414E18">
            <w:pPr>
              <w:ind w:firstLine="0"/>
              <w:rPr>
                <w:sz w:val="22"/>
                <w:szCs w:val="22"/>
              </w:rPr>
            </w:pPr>
            <w:r>
              <w:rPr>
                <w:sz w:val="22"/>
                <w:szCs w:val="22"/>
              </w:rPr>
              <w:t>(    ) Transitório</w:t>
            </w:r>
          </w:p>
        </w:tc>
      </w:tr>
      <w:tr w:rsidR="00414E18" w:rsidRPr="00510FB7" w14:paraId="07D0D46A" w14:textId="77777777" w:rsidTr="00F20296">
        <w:tc>
          <w:tcPr>
            <w:tcW w:w="8719" w:type="dxa"/>
            <w:gridSpan w:val="4"/>
          </w:tcPr>
          <w:p w14:paraId="2FAFD6D1" w14:textId="77777777" w:rsidR="00414E18" w:rsidRPr="00510FB7" w:rsidRDefault="00414E18" w:rsidP="00414E18">
            <w:pPr>
              <w:ind w:firstLine="0"/>
              <w:rPr>
                <w:sz w:val="22"/>
                <w:szCs w:val="22"/>
              </w:rPr>
            </w:pPr>
            <w:r>
              <w:rPr>
                <w:sz w:val="22"/>
                <w:szCs w:val="22"/>
              </w:rPr>
              <w:t xml:space="preserve">O sistema será responsivo, ou seja, o site </w:t>
            </w:r>
            <w:r w:rsidRPr="005C6297">
              <w:rPr>
                <w:sz w:val="22"/>
                <w:szCs w:val="22"/>
              </w:rPr>
              <w:t>adapta</w:t>
            </w:r>
            <w:r>
              <w:rPr>
                <w:sz w:val="22"/>
                <w:szCs w:val="22"/>
              </w:rPr>
              <w:t>-se</w:t>
            </w:r>
            <w:r w:rsidRPr="005C6297">
              <w:rPr>
                <w:sz w:val="22"/>
                <w:szCs w:val="22"/>
              </w:rPr>
              <w:t xml:space="preserve"> ao browser do </w:t>
            </w:r>
            <w:r>
              <w:rPr>
                <w:sz w:val="22"/>
                <w:szCs w:val="22"/>
              </w:rPr>
              <w:t xml:space="preserve">dispositivo </w:t>
            </w:r>
            <w:r w:rsidRPr="005C6297">
              <w:rPr>
                <w:sz w:val="22"/>
                <w:szCs w:val="22"/>
              </w:rPr>
              <w:t>usuário sem precisar definir diversas folhas de estilos para cada resolução</w:t>
            </w:r>
            <w:r>
              <w:rPr>
                <w:sz w:val="22"/>
                <w:szCs w:val="22"/>
              </w:rPr>
              <w:t xml:space="preserve"> (Smartphone:400px x 700px, Tablet: 768px x 655px, Desktop: &gt;= 1024px x 655px)</w:t>
            </w:r>
            <w:r w:rsidRPr="005C6297">
              <w:rPr>
                <w:sz w:val="22"/>
                <w:szCs w:val="22"/>
              </w:rPr>
              <w:t>.</w:t>
            </w:r>
            <w:r>
              <w:rPr>
                <w:sz w:val="22"/>
                <w:szCs w:val="22"/>
              </w:rPr>
              <w:t xml:space="preserve"> </w:t>
            </w:r>
          </w:p>
        </w:tc>
      </w:tr>
    </w:tbl>
    <w:p w14:paraId="71719ABB" w14:textId="77777777" w:rsidR="00414E18" w:rsidRDefault="00414E18" w:rsidP="00414E18">
      <w:pPr>
        <w:ind w:firstLine="0"/>
        <w:rPr>
          <w:szCs w:val="24"/>
        </w:rPr>
      </w:pPr>
    </w:p>
    <w:tbl>
      <w:tblPr>
        <w:tblStyle w:val="Tabelacomgrade"/>
        <w:tblW w:w="0" w:type="auto"/>
        <w:tblLook w:val="04A0" w:firstRow="1" w:lastRow="0" w:firstColumn="1" w:lastColumn="0" w:noHBand="0" w:noVBand="1"/>
      </w:tblPr>
      <w:tblGrid>
        <w:gridCol w:w="3103"/>
        <w:gridCol w:w="1507"/>
        <w:gridCol w:w="1855"/>
        <w:gridCol w:w="2028"/>
      </w:tblGrid>
      <w:tr w:rsidR="00414E18" w:rsidRPr="00510FB7" w14:paraId="236E218E" w14:textId="77777777" w:rsidTr="00414E18">
        <w:tc>
          <w:tcPr>
            <w:tcW w:w="3652" w:type="dxa"/>
          </w:tcPr>
          <w:p w14:paraId="2E49E8ED" w14:textId="76839920" w:rsidR="00414E18" w:rsidRPr="00510FB7" w:rsidRDefault="00414E18" w:rsidP="00414E18">
            <w:pPr>
              <w:ind w:firstLine="0"/>
              <w:jc w:val="left"/>
              <w:rPr>
                <w:sz w:val="22"/>
                <w:szCs w:val="22"/>
              </w:rPr>
            </w:pPr>
            <w:r w:rsidRPr="00510FB7">
              <w:rPr>
                <w:rFonts w:cs="Arial"/>
                <w:b/>
                <w:bCs/>
                <w:color w:val="000000"/>
                <w:sz w:val="22"/>
                <w:szCs w:val="22"/>
                <w:lang w:eastAsia="pt-BR"/>
              </w:rPr>
              <w:t>RNF 00</w:t>
            </w:r>
            <w:r w:rsidR="00F20296">
              <w:rPr>
                <w:rFonts w:cs="Arial"/>
                <w:b/>
                <w:bCs/>
                <w:color w:val="000000"/>
                <w:sz w:val="22"/>
                <w:szCs w:val="22"/>
                <w:lang w:eastAsia="pt-BR"/>
              </w:rPr>
              <w:t>4</w:t>
            </w:r>
            <w:r w:rsidRPr="007378BF">
              <w:rPr>
                <w:rFonts w:cs="Arial"/>
                <w:b/>
                <w:bCs/>
                <w:color w:val="000000"/>
                <w:sz w:val="22"/>
                <w:szCs w:val="22"/>
                <w:lang w:eastAsia="pt-BR"/>
              </w:rPr>
              <w:t xml:space="preserve"> </w:t>
            </w:r>
            <w:r w:rsidRPr="007378BF">
              <w:rPr>
                <w:rFonts w:cs="Arial"/>
                <w:b/>
                <w:bCs/>
                <w:i/>
                <w:iCs/>
                <w:color w:val="000000"/>
                <w:sz w:val="22"/>
                <w:szCs w:val="22"/>
                <w:lang w:eastAsia="pt-BR"/>
              </w:rPr>
              <w:t>–</w:t>
            </w:r>
            <w:r>
              <w:rPr>
                <w:rFonts w:cs="Arial"/>
                <w:b/>
                <w:bCs/>
                <w:i/>
                <w:iCs/>
                <w:color w:val="000000"/>
                <w:sz w:val="22"/>
                <w:szCs w:val="22"/>
                <w:lang w:eastAsia="pt-BR"/>
              </w:rPr>
              <w:t xml:space="preserve"> Inserção de valores decimais</w:t>
            </w:r>
          </w:p>
        </w:tc>
        <w:tc>
          <w:tcPr>
            <w:tcW w:w="1547" w:type="dxa"/>
          </w:tcPr>
          <w:p w14:paraId="6479A2A3" w14:textId="13458E91" w:rsidR="00414E18" w:rsidRPr="00510FB7" w:rsidRDefault="00414E18" w:rsidP="00414E18">
            <w:pPr>
              <w:spacing w:line="240" w:lineRule="auto"/>
              <w:ind w:firstLine="0"/>
              <w:rPr>
                <w:sz w:val="22"/>
                <w:szCs w:val="22"/>
              </w:rPr>
            </w:pPr>
            <w:r w:rsidRPr="007378BF">
              <w:rPr>
                <w:rFonts w:cs="Arial"/>
                <w:color w:val="000000"/>
                <w:sz w:val="22"/>
                <w:szCs w:val="22"/>
                <w:lang w:eastAsia="pt-BR"/>
              </w:rPr>
              <w:t xml:space="preserve">Categoria: </w:t>
            </w:r>
            <w:r w:rsidR="005E2E2A">
              <w:rPr>
                <w:rFonts w:cs="Arial"/>
                <w:color w:val="000000"/>
                <w:sz w:val="22"/>
                <w:szCs w:val="22"/>
                <w:lang w:eastAsia="pt-BR"/>
              </w:rPr>
              <w:t>Usabilidade</w:t>
            </w:r>
          </w:p>
        </w:tc>
        <w:tc>
          <w:tcPr>
            <w:tcW w:w="1855" w:type="dxa"/>
          </w:tcPr>
          <w:p w14:paraId="29613F8D" w14:textId="77777777" w:rsidR="00414E18" w:rsidRPr="00510FB7" w:rsidRDefault="00414E18" w:rsidP="00414E18">
            <w:pPr>
              <w:suppressAutoHyphens w:val="0"/>
              <w:spacing w:line="240" w:lineRule="auto"/>
              <w:ind w:firstLine="0"/>
              <w:jc w:val="left"/>
              <w:rPr>
                <w:rFonts w:cs="Arial"/>
                <w:color w:val="000000"/>
                <w:sz w:val="22"/>
                <w:szCs w:val="22"/>
                <w:lang w:eastAsia="pt-BR"/>
              </w:rPr>
            </w:pPr>
            <w:r w:rsidRPr="00510FB7">
              <w:rPr>
                <w:rFonts w:cs="Arial"/>
                <w:color w:val="000000"/>
                <w:sz w:val="22"/>
                <w:szCs w:val="22"/>
                <w:lang w:eastAsia="pt-BR"/>
              </w:rPr>
              <w:t>Obrigatoriedade</w:t>
            </w:r>
            <w:r w:rsidRPr="007378BF">
              <w:rPr>
                <w:rFonts w:cs="Arial"/>
                <w:color w:val="000000"/>
                <w:sz w:val="22"/>
                <w:szCs w:val="22"/>
                <w:lang w:eastAsia="pt-BR"/>
              </w:rPr>
              <w:t xml:space="preserve">: </w:t>
            </w:r>
          </w:p>
          <w:p w14:paraId="12CFD320" w14:textId="77777777" w:rsidR="00414E18" w:rsidRPr="007378BF" w:rsidRDefault="00414E18" w:rsidP="00414E18">
            <w:pPr>
              <w:suppressAutoHyphens w:val="0"/>
              <w:spacing w:line="240" w:lineRule="auto"/>
              <w:ind w:firstLine="0"/>
              <w:jc w:val="left"/>
              <w:rPr>
                <w:rFonts w:cs="Arial"/>
                <w:color w:val="000000"/>
                <w:sz w:val="22"/>
                <w:szCs w:val="22"/>
                <w:lang w:eastAsia="pt-BR"/>
              </w:rPr>
            </w:pPr>
            <w:r>
              <w:rPr>
                <w:rFonts w:cs="Arial"/>
                <w:color w:val="000000"/>
                <w:sz w:val="22"/>
                <w:szCs w:val="22"/>
                <w:lang w:eastAsia="pt-BR"/>
              </w:rPr>
              <w:t>(X</w:t>
            </w:r>
            <w:r w:rsidRPr="007378BF">
              <w:rPr>
                <w:rFonts w:cs="Arial"/>
                <w:color w:val="000000"/>
                <w:sz w:val="22"/>
                <w:szCs w:val="22"/>
                <w:lang w:eastAsia="pt-BR"/>
              </w:rPr>
              <w:t xml:space="preserve">) </w:t>
            </w:r>
            <w:r w:rsidRPr="00510FB7">
              <w:rPr>
                <w:rFonts w:cs="Arial"/>
                <w:color w:val="000000"/>
                <w:sz w:val="22"/>
                <w:szCs w:val="22"/>
                <w:lang w:eastAsia="pt-BR"/>
              </w:rPr>
              <w:t>Desejável</w:t>
            </w:r>
          </w:p>
          <w:p w14:paraId="49E3305E" w14:textId="77777777" w:rsidR="00414E18" w:rsidRPr="00510FB7" w:rsidRDefault="00414E18" w:rsidP="00414E18">
            <w:pPr>
              <w:spacing w:line="240" w:lineRule="auto"/>
              <w:ind w:firstLine="0"/>
              <w:rPr>
                <w:sz w:val="22"/>
                <w:szCs w:val="22"/>
              </w:rPr>
            </w:pPr>
            <w:r w:rsidRPr="007378BF">
              <w:rPr>
                <w:rFonts w:cs="Arial"/>
                <w:color w:val="000000"/>
                <w:sz w:val="22"/>
                <w:szCs w:val="22"/>
                <w:lang w:eastAsia="pt-BR"/>
              </w:rPr>
              <w:t>(</w:t>
            </w:r>
            <w:r>
              <w:rPr>
                <w:rFonts w:cs="Arial"/>
                <w:color w:val="000000"/>
                <w:sz w:val="22"/>
                <w:szCs w:val="22"/>
                <w:lang w:eastAsia="pt-BR"/>
              </w:rPr>
              <w:t xml:space="preserve">  </w:t>
            </w:r>
            <w:r w:rsidRPr="007378BF">
              <w:rPr>
                <w:rFonts w:cs="Arial"/>
                <w:color w:val="000000"/>
                <w:sz w:val="22"/>
                <w:szCs w:val="22"/>
                <w:lang w:eastAsia="pt-BR"/>
              </w:rPr>
              <w:t xml:space="preserve"> ) </w:t>
            </w:r>
            <w:r w:rsidRPr="00510FB7">
              <w:rPr>
                <w:rFonts w:cs="Arial"/>
                <w:color w:val="000000"/>
                <w:sz w:val="22"/>
                <w:szCs w:val="22"/>
                <w:lang w:eastAsia="pt-BR"/>
              </w:rPr>
              <w:t>Obrigatório</w:t>
            </w:r>
          </w:p>
        </w:tc>
        <w:tc>
          <w:tcPr>
            <w:tcW w:w="2156" w:type="dxa"/>
          </w:tcPr>
          <w:p w14:paraId="2BC35367" w14:textId="77777777" w:rsidR="00414E18" w:rsidRDefault="00414E18" w:rsidP="00414E18">
            <w:pPr>
              <w:spacing w:line="240" w:lineRule="auto"/>
              <w:ind w:firstLine="0"/>
              <w:rPr>
                <w:sz w:val="22"/>
                <w:szCs w:val="22"/>
              </w:rPr>
            </w:pPr>
            <w:r w:rsidRPr="00510FB7">
              <w:rPr>
                <w:sz w:val="22"/>
                <w:szCs w:val="22"/>
              </w:rPr>
              <w:t>Permanência</w:t>
            </w:r>
            <w:r>
              <w:rPr>
                <w:sz w:val="22"/>
                <w:szCs w:val="22"/>
              </w:rPr>
              <w:t>:</w:t>
            </w:r>
          </w:p>
          <w:p w14:paraId="7F63544E" w14:textId="77777777" w:rsidR="00414E18" w:rsidRDefault="00414E18" w:rsidP="00414E18">
            <w:pPr>
              <w:spacing w:line="240" w:lineRule="auto"/>
              <w:ind w:firstLine="0"/>
              <w:rPr>
                <w:sz w:val="22"/>
                <w:szCs w:val="22"/>
              </w:rPr>
            </w:pPr>
            <w:r>
              <w:rPr>
                <w:sz w:val="22"/>
                <w:szCs w:val="22"/>
              </w:rPr>
              <w:t>(X) Permanente</w:t>
            </w:r>
          </w:p>
          <w:p w14:paraId="20A635E4" w14:textId="77777777" w:rsidR="00414E18" w:rsidRPr="00510FB7" w:rsidRDefault="00414E18" w:rsidP="00414E18">
            <w:pPr>
              <w:ind w:firstLine="0"/>
              <w:rPr>
                <w:sz w:val="22"/>
                <w:szCs w:val="22"/>
              </w:rPr>
            </w:pPr>
            <w:r>
              <w:rPr>
                <w:sz w:val="22"/>
                <w:szCs w:val="22"/>
              </w:rPr>
              <w:t>(    ) Transitório</w:t>
            </w:r>
          </w:p>
        </w:tc>
      </w:tr>
      <w:tr w:rsidR="00414E18" w:rsidRPr="00510FB7" w14:paraId="41DA1FD6" w14:textId="77777777" w:rsidTr="00414E18">
        <w:tc>
          <w:tcPr>
            <w:tcW w:w="9210" w:type="dxa"/>
            <w:gridSpan w:val="4"/>
          </w:tcPr>
          <w:p w14:paraId="530A0121" w14:textId="77777777" w:rsidR="00414E18" w:rsidRPr="00510FB7" w:rsidRDefault="00414E18" w:rsidP="00414E18">
            <w:pPr>
              <w:ind w:firstLine="0"/>
              <w:rPr>
                <w:sz w:val="22"/>
                <w:szCs w:val="22"/>
              </w:rPr>
            </w:pPr>
            <w:r>
              <w:rPr>
                <w:sz w:val="22"/>
                <w:szCs w:val="22"/>
              </w:rPr>
              <w:t>A inserção de valores decimais deve ser feita usando “ponto” para separar o número inteiro das casas decimais.</w:t>
            </w:r>
          </w:p>
        </w:tc>
      </w:tr>
    </w:tbl>
    <w:p w14:paraId="68042E34" w14:textId="77777777" w:rsidR="00414E18" w:rsidRDefault="00414E18" w:rsidP="00414E18">
      <w:pPr>
        <w:ind w:firstLine="0"/>
        <w:rPr>
          <w:szCs w:val="24"/>
        </w:rPr>
      </w:pPr>
    </w:p>
    <w:tbl>
      <w:tblPr>
        <w:tblStyle w:val="Tabelacomgrade"/>
        <w:tblW w:w="0" w:type="auto"/>
        <w:tblLook w:val="04A0" w:firstRow="1" w:lastRow="0" w:firstColumn="1" w:lastColumn="0" w:noHBand="0" w:noVBand="1"/>
      </w:tblPr>
      <w:tblGrid>
        <w:gridCol w:w="3101"/>
        <w:gridCol w:w="1508"/>
        <w:gridCol w:w="1855"/>
        <w:gridCol w:w="2029"/>
      </w:tblGrid>
      <w:tr w:rsidR="00414E18" w:rsidRPr="00510FB7" w14:paraId="6AEF3BCA" w14:textId="77777777" w:rsidTr="00414E18">
        <w:tc>
          <w:tcPr>
            <w:tcW w:w="3652" w:type="dxa"/>
          </w:tcPr>
          <w:p w14:paraId="036D7C74" w14:textId="6CF725D6" w:rsidR="00414E18" w:rsidRPr="00510FB7" w:rsidRDefault="00414E18" w:rsidP="00414E18">
            <w:pPr>
              <w:ind w:firstLine="0"/>
              <w:jc w:val="left"/>
              <w:rPr>
                <w:sz w:val="22"/>
                <w:szCs w:val="22"/>
              </w:rPr>
            </w:pPr>
            <w:r w:rsidRPr="00510FB7">
              <w:rPr>
                <w:rFonts w:cs="Arial"/>
                <w:b/>
                <w:bCs/>
                <w:color w:val="000000"/>
                <w:sz w:val="22"/>
                <w:szCs w:val="22"/>
                <w:lang w:eastAsia="pt-BR"/>
              </w:rPr>
              <w:t>RNF 00</w:t>
            </w:r>
            <w:r w:rsidR="00F20296">
              <w:rPr>
                <w:rFonts w:cs="Arial"/>
                <w:b/>
                <w:bCs/>
                <w:color w:val="000000"/>
                <w:sz w:val="22"/>
                <w:szCs w:val="22"/>
                <w:lang w:eastAsia="pt-BR"/>
              </w:rPr>
              <w:t>5</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Inserção de valores (campos que recebem dois ou mais valores)</w:t>
            </w:r>
          </w:p>
        </w:tc>
        <w:tc>
          <w:tcPr>
            <w:tcW w:w="1547" w:type="dxa"/>
          </w:tcPr>
          <w:p w14:paraId="1A4C0F69" w14:textId="43F0B0F3" w:rsidR="00414E18" w:rsidRPr="00510FB7" w:rsidRDefault="00414E18" w:rsidP="00414E18">
            <w:pPr>
              <w:spacing w:line="240" w:lineRule="auto"/>
              <w:ind w:firstLine="0"/>
              <w:rPr>
                <w:sz w:val="22"/>
                <w:szCs w:val="22"/>
              </w:rPr>
            </w:pPr>
            <w:r w:rsidRPr="007378BF">
              <w:rPr>
                <w:rFonts w:cs="Arial"/>
                <w:color w:val="000000"/>
                <w:sz w:val="22"/>
                <w:szCs w:val="22"/>
                <w:lang w:eastAsia="pt-BR"/>
              </w:rPr>
              <w:t xml:space="preserve">Categoria: </w:t>
            </w:r>
            <w:r w:rsidR="005E2E2A">
              <w:rPr>
                <w:rFonts w:cs="Arial"/>
                <w:color w:val="000000"/>
                <w:sz w:val="22"/>
                <w:szCs w:val="22"/>
                <w:lang w:eastAsia="pt-BR"/>
              </w:rPr>
              <w:t>Usabilidade</w:t>
            </w:r>
          </w:p>
        </w:tc>
        <w:tc>
          <w:tcPr>
            <w:tcW w:w="1855" w:type="dxa"/>
          </w:tcPr>
          <w:p w14:paraId="72F7FB7E" w14:textId="77777777" w:rsidR="00414E18" w:rsidRPr="00510FB7" w:rsidRDefault="00414E18" w:rsidP="00414E18">
            <w:pPr>
              <w:suppressAutoHyphens w:val="0"/>
              <w:spacing w:line="240" w:lineRule="auto"/>
              <w:ind w:firstLine="0"/>
              <w:jc w:val="left"/>
              <w:rPr>
                <w:rFonts w:cs="Arial"/>
                <w:color w:val="000000"/>
                <w:sz w:val="22"/>
                <w:szCs w:val="22"/>
                <w:lang w:eastAsia="pt-BR"/>
              </w:rPr>
            </w:pPr>
            <w:r w:rsidRPr="00510FB7">
              <w:rPr>
                <w:rFonts w:cs="Arial"/>
                <w:color w:val="000000"/>
                <w:sz w:val="22"/>
                <w:szCs w:val="22"/>
                <w:lang w:eastAsia="pt-BR"/>
              </w:rPr>
              <w:t>Obrigatoriedade</w:t>
            </w:r>
            <w:r w:rsidRPr="007378BF">
              <w:rPr>
                <w:rFonts w:cs="Arial"/>
                <w:color w:val="000000"/>
                <w:sz w:val="22"/>
                <w:szCs w:val="22"/>
                <w:lang w:eastAsia="pt-BR"/>
              </w:rPr>
              <w:t xml:space="preserve">: </w:t>
            </w:r>
          </w:p>
          <w:p w14:paraId="2E781480" w14:textId="77777777" w:rsidR="00414E18" w:rsidRPr="007378BF" w:rsidRDefault="00414E18" w:rsidP="00414E18">
            <w:pPr>
              <w:suppressAutoHyphens w:val="0"/>
              <w:spacing w:line="240" w:lineRule="auto"/>
              <w:ind w:firstLine="0"/>
              <w:jc w:val="left"/>
              <w:rPr>
                <w:rFonts w:cs="Arial"/>
                <w:color w:val="000000"/>
                <w:sz w:val="22"/>
                <w:szCs w:val="22"/>
                <w:lang w:eastAsia="pt-BR"/>
              </w:rPr>
            </w:pPr>
            <w:r>
              <w:rPr>
                <w:rFonts w:cs="Arial"/>
                <w:color w:val="000000"/>
                <w:sz w:val="22"/>
                <w:szCs w:val="22"/>
                <w:lang w:eastAsia="pt-BR"/>
              </w:rPr>
              <w:t>(X</w:t>
            </w:r>
            <w:r w:rsidRPr="007378BF">
              <w:rPr>
                <w:rFonts w:cs="Arial"/>
                <w:color w:val="000000"/>
                <w:sz w:val="22"/>
                <w:szCs w:val="22"/>
                <w:lang w:eastAsia="pt-BR"/>
              </w:rPr>
              <w:t xml:space="preserve">) </w:t>
            </w:r>
            <w:r w:rsidRPr="00510FB7">
              <w:rPr>
                <w:rFonts w:cs="Arial"/>
                <w:color w:val="000000"/>
                <w:sz w:val="22"/>
                <w:szCs w:val="22"/>
                <w:lang w:eastAsia="pt-BR"/>
              </w:rPr>
              <w:t>Desejável</w:t>
            </w:r>
          </w:p>
          <w:p w14:paraId="4FB73290" w14:textId="77777777" w:rsidR="00414E18" w:rsidRPr="00510FB7" w:rsidRDefault="00414E18" w:rsidP="00414E18">
            <w:pPr>
              <w:spacing w:line="240" w:lineRule="auto"/>
              <w:ind w:firstLine="0"/>
              <w:rPr>
                <w:sz w:val="22"/>
                <w:szCs w:val="22"/>
              </w:rPr>
            </w:pPr>
            <w:r w:rsidRPr="007378BF">
              <w:rPr>
                <w:rFonts w:cs="Arial"/>
                <w:color w:val="000000"/>
                <w:sz w:val="22"/>
                <w:szCs w:val="22"/>
                <w:lang w:eastAsia="pt-BR"/>
              </w:rPr>
              <w:t>(</w:t>
            </w:r>
            <w:r>
              <w:rPr>
                <w:rFonts w:cs="Arial"/>
                <w:color w:val="000000"/>
                <w:sz w:val="22"/>
                <w:szCs w:val="22"/>
                <w:lang w:eastAsia="pt-BR"/>
              </w:rPr>
              <w:t xml:space="preserve">  </w:t>
            </w:r>
            <w:r w:rsidRPr="007378BF">
              <w:rPr>
                <w:rFonts w:cs="Arial"/>
                <w:color w:val="000000"/>
                <w:sz w:val="22"/>
                <w:szCs w:val="22"/>
                <w:lang w:eastAsia="pt-BR"/>
              </w:rPr>
              <w:t xml:space="preserve"> ) </w:t>
            </w:r>
            <w:r w:rsidRPr="00510FB7">
              <w:rPr>
                <w:rFonts w:cs="Arial"/>
                <w:color w:val="000000"/>
                <w:sz w:val="22"/>
                <w:szCs w:val="22"/>
                <w:lang w:eastAsia="pt-BR"/>
              </w:rPr>
              <w:t>Obrigatório</w:t>
            </w:r>
          </w:p>
        </w:tc>
        <w:tc>
          <w:tcPr>
            <w:tcW w:w="2156" w:type="dxa"/>
          </w:tcPr>
          <w:p w14:paraId="421BA3C4" w14:textId="77777777" w:rsidR="00414E18" w:rsidRDefault="00414E18" w:rsidP="00414E18">
            <w:pPr>
              <w:spacing w:line="240" w:lineRule="auto"/>
              <w:ind w:firstLine="0"/>
              <w:rPr>
                <w:sz w:val="22"/>
                <w:szCs w:val="22"/>
              </w:rPr>
            </w:pPr>
            <w:r w:rsidRPr="00510FB7">
              <w:rPr>
                <w:sz w:val="22"/>
                <w:szCs w:val="22"/>
              </w:rPr>
              <w:t>Permanência</w:t>
            </w:r>
            <w:r>
              <w:rPr>
                <w:sz w:val="22"/>
                <w:szCs w:val="22"/>
              </w:rPr>
              <w:t>:</w:t>
            </w:r>
          </w:p>
          <w:p w14:paraId="39666DCC" w14:textId="77777777" w:rsidR="00414E18" w:rsidRDefault="00414E18" w:rsidP="00414E18">
            <w:pPr>
              <w:spacing w:line="240" w:lineRule="auto"/>
              <w:ind w:firstLine="0"/>
              <w:rPr>
                <w:sz w:val="22"/>
                <w:szCs w:val="22"/>
              </w:rPr>
            </w:pPr>
            <w:r>
              <w:rPr>
                <w:sz w:val="22"/>
                <w:szCs w:val="22"/>
              </w:rPr>
              <w:t>(X) Permanente</w:t>
            </w:r>
          </w:p>
          <w:p w14:paraId="298EEB8D" w14:textId="77777777" w:rsidR="00414E18" w:rsidRPr="00510FB7" w:rsidRDefault="00414E18" w:rsidP="00414E18">
            <w:pPr>
              <w:ind w:firstLine="0"/>
              <w:rPr>
                <w:sz w:val="22"/>
                <w:szCs w:val="22"/>
              </w:rPr>
            </w:pPr>
            <w:r>
              <w:rPr>
                <w:sz w:val="22"/>
                <w:szCs w:val="22"/>
              </w:rPr>
              <w:t>(    ) Transitório</w:t>
            </w:r>
          </w:p>
        </w:tc>
      </w:tr>
      <w:tr w:rsidR="00414E18" w:rsidRPr="00510FB7" w14:paraId="7C10F7C1" w14:textId="77777777" w:rsidTr="00414E18">
        <w:tc>
          <w:tcPr>
            <w:tcW w:w="9210" w:type="dxa"/>
            <w:gridSpan w:val="4"/>
          </w:tcPr>
          <w:p w14:paraId="76D59DBB" w14:textId="77777777" w:rsidR="00414E18" w:rsidRPr="00510FB7" w:rsidRDefault="00414E18" w:rsidP="00414E18">
            <w:pPr>
              <w:ind w:firstLine="0"/>
              <w:rPr>
                <w:sz w:val="22"/>
                <w:szCs w:val="22"/>
              </w:rPr>
            </w:pPr>
            <w:r>
              <w:rPr>
                <w:sz w:val="22"/>
                <w:szCs w:val="22"/>
              </w:rPr>
              <w:t xml:space="preserve">Em campos que podem ser preenchidos com mais de um valor, o usuário deverá separar os valores por ponto e vírgula. </w:t>
            </w:r>
          </w:p>
        </w:tc>
      </w:tr>
    </w:tbl>
    <w:p w14:paraId="0D586CE0" w14:textId="2602D5E9" w:rsidR="00DD7E73" w:rsidRDefault="00DD7E73" w:rsidP="00642356">
      <w:pPr>
        <w:ind w:firstLine="0"/>
        <w:rPr>
          <w:szCs w:val="24"/>
        </w:rPr>
      </w:pPr>
    </w:p>
    <w:tbl>
      <w:tblPr>
        <w:tblStyle w:val="Tabelacomgrade"/>
        <w:tblW w:w="0" w:type="auto"/>
        <w:tblLook w:val="04A0" w:firstRow="1" w:lastRow="0" w:firstColumn="1" w:lastColumn="0" w:noHBand="0" w:noVBand="1"/>
      </w:tblPr>
      <w:tblGrid>
        <w:gridCol w:w="3145"/>
        <w:gridCol w:w="1473"/>
        <w:gridCol w:w="1855"/>
        <w:gridCol w:w="2020"/>
      </w:tblGrid>
      <w:tr w:rsidR="00F20296" w:rsidRPr="00481C7C" w14:paraId="4C14DD75" w14:textId="77777777" w:rsidTr="00F20296">
        <w:tc>
          <w:tcPr>
            <w:tcW w:w="3652" w:type="dxa"/>
          </w:tcPr>
          <w:p w14:paraId="6C8D5D68" w14:textId="563C195B" w:rsidR="00F20296" w:rsidRPr="00481C7C" w:rsidRDefault="00F20296" w:rsidP="00F20296">
            <w:pPr>
              <w:ind w:firstLine="0"/>
              <w:jc w:val="left"/>
              <w:rPr>
                <w:sz w:val="22"/>
                <w:szCs w:val="22"/>
              </w:rPr>
            </w:pPr>
            <w:r w:rsidRPr="00481C7C">
              <w:rPr>
                <w:rFonts w:cs="Arial"/>
                <w:b/>
                <w:bCs/>
                <w:color w:val="000000"/>
                <w:sz w:val="22"/>
                <w:szCs w:val="22"/>
                <w:lang w:eastAsia="pt-BR"/>
              </w:rPr>
              <w:t xml:space="preserve">RNF 006 </w:t>
            </w:r>
            <w:r w:rsidRPr="00481C7C">
              <w:rPr>
                <w:rFonts w:cs="Arial"/>
                <w:b/>
                <w:bCs/>
                <w:i/>
                <w:iCs/>
                <w:color w:val="000000"/>
                <w:sz w:val="22"/>
                <w:szCs w:val="22"/>
                <w:lang w:eastAsia="pt-BR"/>
              </w:rPr>
              <w:t>– Gráfico Quantitativa Discreta</w:t>
            </w:r>
          </w:p>
        </w:tc>
        <w:tc>
          <w:tcPr>
            <w:tcW w:w="1547" w:type="dxa"/>
          </w:tcPr>
          <w:p w14:paraId="0645540C" w14:textId="77777777" w:rsidR="00F20296" w:rsidRPr="00481C7C" w:rsidRDefault="00F20296" w:rsidP="00F20296">
            <w:pPr>
              <w:spacing w:line="240" w:lineRule="auto"/>
              <w:ind w:firstLine="0"/>
              <w:rPr>
                <w:sz w:val="22"/>
                <w:szCs w:val="22"/>
              </w:rPr>
            </w:pPr>
            <w:r w:rsidRPr="00481C7C">
              <w:rPr>
                <w:rFonts w:cs="Arial"/>
                <w:color w:val="000000"/>
                <w:sz w:val="22"/>
                <w:szCs w:val="22"/>
                <w:lang w:eastAsia="pt-BR"/>
              </w:rPr>
              <w:t>Categoria: Produto</w:t>
            </w:r>
          </w:p>
        </w:tc>
        <w:tc>
          <w:tcPr>
            <w:tcW w:w="1855" w:type="dxa"/>
          </w:tcPr>
          <w:p w14:paraId="2CB60E2D" w14:textId="77777777"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5F4AA891" w14:textId="77777777"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4E31A2CF" w14:textId="77777777" w:rsidR="00F20296" w:rsidRPr="00481C7C" w:rsidRDefault="00F20296" w:rsidP="00F20296">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613FBAC3" w14:textId="77777777" w:rsidR="00F20296" w:rsidRPr="00481C7C" w:rsidRDefault="00F20296" w:rsidP="00F20296">
            <w:pPr>
              <w:spacing w:line="240" w:lineRule="auto"/>
              <w:ind w:firstLine="0"/>
              <w:rPr>
                <w:sz w:val="22"/>
                <w:szCs w:val="22"/>
              </w:rPr>
            </w:pPr>
            <w:r w:rsidRPr="00481C7C">
              <w:rPr>
                <w:sz w:val="22"/>
                <w:szCs w:val="22"/>
              </w:rPr>
              <w:t>Permanência:</w:t>
            </w:r>
          </w:p>
          <w:p w14:paraId="64ECA354" w14:textId="77777777" w:rsidR="00F20296" w:rsidRPr="00481C7C" w:rsidRDefault="00F20296" w:rsidP="00F20296">
            <w:pPr>
              <w:spacing w:line="240" w:lineRule="auto"/>
              <w:ind w:firstLine="0"/>
              <w:rPr>
                <w:sz w:val="22"/>
                <w:szCs w:val="22"/>
              </w:rPr>
            </w:pPr>
            <w:r w:rsidRPr="00481C7C">
              <w:rPr>
                <w:sz w:val="22"/>
                <w:szCs w:val="22"/>
              </w:rPr>
              <w:t>(X) Permanente</w:t>
            </w:r>
          </w:p>
          <w:p w14:paraId="6542BB35" w14:textId="77777777" w:rsidR="00F20296" w:rsidRPr="00481C7C" w:rsidRDefault="00F20296" w:rsidP="00F20296">
            <w:pPr>
              <w:ind w:firstLine="0"/>
              <w:rPr>
                <w:sz w:val="22"/>
                <w:szCs w:val="22"/>
              </w:rPr>
            </w:pPr>
            <w:r w:rsidRPr="00481C7C">
              <w:rPr>
                <w:sz w:val="22"/>
                <w:szCs w:val="22"/>
              </w:rPr>
              <w:t>(    ) Transitório</w:t>
            </w:r>
          </w:p>
        </w:tc>
      </w:tr>
      <w:tr w:rsidR="00F20296" w:rsidRPr="00481C7C" w14:paraId="01399E1D" w14:textId="77777777" w:rsidTr="00F20296">
        <w:tc>
          <w:tcPr>
            <w:tcW w:w="9210" w:type="dxa"/>
            <w:gridSpan w:val="4"/>
          </w:tcPr>
          <w:p w14:paraId="5780BF59" w14:textId="34C4F0BD" w:rsidR="00F20296" w:rsidRPr="00481C7C" w:rsidRDefault="00F20296" w:rsidP="00F20296">
            <w:pPr>
              <w:ind w:firstLine="0"/>
            </w:pPr>
            <w:r w:rsidRPr="00481C7C">
              <w:rPr>
                <w:sz w:val="22"/>
                <w:szCs w:val="22"/>
              </w:rPr>
              <w:t>O sistema deve exibir este gráfico</w:t>
            </w:r>
            <w:r w:rsidR="00481C7C" w:rsidRPr="00481C7C">
              <w:rPr>
                <w:sz w:val="22"/>
                <w:szCs w:val="22"/>
              </w:rPr>
              <w:t xml:space="preserve"> em colunas com espaço entre elas e o eixo “Y” com valores em %.</w:t>
            </w:r>
          </w:p>
        </w:tc>
      </w:tr>
    </w:tbl>
    <w:p w14:paraId="1A737DC7" w14:textId="77777777" w:rsidR="00F20296" w:rsidRPr="00481C7C" w:rsidRDefault="00F20296" w:rsidP="00F20296">
      <w:pPr>
        <w:ind w:firstLine="0"/>
        <w:rPr>
          <w:szCs w:val="24"/>
          <w:highlight w:val="red"/>
        </w:rPr>
      </w:pPr>
    </w:p>
    <w:tbl>
      <w:tblPr>
        <w:tblStyle w:val="Tabelacomgrade"/>
        <w:tblW w:w="0" w:type="auto"/>
        <w:tblLook w:val="04A0" w:firstRow="1" w:lastRow="0" w:firstColumn="1" w:lastColumn="0" w:noHBand="0" w:noVBand="1"/>
      </w:tblPr>
      <w:tblGrid>
        <w:gridCol w:w="3145"/>
        <w:gridCol w:w="1473"/>
        <w:gridCol w:w="1855"/>
        <w:gridCol w:w="2020"/>
      </w:tblGrid>
      <w:tr w:rsidR="00F20296" w:rsidRPr="00481C7C" w14:paraId="39B7FE66" w14:textId="77777777" w:rsidTr="00F20296">
        <w:tc>
          <w:tcPr>
            <w:tcW w:w="3652" w:type="dxa"/>
          </w:tcPr>
          <w:p w14:paraId="5BACFA75" w14:textId="22595273" w:rsidR="00F20296" w:rsidRPr="00481C7C" w:rsidRDefault="00F20296" w:rsidP="00F20296">
            <w:pPr>
              <w:ind w:firstLine="0"/>
              <w:jc w:val="left"/>
              <w:rPr>
                <w:sz w:val="22"/>
                <w:szCs w:val="22"/>
              </w:rPr>
            </w:pPr>
            <w:r w:rsidRPr="00481C7C">
              <w:rPr>
                <w:rFonts w:cs="Arial"/>
                <w:b/>
                <w:bCs/>
                <w:color w:val="000000"/>
                <w:sz w:val="22"/>
                <w:szCs w:val="22"/>
                <w:lang w:eastAsia="pt-BR"/>
              </w:rPr>
              <w:lastRenderedPageBreak/>
              <w:t>RNF 00</w:t>
            </w:r>
            <w:r w:rsidR="00481C7C" w:rsidRPr="00481C7C">
              <w:rPr>
                <w:rFonts w:cs="Arial"/>
                <w:b/>
                <w:bCs/>
                <w:color w:val="000000"/>
                <w:sz w:val="22"/>
                <w:szCs w:val="22"/>
                <w:lang w:eastAsia="pt-BR"/>
              </w:rPr>
              <w:t>7</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sidR="00481C7C" w:rsidRPr="00481C7C">
              <w:rPr>
                <w:rFonts w:cs="Arial"/>
                <w:b/>
                <w:bCs/>
                <w:i/>
                <w:iCs/>
                <w:color w:val="000000"/>
                <w:sz w:val="22"/>
                <w:szCs w:val="22"/>
                <w:lang w:eastAsia="pt-BR"/>
              </w:rPr>
              <w:t>Gráfico Quantitativa Continua</w:t>
            </w:r>
          </w:p>
        </w:tc>
        <w:tc>
          <w:tcPr>
            <w:tcW w:w="1547" w:type="dxa"/>
          </w:tcPr>
          <w:p w14:paraId="16114491" w14:textId="77777777" w:rsidR="00F20296" w:rsidRPr="00481C7C" w:rsidRDefault="00F20296" w:rsidP="00F20296">
            <w:pPr>
              <w:spacing w:line="240" w:lineRule="auto"/>
              <w:ind w:firstLine="0"/>
              <w:rPr>
                <w:sz w:val="22"/>
                <w:szCs w:val="22"/>
              </w:rPr>
            </w:pPr>
            <w:r w:rsidRPr="00481C7C">
              <w:rPr>
                <w:rFonts w:cs="Arial"/>
                <w:color w:val="000000"/>
                <w:sz w:val="22"/>
                <w:szCs w:val="22"/>
                <w:lang w:eastAsia="pt-BR"/>
              </w:rPr>
              <w:t>Categoria: Produto</w:t>
            </w:r>
          </w:p>
        </w:tc>
        <w:tc>
          <w:tcPr>
            <w:tcW w:w="1855" w:type="dxa"/>
          </w:tcPr>
          <w:p w14:paraId="2F80399B" w14:textId="77777777"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652EBB5C" w14:textId="77777777"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4CD6A046" w14:textId="77777777" w:rsidR="00F20296" w:rsidRPr="00481C7C" w:rsidRDefault="00F20296" w:rsidP="00F20296">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60CF6DD3" w14:textId="77777777" w:rsidR="00F20296" w:rsidRPr="00481C7C" w:rsidRDefault="00F20296" w:rsidP="00F20296">
            <w:pPr>
              <w:spacing w:line="240" w:lineRule="auto"/>
              <w:ind w:firstLine="0"/>
              <w:rPr>
                <w:sz w:val="22"/>
                <w:szCs w:val="22"/>
              </w:rPr>
            </w:pPr>
            <w:r w:rsidRPr="00481C7C">
              <w:rPr>
                <w:sz w:val="22"/>
                <w:szCs w:val="22"/>
              </w:rPr>
              <w:t>Permanência:</w:t>
            </w:r>
          </w:p>
          <w:p w14:paraId="10B53409" w14:textId="77777777" w:rsidR="00F20296" w:rsidRPr="00481C7C" w:rsidRDefault="00F20296" w:rsidP="00F20296">
            <w:pPr>
              <w:spacing w:line="240" w:lineRule="auto"/>
              <w:ind w:firstLine="0"/>
              <w:rPr>
                <w:sz w:val="22"/>
                <w:szCs w:val="22"/>
              </w:rPr>
            </w:pPr>
            <w:r w:rsidRPr="00481C7C">
              <w:rPr>
                <w:sz w:val="22"/>
                <w:szCs w:val="22"/>
              </w:rPr>
              <w:t>() Permanente</w:t>
            </w:r>
          </w:p>
          <w:p w14:paraId="129A04D4" w14:textId="77777777" w:rsidR="00F20296" w:rsidRPr="00481C7C" w:rsidRDefault="00F20296" w:rsidP="00F20296">
            <w:pPr>
              <w:ind w:firstLine="0"/>
              <w:rPr>
                <w:sz w:val="22"/>
                <w:szCs w:val="22"/>
              </w:rPr>
            </w:pPr>
            <w:r w:rsidRPr="00481C7C">
              <w:rPr>
                <w:sz w:val="22"/>
                <w:szCs w:val="22"/>
              </w:rPr>
              <w:t>(X) Transitório</w:t>
            </w:r>
          </w:p>
        </w:tc>
      </w:tr>
      <w:tr w:rsidR="00F20296" w:rsidRPr="00481C7C" w14:paraId="4C951DAC" w14:textId="77777777" w:rsidTr="00F20296">
        <w:tc>
          <w:tcPr>
            <w:tcW w:w="9210" w:type="dxa"/>
            <w:gridSpan w:val="4"/>
          </w:tcPr>
          <w:p w14:paraId="62A77089" w14:textId="110B114B" w:rsidR="00F20296" w:rsidRPr="00481C7C" w:rsidRDefault="00F20296" w:rsidP="00F20296">
            <w:pPr>
              <w:ind w:firstLine="0"/>
            </w:pPr>
            <w:r w:rsidRPr="00481C7C">
              <w:rPr>
                <w:sz w:val="22"/>
                <w:szCs w:val="22"/>
              </w:rPr>
              <w:t xml:space="preserve">O sistema </w:t>
            </w:r>
            <w:r w:rsidR="00481C7C" w:rsidRPr="00481C7C">
              <w:rPr>
                <w:sz w:val="22"/>
                <w:szCs w:val="22"/>
              </w:rPr>
              <w:t>deve exibir este gráfico em colunas, não devem possuir espaços entre elas.</w:t>
            </w:r>
          </w:p>
        </w:tc>
      </w:tr>
    </w:tbl>
    <w:p w14:paraId="0FA02A87" w14:textId="77777777" w:rsidR="00F20296" w:rsidRPr="00F20296" w:rsidRDefault="00F20296" w:rsidP="00F20296">
      <w:pPr>
        <w:ind w:firstLine="0"/>
        <w:rPr>
          <w:szCs w:val="24"/>
          <w:highlight w:val="yellow"/>
        </w:rPr>
      </w:pPr>
    </w:p>
    <w:tbl>
      <w:tblPr>
        <w:tblStyle w:val="Tabelacomgrade"/>
        <w:tblW w:w="0" w:type="auto"/>
        <w:tblLook w:val="04A0" w:firstRow="1" w:lastRow="0" w:firstColumn="1" w:lastColumn="0" w:noHBand="0" w:noVBand="1"/>
      </w:tblPr>
      <w:tblGrid>
        <w:gridCol w:w="3153"/>
        <w:gridCol w:w="1479"/>
        <w:gridCol w:w="1855"/>
        <w:gridCol w:w="2006"/>
      </w:tblGrid>
      <w:tr w:rsidR="00F20296" w:rsidRPr="00481C7C" w14:paraId="6C0A692D" w14:textId="77777777" w:rsidTr="00F20296">
        <w:tc>
          <w:tcPr>
            <w:tcW w:w="3321" w:type="dxa"/>
          </w:tcPr>
          <w:p w14:paraId="0E8C24C2" w14:textId="520CD720" w:rsidR="00F20296" w:rsidRPr="009A3853" w:rsidRDefault="00F20296" w:rsidP="00F20296">
            <w:pPr>
              <w:ind w:firstLine="0"/>
              <w:jc w:val="left"/>
              <w:rPr>
                <w:sz w:val="22"/>
                <w:szCs w:val="22"/>
              </w:rPr>
            </w:pPr>
            <w:r w:rsidRPr="009A3853">
              <w:rPr>
                <w:rFonts w:cs="Arial"/>
                <w:b/>
                <w:bCs/>
                <w:color w:val="000000"/>
                <w:sz w:val="22"/>
                <w:szCs w:val="22"/>
                <w:lang w:eastAsia="pt-BR"/>
              </w:rPr>
              <w:t>RNF 00</w:t>
            </w:r>
            <w:r w:rsidR="00481C7C" w:rsidRPr="009A3853">
              <w:rPr>
                <w:rFonts w:cs="Arial"/>
                <w:b/>
                <w:bCs/>
                <w:color w:val="000000"/>
                <w:sz w:val="22"/>
                <w:szCs w:val="22"/>
                <w:lang w:eastAsia="pt-BR"/>
              </w:rPr>
              <w:t>8</w:t>
            </w:r>
            <w:r w:rsidRPr="009A3853">
              <w:rPr>
                <w:rFonts w:cs="Arial"/>
                <w:b/>
                <w:bCs/>
                <w:color w:val="000000"/>
                <w:sz w:val="22"/>
                <w:szCs w:val="22"/>
                <w:lang w:eastAsia="pt-BR"/>
              </w:rPr>
              <w:t xml:space="preserve"> </w:t>
            </w:r>
            <w:r w:rsidRPr="009A3853">
              <w:rPr>
                <w:rFonts w:cs="Arial"/>
                <w:b/>
                <w:bCs/>
                <w:i/>
                <w:iCs/>
                <w:color w:val="000000"/>
                <w:sz w:val="22"/>
                <w:szCs w:val="22"/>
                <w:lang w:eastAsia="pt-BR"/>
              </w:rPr>
              <w:t xml:space="preserve">– </w:t>
            </w:r>
            <w:r w:rsidR="00481C7C" w:rsidRPr="009A3853">
              <w:rPr>
                <w:rFonts w:cs="Arial"/>
                <w:b/>
                <w:bCs/>
                <w:i/>
                <w:iCs/>
                <w:color w:val="000000"/>
                <w:sz w:val="22"/>
                <w:szCs w:val="22"/>
                <w:lang w:eastAsia="pt-BR"/>
              </w:rPr>
              <w:t>Gráfico Qualitativa</w:t>
            </w:r>
          </w:p>
        </w:tc>
        <w:tc>
          <w:tcPr>
            <w:tcW w:w="1497" w:type="dxa"/>
          </w:tcPr>
          <w:p w14:paraId="316AE44B" w14:textId="77777777" w:rsidR="00F20296" w:rsidRPr="009A3853" w:rsidRDefault="00F20296" w:rsidP="00F20296">
            <w:pPr>
              <w:spacing w:line="240" w:lineRule="auto"/>
              <w:ind w:firstLine="0"/>
              <w:rPr>
                <w:sz w:val="22"/>
                <w:szCs w:val="22"/>
              </w:rPr>
            </w:pPr>
            <w:r w:rsidRPr="009A3853">
              <w:rPr>
                <w:rFonts w:cs="Arial"/>
                <w:color w:val="000000"/>
                <w:sz w:val="22"/>
                <w:szCs w:val="22"/>
                <w:lang w:eastAsia="pt-BR"/>
              </w:rPr>
              <w:t>Categoria: Segurança</w:t>
            </w:r>
          </w:p>
        </w:tc>
        <w:tc>
          <w:tcPr>
            <w:tcW w:w="1855" w:type="dxa"/>
          </w:tcPr>
          <w:p w14:paraId="6CC4E577" w14:textId="77777777" w:rsidR="00F20296" w:rsidRPr="009A3853" w:rsidRDefault="00F20296" w:rsidP="00F20296">
            <w:pPr>
              <w:suppressAutoHyphens w:val="0"/>
              <w:spacing w:line="240" w:lineRule="auto"/>
              <w:ind w:firstLine="0"/>
              <w:jc w:val="left"/>
              <w:rPr>
                <w:rFonts w:cs="Arial"/>
                <w:color w:val="000000"/>
                <w:sz w:val="22"/>
                <w:szCs w:val="22"/>
                <w:lang w:eastAsia="pt-BR"/>
              </w:rPr>
            </w:pPr>
            <w:r w:rsidRPr="009A3853">
              <w:rPr>
                <w:rFonts w:cs="Arial"/>
                <w:color w:val="000000"/>
                <w:sz w:val="22"/>
                <w:szCs w:val="22"/>
                <w:lang w:eastAsia="pt-BR"/>
              </w:rPr>
              <w:t xml:space="preserve">Obrigatoriedade: </w:t>
            </w:r>
          </w:p>
          <w:p w14:paraId="58A3E65D" w14:textId="2B107E9E" w:rsidR="00F20296" w:rsidRPr="009A3853" w:rsidRDefault="00F20296" w:rsidP="00F20296">
            <w:pPr>
              <w:suppressAutoHyphens w:val="0"/>
              <w:spacing w:line="240" w:lineRule="auto"/>
              <w:ind w:firstLine="0"/>
              <w:jc w:val="left"/>
              <w:rPr>
                <w:rFonts w:cs="Arial"/>
                <w:color w:val="000000"/>
                <w:sz w:val="22"/>
                <w:szCs w:val="22"/>
                <w:lang w:eastAsia="pt-BR"/>
              </w:rPr>
            </w:pPr>
            <w:r w:rsidRPr="009A3853">
              <w:rPr>
                <w:rFonts w:cs="Arial"/>
                <w:color w:val="000000"/>
                <w:sz w:val="22"/>
                <w:szCs w:val="22"/>
                <w:lang w:eastAsia="pt-BR"/>
              </w:rPr>
              <w:t>() Desejável</w:t>
            </w:r>
          </w:p>
          <w:p w14:paraId="22C9596D" w14:textId="2B9C6962" w:rsidR="00F20296" w:rsidRPr="009A3853" w:rsidRDefault="009A3853" w:rsidP="00F20296">
            <w:pPr>
              <w:spacing w:line="240" w:lineRule="auto"/>
              <w:ind w:firstLine="0"/>
              <w:rPr>
                <w:sz w:val="22"/>
                <w:szCs w:val="22"/>
              </w:rPr>
            </w:pPr>
            <w:r>
              <w:rPr>
                <w:rFonts w:cs="Arial"/>
                <w:color w:val="000000"/>
                <w:sz w:val="22"/>
                <w:szCs w:val="22"/>
                <w:lang w:eastAsia="pt-BR"/>
              </w:rPr>
              <w:t xml:space="preserve">( </w:t>
            </w:r>
            <w:r w:rsidRPr="009A3853">
              <w:rPr>
                <w:rFonts w:cs="Arial"/>
                <w:color w:val="000000"/>
                <w:sz w:val="22"/>
                <w:szCs w:val="22"/>
                <w:lang w:eastAsia="pt-BR"/>
              </w:rPr>
              <w:t>X</w:t>
            </w:r>
            <w:r w:rsidR="00F20296" w:rsidRPr="009A3853">
              <w:rPr>
                <w:rFonts w:cs="Arial"/>
                <w:color w:val="000000"/>
                <w:sz w:val="22"/>
                <w:szCs w:val="22"/>
                <w:lang w:eastAsia="pt-BR"/>
              </w:rPr>
              <w:t xml:space="preserve"> ) Obrigatório</w:t>
            </w:r>
          </w:p>
        </w:tc>
        <w:tc>
          <w:tcPr>
            <w:tcW w:w="2046" w:type="dxa"/>
          </w:tcPr>
          <w:p w14:paraId="217863B2" w14:textId="77777777" w:rsidR="00F20296" w:rsidRPr="009A3853" w:rsidRDefault="00F20296" w:rsidP="00F20296">
            <w:pPr>
              <w:spacing w:line="240" w:lineRule="auto"/>
              <w:ind w:firstLine="0"/>
              <w:rPr>
                <w:sz w:val="22"/>
                <w:szCs w:val="22"/>
              </w:rPr>
            </w:pPr>
            <w:r w:rsidRPr="009A3853">
              <w:rPr>
                <w:sz w:val="22"/>
                <w:szCs w:val="22"/>
              </w:rPr>
              <w:t>Permanência:</w:t>
            </w:r>
          </w:p>
          <w:p w14:paraId="229566E0" w14:textId="77777777" w:rsidR="00F20296" w:rsidRPr="009A3853" w:rsidRDefault="00F20296" w:rsidP="00F20296">
            <w:pPr>
              <w:spacing w:line="240" w:lineRule="auto"/>
              <w:ind w:firstLine="0"/>
              <w:rPr>
                <w:sz w:val="22"/>
                <w:szCs w:val="22"/>
              </w:rPr>
            </w:pPr>
            <w:r w:rsidRPr="009A3853">
              <w:rPr>
                <w:sz w:val="22"/>
                <w:szCs w:val="22"/>
              </w:rPr>
              <w:t>(X) Permanente</w:t>
            </w:r>
          </w:p>
          <w:p w14:paraId="58987697" w14:textId="77777777" w:rsidR="00F20296" w:rsidRPr="009A3853" w:rsidRDefault="00F20296" w:rsidP="00F20296">
            <w:pPr>
              <w:ind w:firstLine="0"/>
              <w:rPr>
                <w:sz w:val="22"/>
                <w:szCs w:val="22"/>
              </w:rPr>
            </w:pPr>
            <w:r w:rsidRPr="009A3853">
              <w:rPr>
                <w:sz w:val="22"/>
                <w:szCs w:val="22"/>
              </w:rPr>
              <w:t>(    ) Transitório</w:t>
            </w:r>
          </w:p>
        </w:tc>
      </w:tr>
      <w:tr w:rsidR="00F20296" w:rsidRPr="00481C7C" w14:paraId="38C09ABA" w14:textId="77777777" w:rsidTr="00F20296">
        <w:tc>
          <w:tcPr>
            <w:tcW w:w="8719" w:type="dxa"/>
            <w:gridSpan w:val="4"/>
          </w:tcPr>
          <w:p w14:paraId="6671D9E2" w14:textId="785989C1" w:rsidR="00F20296" w:rsidRPr="009A3853" w:rsidRDefault="00F20296" w:rsidP="00F20296">
            <w:pPr>
              <w:ind w:firstLine="0"/>
              <w:rPr>
                <w:sz w:val="22"/>
                <w:szCs w:val="22"/>
              </w:rPr>
            </w:pPr>
            <w:r w:rsidRPr="009A3853">
              <w:rPr>
                <w:sz w:val="22"/>
                <w:szCs w:val="22"/>
              </w:rPr>
              <w:t xml:space="preserve">O sistema </w:t>
            </w:r>
            <w:r w:rsidR="00481C7C" w:rsidRPr="009A3853">
              <w:rPr>
                <w:sz w:val="22"/>
                <w:szCs w:val="22"/>
              </w:rPr>
              <w:t>deve exibir este gráfico em formato pizza.</w:t>
            </w:r>
          </w:p>
        </w:tc>
      </w:tr>
    </w:tbl>
    <w:p w14:paraId="4FFCB36D" w14:textId="77777777" w:rsidR="00F20296" w:rsidRPr="00F20296" w:rsidRDefault="00F20296" w:rsidP="00F20296">
      <w:pPr>
        <w:ind w:firstLine="0"/>
        <w:rPr>
          <w:szCs w:val="24"/>
          <w:highlight w:val="yellow"/>
        </w:rPr>
      </w:pPr>
    </w:p>
    <w:tbl>
      <w:tblPr>
        <w:tblStyle w:val="Tabelacomgrade"/>
        <w:tblW w:w="0" w:type="auto"/>
        <w:tblLook w:val="04A0" w:firstRow="1" w:lastRow="0" w:firstColumn="1" w:lastColumn="0" w:noHBand="0" w:noVBand="1"/>
      </w:tblPr>
      <w:tblGrid>
        <w:gridCol w:w="3113"/>
        <w:gridCol w:w="1491"/>
        <w:gridCol w:w="1855"/>
        <w:gridCol w:w="2034"/>
      </w:tblGrid>
      <w:tr w:rsidR="00F20296" w:rsidRPr="00481C7C" w14:paraId="0C68B5B0" w14:textId="77777777" w:rsidTr="00F20296">
        <w:tc>
          <w:tcPr>
            <w:tcW w:w="3652" w:type="dxa"/>
          </w:tcPr>
          <w:p w14:paraId="2C7C3EFB" w14:textId="780ED196" w:rsidR="00F20296" w:rsidRPr="00481C7C" w:rsidRDefault="00F20296" w:rsidP="00F20296">
            <w:pPr>
              <w:ind w:firstLine="0"/>
              <w:jc w:val="left"/>
              <w:rPr>
                <w:sz w:val="22"/>
                <w:szCs w:val="22"/>
              </w:rPr>
            </w:pPr>
            <w:r w:rsidRPr="00481C7C">
              <w:rPr>
                <w:rFonts w:cs="Arial"/>
                <w:b/>
                <w:bCs/>
                <w:color w:val="000000"/>
                <w:sz w:val="22"/>
                <w:szCs w:val="22"/>
                <w:lang w:eastAsia="pt-BR"/>
              </w:rPr>
              <w:t>RNF 00</w:t>
            </w:r>
            <w:r w:rsidR="00481C7C" w:rsidRPr="00481C7C">
              <w:rPr>
                <w:rFonts w:cs="Arial"/>
                <w:b/>
                <w:bCs/>
                <w:color w:val="000000"/>
                <w:sz w:val="22"/>
                <w:szCs w:val="22"/>
                <w:lang w:eastAsia="pt-BR"/>
              </w:rPr>
              <w:t>9</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sidR="00481C7C" w:rsidRPr="00481C7C">
              <w:rPr>
                <w:rFonts w:cs="Arial"/>
                <w:b/>
                <w:bCs/>
                <w:i/>
                <w:iCs/>
                <w:color w:val="000000"/>
                <w:sz w:val="22"/>
                <w:szCs w:val="22"/>
                <w:lang w:eastAsia="pt-BR"/>
              </w:rPr>
              <w:t>Colunas das Tabelas</w:t>
            </w:r>
          </w:p>
        </w:tc>
        <w:tc>
          <w:tcPr>
            <w:tcW w:w="1547" w:type="dxa"/>
          </w:tcPr>
          <w:p w14:paraId="3588E99E" w14:textId="77777777" w:rsidR="00F20296" w:rsidRPr="00481C7C" w:rsidRDefault="00F20296" w:rsidP="00F20296">
            <w:pPr>
              <w:spacing w:line="240" w:lineRule="auto"/>
              <w:ind w:firstLine="0"/>
              <w:rPr>
                <w:sz w:val="22"/>
                <w:szCs w:val="22"/>
              </w:rPr>
            </w:pPr>
            <w:r w:rsidRPr="00481C7C">
              <w:rPr>
                <w:rFonts w:cs="Arial"/>
                <w:color w:val="000000"/>
                <w:sz w:val="22"/>
                <w:szCs w:val="22"/>
                <w:lang w:eastAsia="pt-BR"/>
              </w:rPr>
              <w:t>Categoria: Segurança</w:t>
            </w:r>
          </w:p>
        </w:tc>
        <w:tc>
          <w:tcPr>
            <w:tcW w:w="1855" w:type="dxa"/>
          </w:tcPr>
          <w:p w14:paraId="60772258" w14:textId="77777777"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556D82E7" w14:textId="2979BE39"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w:t>
            </w:r>
            <w:r w:rsidR="00481C7C" w:rsidRPr="00481C7C">
              <w:rPr>
                <w:rFonts w:cs="Arial"/>
                <w:color w:val="000000"/>
                <w:sz w:val="22"/>
                <w:szCs w:val="22"/>
                <w:lang w:eastAsia="pt-BR"/>
              </w:rPr>
              <w:t xml:space="preserve">   </w:t>
            </w:r>
            <w:r w:rsidRPr="00481C7C">
              <w:rPr>
                <w:rFonts w:cs="Arial"/>
                <w:color w:val="000000"/>
                <w:sz w:val="22"/>
                <w:szCs w:val="22"/>
                <w:lang w:eastAsia="pt-BR"/>
              </w:rPr>
              <w:t>) Desejável</w:t>
            </w:r>
          </w:p>
          <w:p w14:paraId="6543B833" w14:textId="235FC242" w:rsidR="00F20296" w:rsidRPr="00481C7C" w:rsidRDefault="00F20296" w:rsidP="00F20296">
            <w:pPr>
              <w:spacing w:line="240" w:lineRule="auto"/>
              <w:ind w:firstLine="0"/>
              <w:rPr>
                <w:sz w:val="22"/>
                <w:szCs w:val="22"/>
              </w:rPr>
            </w:pPr>
            <w:r w:rsidRPr="00481C7C">
              <w:rPr>
                <w:rFonts w:cs="Arial"/>
                <w:color w:val="000000"/>
                <w:sz w:val="22"/>
                <w:szCs w:val="22"/>
                <w:lang w:eastAsia="pt-BR"/>
              </w:rPr>
              <w:t>(</w:t>
            </w:r>
            <w:r w:rsidR="00481C7C" w:rsidRPr="00481C7C">
              <w:rPr>
                <w:rFonts w:cs="Arial"/>
                <w:color w:val="000000"/>
                <w:sz w:val="22"/>
                <w:szCs w:val="22"/>
                <w:lang w:eastAsia="pt-BR"/>
              </w:rPr>
              <w:t>X</w:t>
            </w:r>
            <w:r w:rsidRPr="00481C7C">
              <w:rPr>
                <w:rFonts w:cs="Arial"/>
                <w:color w:val="000000"/>
                <w:sz w:val="22"/>
                <w:szCs w:val="22"/>
                <w:lang w:eastAsia="pt-BR"/>
              </w:rPr>
              <w:t>) Obrigatório</w:t>
            </w:r>
          </w:p>
        </w:tc>
        <w:tc>
          <w:tcPr>
            <w:tcW w:w="2156" w:type="dxa"/>
          </w:tcPr>
          <w:p w14:paraId="71FE6606" w14:textId="77777777" w:rsidR="00F20296" w:rsidRPr="00481C7C" w:rsidRDefault="00F20296" w:rsidP="00F20296">
            <w:pPr>
              <w:spacing w:line="240" w:lineRule="auto"/>
              <w:ind w:firstLine="0"/>
              <w:rPr>
                <w:sz w:val="22"/>
                <w:szCs w:val="22"/>
              </w:rPr>
            </w:pPr>
            <w:r w:rsidRPr="00481C7C">
              <w:rPr>
                <w:sz w:val="22"/>
                <w:szCs w:val="22"/>
              </w:rPr>
              <w:t>Permanência:</w:t>
            </w:r>
          </w:p>
          <w:p w14:paraId="479CEACB" w14:textId="77777777" w:rsidR="00F20296" w:rsidRPr="00481C7C" w:rsidRDefault="00F20296" w:rsidP="00F20296">
            <w:pPr>
              <w:spacing w:line="240" w:lineRule="auto"/>
              <w:ind w:firstLine="0"/>
              <w:rPr>
                <w:sz w:val="22"/>
                <w:szCs w:val="22"/>
              </w:rPr>
            </w:pPr>
            <w:r w:rsidRPr="00481C7C">
              <w:rPr>
                <w:sz w:val="22"/>
                <w:szCs w:val="22"/>
              </w:rPr>
              <w:t>(X) Permanente</w:t>
            </w:r>
          </w:p>
          <w:p w14:paraId="69E835E6" w14:textId="77777777" w:rsidR="00F20296" w:rsidRPr="00481C7C" w:rsidRDefault="00F20296" w:rsidP="00F20296">
            <w:pPr>
              <w:ind w:firstLine="0"/>
              <w:rPr>
                <w:sz w:val="22"/>
                <w:szCs w:val="22"/>
              </w:rPr>
            </w:pPr>
            <w:r w:rsidRPr="00481C7C">
              <w:rPr>
                <w:sz w:val="22"/>
                <w:szCs w:val="22"/>
              </w:rPr>
              <w:t>(    ) Transitório</w:t>
            </w:r>
          </w:p>
        </w:tc>
      </w:tr>
      <w:tr w:rsidR="00F20296" w:rsidRPr="00481C7C" w14:paraId="5DEBE1AD" w14:textId="77777777" w:rsidTr="00F20296">
        <w:tc>
          <w:tcPr>
            <w:tcW w:w="9210" w:type="dxa"/>
            <w:gridSpan w:val="4"/>
          </w:tcPr>
          <w:p w14:paraId="280EE174" w14:textId="1891592F" w:rsidR="00F20296" w:rsidRPr="00481C7C" w:rsidRDefault="00F20296" w:rsidP="009A3853">
            <w:pPr>
              <w:ind w:firstLine="0"/>
              <w:rPr>
                <w:sz w:val="22"/>
                <w:szCs w:val="22"/>
              </w:rPr>
            </w:pPr>
            <w:r w:rsidRPr="00481C7C">
              <w:rPr>
                <w:sz w:val="22"/>
                <w:szCs w:val="22"/>
              </w:rPr>
              <w:t xml:space="preserve">A </w:t>
            </w:r>
            <w:r w:rsidR="00481C7C" w:rsidRPr="00481C7C">
              <w:rPr>
                <w:sz w:val="22"/>
                <w:szCs w:val="22"/>
              </w:rPr>
              <w:t>primeira coluna da tabela d</w:t>
            </w:r>
            <w:r w:rsidR="009A3853">
              <w:rPr>
                <w:sz w:val="22"/>
                <w:szCs w:val="22"/>
              </w:rPr>
              <w:t>i</w:t>
            </w:r>
            <w:r w:rsidR="00481C7C" w:rsidRPr="00481C7C">
              <w:rPr>
                <w:sz w:val="22"/>
                <w:szCs w:val="22"/>
              </w:rPr>
              <w:t>screta deve ser a “Variável Pesquisada”, e da tabela continua deve ser a “Classe”.</w:t>
            </w:r>
          </w:p>
        </w:tc>
      </w:tr>
    </w:tbl>
    <w:p w14:paraId="3D3D8F14" w14:textId="77777777" w:rsidR="00F20296" w:rsidRPr="00F20296" w:rsidRDefault="00F20296" w:rsidP="00F20296">
      <w:pPr>
        <w:ind w:firstLine="0"/>
        <w:rPr>
          <w:szCs w:val="24"/>
          <w:highlight w:val="yellow"/>
        </w:rPr>
      </w:pPr>
    </w:p>
    <w:tbl>
      <w:tblPr>
        <w:tblStyle w:val="Tabelacomgrade"/>
        <w:tblW w:w="0" w:type="auto"/>
        <w:tblLook w:val="04A0" w:firstRow="1" w:lastRow="0" w:firstColumn="1" w:lastColumn="0" w:noHBand="0" w:noVBand="1"/>
      </w:tblPr>
      <w:tblGrid>
        <w:gridCol w:w="3107"/>
        <w:gridCol w:w="1493"/>
        <w:gridCol w:w="1855"/>
        <w:gridCol w:w="2038"/>
      </w:tblGrid>
      <w:tr w:rsidR="00F20296" w:rsidRPr="00481C7C" w14:paraId="45E48D03" w14:textId="77777777" w:rsidTr="00F20296">
        <w:tc>
          <w:tcPr>
            <w:tcW w:w="3652" w:type="dxa"/>
          </w:tcPr>
          <w:p w14:paraId="7DA6B4F3" w14:textId="01F677D3" w:rsidR="00F20296" w:rsidRPr="00481C7C" w:rsidRDefault="00F20296" w:rsidP="00F20296">
            <w:pPr>
              <w:ind w:firstLine="0"/>
              <w:jc w:val="left"/>
              <w:rPr>
                <w:sz w:val="22"/>
                <w:szCs w:val="22"/>
              </w:rPr>
            </w:pPr>
            <w:r w:rsidRPr="00481C7C">
              <w:rPr>
                <w:rFonts w:cs="Arial"/>
                <w:b/>
                <w:bCs/>
                <w:color w:val="000000"/>
                <w:sz w:val="22"/>
                <w:szCs w:val="22"/>
                <w:lang w:eastAsia="pt-BR"/>
              </w:rPr>
              <w:t>RNF 0</w:t>
            </w:r>
            <w:r w:rsidR="00481C7C" w:rsidRPr="00481C7C">
              <w:rPr>
                <w:rFonts w:cs="Arial"/>
                <w:b/>
                <w:bCs/>
                <w:color w:val="000000"/>
                <w:sz w:val="22"/>
                <w:szCs w:val="22"/>
                <w:lang w:eastAsia="pt-BR"/>
              </w:rPr>
              <w:t>10</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sidR="00481C7C" w:rsidRPr="00481C7C">
              <w:rPr>
                <w:rFonts w:cs="Arial"/>
                <w:b/>
                <w:bCs/>
                <w:i/>
                <w:iCs/>
                <w:color w:val="000000"/>
                <w:sz w:val="22"/>
                <w:szCs w:val="22"/>
                <w:lang w:eastAsia="pt-BR"/>
              </w:rPr>
              <w:t>Código em Java Script</w:t>
            </w:r>
          </w:p>
        </w:tc>
        <w:tc>
          <w:tcPr>
            <w:tcW w:w="1547" w:type="dxa"/>
          </w:tcPr>
          <w:p w14:paraId="7F78C170" w14:textId="77777777" w:rsidR="00F20296" w:rsidRPr="00481C7C" w:rsidRDefault="00F20296" w:rsidP="00F20296">
            <w:pPr>
              <w:spacing w:line="240" w:lineRule="auto"/>
              <w:ind w:firstLine="0"/>
              <w:rPr>
                <w:sz w:val="22"/>
                <w:szCs w:val="22"/>
              </w:rPr>
            </w:pPr>
            <w:r w:rsidRPr="00481C7C">
              <w:rPr>
                <w:rFonts w:cs="Arial"/>
                <w:color w:val="000000"/>
                <w:sz w:val="22"/>
                <w:szCs w:val="22"/>
                <w:lang w:eastAsia="pt-BR"/>
              </w:rPr>
              <w:t>Categoria: Segurança</w:t>
            </w:r>
          </w:p>
        </w:tc>
        <w:tc>
          <w:tcPr>
            <w:tcW w:w="1855" w:type="dxa"/>
          </w:tcPr>
          <w:p w14:paraId="56A1ECEF" w14:textId="77777777"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1D0B616C" w14:textId="09200626" w:rsidR="00F20296" w:rsidRPr="00481C7C" w:rsidRDefault="00F20296" w:rsidP="00F20296">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w:t>
            </w:r>
            <w:r w:rsidR="00481C7C" w:rsidRPr="00481C7C">
              <w:rPr>
                <w:rFonts w:cs="Arial"/>
                <w:color w:val="000000"/>
                <w:sz w:val="22"/>
                <w:szCs w:val="22"/>
                <w:lang w:eastAsia="pt-BR"/>
              </w:rPr>
              <w:t xml:space="preserve">  </w:t>
            </w:r>
            <w:r w:rsidRPr="00481C7C">
              <w:rPr>
                <w:rFonts w:cs="Arial"/>
                <w:color w:val="000000"/>
                <w:sz w:val="22"/>
                <w:szCs w:val="22"/>
                <w:lang w:eastAsia="pt-BR"/>
              </w:rPr>
              <w:t>) Desejável</w:t>
            </w:r>
          </w:p>
          <w:p w14:paraId="58A5227B" w14:textId="73F4287A" w:rsidR="00F20296" w:rsidRPr="00481C7C" w:rsidRDefault="00F20296" w:rsidP="00F20296">
            <w:pPr>
              <w:spacing w:line="240" w:lineRule="auto"/>
              <w:ind w:firstLine="0"/>
              <w:rPr>
                <w:sz w:val="22"/>
                <w:szCs w:val="22"/>
              </w:rPr>
            </w:pPr>
            <w:r w:rsidRPr="00481C7C">
              <w:rPr>
                <w:rFonts w:cs="Arial"/>
                <w:color w:val="000000"/>
                <w:sz w:val="22"/>
                <w:szCs w:val="22"/>
                <w:lang w:eastAsia="pt-BR"/>
              </w:rPr>
              <w:t>(</w:t>
            </w:r>
            <w:r w:rsidR="00481C7C" w:rsidRPr="00481C7C">
              <w:rPr>
                <w:rFonts w:cs="Arial"/>
                <w:color w:val="000000"/>
                <w:sz w:val="22"/>
                <w:szCs w:val="22"/>
                <w:lang w:eastAsia="pt-BR"/>
              </w:rPr>
              <w:t>X</w:t>
            </w:r>
            <w:r w:rsidRPr="00481C7C">
              <w:rPr>
                <w:rFonts w:cs="Arial"/>
                <w:color w:val="000000"/>
                <w:sz w:val="22"/>
                <w:szCs w:val="22"/>
                <w:lang w:eastAsia="pt-BR"/>
              </w:rPr>
              <w:t>) Obrigatório</w:t>
            </w:r>
          </w:p>
        </w:tc>
        <w:tc>
          <w:tcPr>
            <w:tcW w:w="2156" w:type="dxa"/>
          </w:tcPr>
          <w:p w14:paraId="5228B601" w14:textId="77777777" w:rsidR="00F20296" w:rsidRPr="00481C7C" w:rsidRDefault="00F20296" w:rsidP="00F20296">
            <w:pPr>
              <w:spacing w:line="240" w:lineRule="auto"/>
              <w:ind w:firstLine="0"/>
              <w:rPr>
                <w:sz w:val="22"/>
                <w:szCs w:val="22"/>
              </w:rPr>
            </w:pPr>
            <w:r w:rsidRPr="00481C7C">
              <w:rPr>
                <w:sz w:val="22"/>
                <w:szCs w:val="22"/>
              </w:rPr>
              <w:t>Permanência:</w:t>
            </w:r>
          </w:p>
          <w:p w14:paraId="7EDB1EB9" w14:textId="77777777" w:rsidR="00F20296" w:rsidRPr="00481C7C" w:rsidRDefault="00F20296" w:rsidP="00F20296">
            <w:pPr>
              <w:spacing w:line="240" w:lineRule="auto"/>
              <w:ind w:firstLine="0"/>
              <w:rPr>
                <w:sz w:val="22"/>
                <w:szCs w:val="22"/>
              </w:rPr>
            </w:pPr>
            <w:r w:rsidRPr="00481C7C">
              <w:rPr>
                <w:sz w:val="22"/>
                <w:szCs w:val="22"/>
              </w:rPr>
              <w:t>(X) Permanente</w:t>
            </w:r>
          </w:p>
          <w:p w14:paraId="3736A1A8" w14:textId="77777777" w:rsidR="00F20296" w:rsidRPr="00481C7C" w:rsidRDefault="00F20296" w:rsidP="00F20296">
            <w:pPr>
              <w:ind w:firstLine="0"/>
              <w:rPr>
                <w:sz w:val="22"/>
                <w:szCs w:val="22"/>
              </w:rPr>
            </w:pPr>
            <w:r w:rsidRPr="00481C7C">
              <w:rPr>
                <w:sz w:val="22"/>
                <w:szCs w:val="22"/>
              </w:rPr>
              <w:t>(    ) Transitório</w:t>
            </w:r>
          </w:p>
        </w:tc>
      </w:tr>
      <w:tr w:rsidR="00F20296" w:rsidRPr="00510FB7" w14:paraId="378B30A0" w14:textId="77777777" w:rsidTr="00F20296">
        <w:tc>
          <w:tcPr>
            <w:tcW w:w="9210" w:type="dxa"/>
            <w:gridSpan w:val="4"/>
          </w:tcPr>
          <w:p w14:paraId="6C0283E7" w14:textId="7FC4950B" w:rsidR="00F20296" w:rsidRPr="00510FB7" w:rsidRDefault="00481C7C" w:rsidP="00F20296">
            <w:pPr>
              <w:ind w:firstLine="0"/>
              <w:rPr>
                <w:sz w:val="22"/>
                <w:szCs w:val="22"/>
              </w:rPr>
            </w:pPr>
            <w:r w:rsidRPr="00481C7C">
              <w:rPr>
                <w:sz w:val="22"/>
                <w:szCs w:val="22"/>
              </w:rPr>
              <w:t>Deve ser usado Java Script e bibliotecas para construção do sistema.</w:t>
            </w:r>
            <w:r w:rsidR="00F20296">
              <w:rPr>
                <w:sz w:val="22"/>
                <w:szCs w:val="22"/>
              </w:rPr>
              <w:t xml:space="preserve"> </w:t>
            </w:r>
          </w:p>
        </w:tc>
      </w:tr>
    </w:tbl>
    <w:p w14:paraId="55D52230" w14:textId="3103C7E7" w:rsidR="00F20296" w:rsidRDefault="00F20296" w:rsidP="00642356">
      <w:pPr>
        <w:ind w:firstLine="0"/>
        <w:rPr>
          <w:szCs w:val="24"/>
        </w:rPr>
      </w:pPr>
    </w:p>
    <w:tbl>
      <w:tblPr>
        <w:tblStyle w:val="Tabelacomgrade"/>
        <w:tblW w:w="0" w:type="auto"/>
        <w:tblLook w:val="04A0" w:firstRow="1" w:lastRow="0" w:firstColumn="1" w:lastColumn="0" w:noHBand="0" w:noVBand="1"/>
      </w:tblPr>
      <w:tblGrid>
        <w:gridCol w:w="3129"/>
        <w:gridCol w:w="1486"/>
        <w:gridCol w:w="1855"/>
        <w:gridCol w:w="2023"/>
      </w:tblGrid>
      <w:tr w:rsidR="00481C7C" w:rsidRPr="00481C7C" w14:paraId="38067666" w14:textId="77777777" w:rsidTr="00AD44D8">
        <w:tc>
          <w:tcPr>
            <w:tcW w:w="3652" w:type="dxa"/>
          </w:tcPr>
          <w:p w14:paraId="414E53B1" w14:textId="05709498" w:rsidR="00481C7C" w:rsidRPr="00481C7C" w:rsidRDefault="00481C7C" w:rsidP="00AD44D8">
            <w:pPr>
              <w:ind w:firstLine="0"/>
              <w:jc w:val="left"/>
              <w:rPr>
                <w:sz w:val="22"/>
                <w:szCs w:val="22"/>
              </w:rPr>
            </w:pPr>
            <w:r w:rsidRPr="00481C7C">
              <w:rPr>
                <w:rFonts w:cs="Arial"/>
                <w:b/>
                <w:bCs/>
                <w:color w:val="000000"/>
                <w:sz w:val="22"/>
                <w:szCs w:val="22"/>
                <w:lang w:eastAsia="pt-BR"/>
              </w:rPr>
              <w:t>RNF 0</w:t>
            </w:r>
            <w:r>
              <w:rPr>
                <w:rFonts w:cs="Arial"/>
                <w:b/>
                <w:bCs/>
                <w:color w:val="000000"/>
                <w:sz w:val="22"/>
                <w:szCs w:val="22"/>
                <w:lang w:eastAsia="pt-BR"/>
              </w:rPr>
              <w:t>11</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sidR="0046739D">
              <w:rPr>
                <w:rFonts w:cs="Arial"/>
                <w:b/>
                <w:bCs/>
                <w:i/>
                <w:iCs/>
                <w:color w:val="000000"/>
                <w:sz w:val="22"/>
                <w:szCs w:val="22"/>
                <w:lang w:eastAsia="pt-BR"/>
              </w:rPr>
              <w:t>Gráfico</w:t>
            </w:r>
            <w:r>
              <w:rPr>
                <w:rFonts w:cs="Arial"/>
                <w:b/>
                <w:bCs/>
                <w:i/>
                <w:iCs/>
                <w:color w:val="000000"/>
                <w:sz w:val="22"/>
                <w:szCs w:val="22"/>
                <w:lang w:eastAsia="pt-BR"/>
              </w:rPr>
              <w:t xml:space="preserve"> Correlação Regressão</w:t>
            </w:r>
          </w:p>
        </w:tc>
        <w:tc>
          <w:tcPr>
            <w:tcW w:w="1547" w:type="dxa"/>
          </w:tcPr>
          <w:p w14:paraId="74ED7275" w14:textId="77777777" w:rsidR="00481C7C" w:rsidRPr="00481C7C" w:rsidRDefault="00481C7C" w:rsidP="00AD44D8">
            <w:pPr>
              <w:spacing w:line="240" w:lineRule="auto"/>
              <w:ind w:firstLine="0"/>
              <w:rPr>
                <w:sz w:val="22"/>
                <w:szCs w:val="22"/>
              </w:rPr>
            </w:pPr>
            <w:r w:rsidRPr="00481C7C">
              <w:rPr>
                <w:rFonts w:cs="Arial"/>
                <w:color w:val="000000"/>
                <w:sz w:val="22"/>
                <w:szCs w:val="22"/>
                <w:lang w:eastAsia="pt-BR"/>
              </w:rPr>
              <w:t>Categoria: Segurança</w:t>
            </w:r>
          </w:p>
        </w:tc>
        <w:tc>
          <w:tcPr>
            <w:tcW w:w="1855" w:type="dxa"/>
          </w:tcPr>
          <w:p w14:paraId="544CE571" w14:textId="77777777" w:rsidR="00481C7C" w:rsidRPr="00481C7C" w:rsidRDefault="00481C7C"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250B1278" w14:textId="77777777" w:rsidR="00481C7C" w:rsidRPr="00481C7C" w:rsidRDefault="00481C7C"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34D04715" w14:textId="77777777" w:rsidR="00481C7C" w:rsidRPr="00481C7C" w:rsidRDefault="00481C7C" w:rsidP="00AD44D8">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3543C107" w14:textId="77777777" w:rsidR="00481C7C" w:rsidRPr="00481C7C" w:rsidRDefault="00481C7C" w:rsidP="00AD44D8">
            <w:pPr>
              <w:spacing w:line="240" w:lineRule="auto"/>
              <w:ind w:firstLine="0"/>
              <w:rPr>
                <w:sz w:val="22"/>
                <w:szCs w:val="22"/>
              </w:rPr>
            </w:pPr>
            <w:r w:rsidRPr="00481C7C">
              <w:rPr>
                <w:sz w:val="22"/>
                <w:szCs w:val="22"/>
              </w:rPr>
              <w:t>Permanência:</w:t>
            </w:r>
          </w:p>
          <w:p w14:paraId="0350FF91" w14:textId="77777777" w:rsidR="00481C7C" w:rsidRPr="00481C7C" w:rsidRDefault="00481C7C" w:rsidP="00AD44D8">
            <w:pPr>
              <w:spacing w:line="240" w:lineRule="auto"/>
              <w:ind w:firstLine="0"/>
              <w:rPr>
                <w:sz w:val="22"/>
                <w:szCs w:val="22"/>
              </w:rPr>
            </w:pPr>
            <w:r w:rsidRPr="00481C7C">
              <w:rPr>
                <w:sz w:val="22"/>
                <w:szCs w:val="22"/>
              </w:rPr>
              <w:t>(X) Permanente</w:t>
            </w:r>
          </w:p>
          <w:p w14:paraId="5568FEDE" w14:textId="77777777" w:rsidR="00481C7C" w:rsidRPr="00481C7C" w:rsidRDefault="00481C7C" w:rsidP="00AD44D8">
            <w:pPr>
              <w:ind w:firstLine="0"/>
              <w:rPr>
                <w:sz w:val="22"/>
                <w:szCs w:val="22"/>
              </w:rPr>
            </w:pPr>
            <w:r w:rsidRPr="00481C7C">
              <w:rPr>
                <w:sz w:val="22"/>
                <w:szCs w:val="22"/>
              </w:rPr>
              <w:t>(    ) Transitório</w:t>
            </w:r>
          </w:p>
        </w:tc>
      </w:tr>
      <w:tr w:rsidR="00481C7C" w:rsidRPr="00481C7C" w14:paraId="6C7C102E" w14:textId="77777777" w:rsidTr="00AD44D8">
        <w:tc>
          <w:tcPr>
            <w:tcW w:w="9210" w:type="dxa"/>
            <w:gridSpan w:val="4"/>
          </w:tcPr>
          <w:p w14:paraId="6AF8F92C" w14:textId="71B533F0" w:rsidR="00481C7C" w:rsidRPr="00481C7C" w:rsidRDefault="00481C7C" w:rsidP="00AD44D8">
            <w:pPr>
              <w:ind w:firstLine="0"/>
              <w:rPr>
                <w:sz w:val="22"/>
                <w:szCs w:val="22"/>
              </w:rPr>
            </w:pPr>
            <w:r>
              <w:rPr>
                <w:sz w:val="22"/>
                <w:szCs w:val="22"/>
              </w:rPr>
              <w:t xml:space="preserve">O gráfico da reta da regressão deve ser um gráfico de </w:t>
            </w:r>
            <w:r w:rsidR="009A3853">
              <w:rPr>
                <w:sz w:val="22"/>
                <w:szCs w:val="22"/>
              </w:rPr>
              <w:t>dispersão</w:t>
            </w:r>
            <w:r>
              <w:rPr>
                <w:sz w:val="22"/>
                <w:szCs w:val="22"/>
              </w:rPr>
              <w:t>, mostrando a reta da correlação e os pontos de dispersão da reta.</w:t>
            </w:r>
          </w:p>
        </w:tc>
      </w:tr>
    </w:tbl>
    <w:p w14:paraId="6E85B702" w14:textId="77777777" w:rsidR="00481C7C" w:rsidRPr="00F20296" w:rsidRDefault="00481C7C" w:rsidP="00481C7C">
      <w:pPr>
        <w:ind w:firstLine="0"/>
        <w:rPr>
          <w:szCs w:val="24"/>
          <w:highlight w:val="yellow"/>
        </w:rPr>
      </w:pPr>
    </w:p>
    <w:tbl>
      <w:tblPr>
        <w:tblStyle w:val="Tabelacomgrade"/>
        <w:tblW w:w="0" w:type="auto"/>
        <w:tblLook w:val="04A0" w:firstRow="1" w:lastRow="0" w:firstColumn="1" w:lastColumn="0" w:noHBand="0" w:noVBand="1"/>
      </w:tblPr>
      <w:tblGrid>
        <w:gridCol w:w="3127"/>
        <w:gridCol w:w="1487"/>
        <w:gridCol w:w="1855"/>
        <w:gridCol w:w="2024"/>
      </w:tblGrid>
      <w:tr w:rsidR="00481C7C" w:rsidRPr="00481C7C" w14:paraId="78A410C7" w14:textId="77777777" w:rsidTr="00AD44D8">
        <w:tc>
          <w:tcPr>
            <w:tcW w:w="3652" w:type="dxa"/>
          </w:tcPr>
          <w:p w14:paraId="1ACAC323" w14:textId="69271F0E" w:rsidR="00481C7C" w:rsidRPr="00481C7C" w:rsidRDefault="00481C7C" w:rsidP="00AD44D8">
            <w:pPr>
              <w:ind w:firstLine="0"/>
              <w:jc w:val="left"/>
              <w:rPr>
                <w:sz w:val="22"/>
                <w:szCs w:val="22"/>
              </w:rPr>
            </w:pPr>
            <w:r w:rsidRPr="00481C7C">
              <w:rPr>
                <w:rFonts w:cs="Arial"/>
                <w:b/>
                <w:bCs/>
                <w:color w:val="000000"/>
                <w:sz w:val="22"/>
                <w:szCs w:val="22"/>
                <w:lang w:eastAsia="pt-BR"/>
              </w:rPr>
              <w:t>RNF 01</w:t>
            </w:r>
            <w:r>
              <w:rPr>
                <w:rFonts w:cs="Arial"/>
                <w:b/>
                <w:bCs/>
                <w:color w:val="000000"/>
                <w:sz w:val="22"/>
                <w:szCs w:val="22"/>
                <w:lang w:eastAsia="pt-BR"/>
              </w:rPr>
              <w:t>2</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Pr>
                <w:rFonts w:cs="Arial"/>
                <w:b/>
                <w:bCs/>
                <w:i/>
                <w:iCs/>
                <w:color w:val="000000"/>
                <w:sz w:val="22"/>
                <w:szCs w:val="22"/>
                <w:lang w:eastAsia="pt-BR"/>
              </w:rPr>
              <w:t>População</w:t>
            </w:r>
            <w:r w:rsidR="00E766CA">
              <w:rPr>
                <w:rFonts w:cs="Arial"/>
                <w:b/>
                <w:bCs/>
                <w:i/>
                <w:iCs/>
                <w:color w:val="000000"/>
                <w:sz w:val="22"/>
                <w:szCs w:val="22"/>
                <w:lang w:eastAsia="pt-BR"/>
              </w:rPr>
              <w:t xml:space="preserve"> e Amostra</w:t>
            </w:r>
          </w:p>
        </w:tc>
        <w:tc>
          <w:tcPr>
            <w:tcW w:w="1547" w:type="dxa"/>
          </w:tcPr>
          <w:p w14:paraId="6FACCF7B" w14:textId="77777777" w:rsidR="00481C7C" w:rsidRPr="00481C7C" w:rsidRDefault="00481C7C" w:rsidP="00AD44D8">
            <w:pPr>
              <w:spacing w:line="240" w:lineRule="auto"/>
              <w:ind w:firstLine="0"/>
              <w:rPr>
                <w:sz w:val="22"/>
                <w:szCs w:val="22"/>
              </w:rPr>
            </w:pPr>
            <w:r w:rsidRPr="00481C7C">
              <w:rPr>
                <w:rFonts w:cs="Arial"/>
                <w:color w:val="000000"/>
                <w:sz w:val="22"/>
                <w:szCs w:val="22"/>
                <w:lang w:eastAsia="pt-BR"/>
              </w:rPr>
              <w:t>Categoria: Segurança</w:t>
            </w:r>
          </w:p>
        </w:tc>
        <w:tc>
          <w:tcPr>
            <w:tcW w:w="1855" w:type="dxa"/>
          </w:tcPr>
          <w:p w14:paraId="53A0A39C" w14:textId="77777777" w:rsidR="00481C7C" w:rsidRPr="00481C7C" w:rsidRDefault="00481C7C"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54B17050" w14:textId="77777777" w:rsidR="00481C7C" w:rsidRPr="00481C7C" w:rsidRDefault="00481C7C"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362E8255" w14:textId="77777777" w:rsidR="00481C7C" w:rsidRPr="00481C7C" w:rsidRDefault="00481C7C" w:rsidP="00AD44D8">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314AC57B" w14:textId="77777777" w:rsidR="00481C7C" w:rsidRPr="00481C7C" w:rsidRDefault="00481C7C" w:rsidP="00AD44D8">
            <w:pPr>
              <w:spacing w:line="240" w:lineRule="auto"/>
              <w:ind w:firstLine="0"/>
              <w:rPr>
                <w:sz w:val="22"/>
                <w:szCs w:val="22"/>
              </w:rPr>
            </w:pPr>
            <w:r w:rsidRPr="00481C7C">
              <w:rPr>
                <w:sz w:val="22"/>
                <w:szCs w:val="22"/>
              </w:rPr>
              <w:t>Permanência:</w:t>
            </w:r>
          </w:p>
          <w:p w14:paraId="1C86C7EB" w14:textId="77777777" w:rsidR="00481C7C" w:rsidRPr="00481C7C" w:rsidRDefault="00481C7C" w:rsidP="00AD44D8">
            <w:pPr>
              <w:spacing w:line="240" w:lineRule="auto"/>
              <w:ind w:firstLine="0"/>
              <w:rPr>
                <w:sz w:val="22"/>
                <w:szCs w:val="22"/>
              </w:rPr>
            </w:pPr>
            <w:r w:rsidRPr="00481C7C">
              <w:rPr>
                <w:sz w:val="22"/>
                <w:szCs w:val="22"/>
              </w:rPr>
              <w:t>(X) Permanente</w:t>
            </w:r>
          </w:p>
          <w:p w14:paraId="79B039BD" w14:textId="77777777" w:rsidR="00481C7C" w:rsidRPr="00481C7C" w:rsidRDefault="00481C7C" w:rsidP="00AD44D8">
            <w:pPr>
              <w:ind w:firstLine="0"/>
              <w:rPr>
                <w:sz w:val="22"/>
                <w:szCs w:val="22"/>
              </w:rPr>
            </w:pPr>
            <w:r w:rsidRPr="00481C7C">
              <w:rPr>
                <w:sz w:val="22"/>
                <w:szCs w:val="22"/>
              </w:rPr>
              <w:t>(    ) Transitório</w:t>
            </w:r>
          </w:p>
        </w:tc>
      </w:tr>
      <w:tr w:rsidR="00481C7C" w:rsidRPr="00510FB7" w14:paraId="1A10DB34" w14:textId="77777777" w:rsidTr="00AD44D8">
        <w:tc>
          <w:tcPr>
            <w:tcW w:w="9210" w:type="dxa"/>
            <w:gridSpan w:val="4"/>
          </w:tcPr>
          <w:p w14:paraId="30C692A5" w14:textId="77777777" w:rsidR="00481C7C" w:rsidRDefault="00E766CA" w:rsidP="00AD44D8">
            <w:pPr>
              <w:ind w:firstLine="0"/>
              <w:rPr>
                <w:sz w:val="22"/>
                <w:szCs w:val="22"/>
              </w:rPr>
            </w:pPr>
            <w:r>
              <w:rPr>
                <w:sz w:val="22"/>
                <w:szCs w:val="22"/>
              </w:rPr>
              <w:t>O sistema deve permitir que o usuário selecione apenas uma das opções:</w:t>
            </w:r>
          </w:p>
          <w:p w14:paraId="49248BB8" w14:textId="5A959E6B" w:rsidR="00E766CA" w:rsidRPr="00510FB7" w:rsidRDefault="00E766CA" w:rsidP="009A3853">
            <w:pPr>
              <w:ind w:firstLine="0"/>
              <w:rPr>
                <w:sz w:val="22"/>
                <w:szCs w:val="22"/>
              </w:rPr>
            </w:pPr>
            <w:r>
              <w:rPr>
                <w:sz w:val="22"/>
                <w:szCs w:val="22"/>
              </w:rPr>
              <w:t>Censo (População) ou</w:t>
            </w:r>
            <w:r w:rsidR="009A3853">
              <w:rPr>
                <w:sz w:val="22"/>
                <w:szCs w:val="22"/>
              </w:rPr>
              <w:t xml:space="preserve"> </w:t>
            </w:r>
            <w:r>
              <w:rPr>
                <w:sz w:val="22"/>
                <w:szCs w:val="22"/>
              </w:rPr>
              <w:t>Estimação (Amostra).</w:t>
            </w:r>
          </w:p>
        </w:tc>
      </w:tr>
    </w:tbl>
    <w:p w14:paraId="7918A3BC" w14:textId="6EEA0169" w:rsidR="00481C7C" w:rsidRDefault="00481C7C" w:rsidP="00642356">
      <w:pPr>
        <w:ind w:firstLine="0"/>
        <w:rPr>
          <w:szCs w:val="24"/>
        </w:rPr>
      </w:pPr>
    </w:p>
    <w:tbl>
      <w:tblPr>
        <w:tblStyle w:val="Tabelacomgrade"/>
        <w:tblW w:w="0" w:type="auto"/>
        <w:tblLook w:val="04A0" w:firstRow="1" w:lastRow="0" w:firstColumn="1" w:lastColumn="0" w:noHBand="0" w:noVBand="1"/>
      </w:tblPr>
      <w:tblGrid>
        <w:gridCol w:w="3145"/>
        <w:gridCol w:w="1473"/>
        <w:gridCol w:w="1855"/>
        <w:gridCol w:w="2020"/>
      </w:tblGrid>
      <w:tr w:rsidR="00E766CA" w:rsidRPr="00481C7C" w14:paraId="13BE1495" w14:textId="77777777" w:rsidTr="00AD44D8">
        <w:tc>
          <w:tcPr>
            <w:tcW w:w="3652" w:type="dxa"/>
          </w:tcPr>
          <w:p w14:paraId="4B301399" w14:textId="0FE30D3B" w:rsidR="00E766CA" w:rsidRPr="00481C7C" w:rsidRDefault="00E766CA" w:rsidP="00AD44D8">
            <w:pPr>
              <w:ind w:firstLine="0"/>
              <w:jc w:val="left"/>
              <w:rPr>
                <w:sz w:val="22"/>
                <w:szCs w:val="22"/>
              </w:rPr>
            </w:pPr>
            <w:r w:rsidRPr="00481C7C">
              <w:rPr>
                <w:rFonts w:cs="Arial"/>
                <w:b/>
                <w:bCs/>
                <w:color w:val="000000"/>
                <w:sz w:val="22"/>
                <w:szCs w:val="22"/>
                <w:lang w:eastAsia="pt-BR"/>
              </w:rPr>
              <w:t>RNF 0</w:t>
            </w:r>
            <w:r>
              <w:rPr>
                <w:rFonts w:cs="Arial"/>
                <w:b/>
                <w:bCs/>
                <w:color w:val="000000"/>
                <w:sz w:val="22"/>
                <w:szCs w:val="22"/>
                <w:lang w:eastAsia="pt-BR"/>
              </w:rPr>
              <w:t>13</w:t>
            </w:r>
            <w:r w:rsidRPr="00481C7C">
              <w:rPr>
                <w:rFonts w:cs="Arial"/>
                <w:b/>
                <w:bCs/>
                <w:color w:val="000000"/>
                <w:sz w:val="22"/>
                <w:szCs w:val="22"/>
                <w:lang w:eastAsia="pt-BR"/>
              </w:rPr>
              <w:t xml:space="preserve"> </w:t>
            </w:r>
            <w:r w:rsidRPr="00481C7C">
              <w:rPr>
                <w:rFonts w:cs="Arial"/>
                <w:b/>
                <w:bCs/>
                <w:i/>
                <w:iCs/>
                <w:color w:val="000000"/>
                <w:sz w:val="22"/>
                <w:szCs w:val="22"/>
                <w:lang w:eastAsia="pt-BR"/>
              </w:rPr>
              <w:t>–</w:t>
            </w:r>
            <w:r>
              <w:rPr>
                <w:rFonts w:cs="Arial"/>
                <w:b/>
                <w:bCs/>
                <w:i/>
                <w:iCs/>
                <w:color w:val="000000"/>
                <w:sz w:val="22"/>
                <w:szCs w:val="22"/>
                <w:lang w:eastAsia="pt-BR"/>
              </w:rPr>
              <w:t>Tabela de Distribuição Normal</w:t>
            </w:r>
          </w:p>
        </w:tc>
        <w:tc>
          <w:tcPr>
            <w:tcW w:w="1547" w:type="dxa"/>
          </w:tcPr>
          <w:p w14:paraId="0E6CC487" w14:textId="15E50038" w:rsidR="00E766CA" w:rsidRPr="00481C7C" w:rsidRDefault="00E766CA" w:rsidP="00AD44D8">
            <w:pPr>
              <w:spacing w:line="240" w:lineRule="auto"/>
              <w:ind w:firstLine="0"/>
              <w:rPr>
                <w:sz w:val="22"/>
                <w:szCs w:val="22"/>
              </w:rPr>
            </w:pPr>
            <w:r w:rsidRPr="00481C7C">
              <w:rPr>
                <w:rFonts w:cs="Arial"/>
                <w:color w:val="000000"/>
                <w:sz w:val="22"/>
                <w:szCs w:val="22"/>
                <w:lang w:eastAsia="pt-BR"/>
              </w:rPr>
              <w:t xml:space="preserve">Categoria: </w:t>
            </w:r>
            <w:r w:rsidR="00721FDE">
              <w:rPr>
                <w:rFonts w:cs="Arial"/>
                <w:color w:val="000000"/>
                <w:sz w:val="22"/>
                <w:szCs w:val="22"/>
                <w:lang w:eastAsia="pt-BR"/>
              </w:rPr>
              <w:t>Interface</w:t>
            </w:r>
          </w:p>
        </w:tc>
        <w:tc>
          <w:tcPr>
            <w:tcW w:w="1855" w:type="dxa"/>
          </w:tcPr>
          <w:p w14:paraId="7DBC30C0"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37A7416B"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26856F87" w14:textId="77777777" w:rsidR="00E766CA" w:rsidRPr="00481C7C" w:rsidRDefault="00E766CA" w:rsidP="00AD44D8">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681456B9" w14:textId="77777777" w:rsidR="00E766CA" w:rsidRPr="00481C7C" w:rsidRDefault="00E766CA" w:rsidP="00AD44D8">
            <w:pPr>
              <w:spacing w:line="240" w:lineRule="auto"/>
              <w:ind w:firstLine="0"/>
              <w:rPr>
                <w:sz w:val="22"/>
                <w:szCs w:val="22"/>
              </w:rPr>
            </w:pPr>
            <w:r w:rsidRPr="00481C7C">
              <w:rPr>
                <w:sz w:val="22"/>
                <w:szCs w:val="22"/>
              </w:rPr>
              <w:t>Permanência:</w:t>
            </w:r>
          </w:p>
          <w:p w14:paraId="6F4FD863" w14:textId="77777777" w:rsidR="00E766CA" w:rsidRPr="00481C7C" w:rsidRDefault="00E766CA" w:rsidP="00AD44D8">
            <w:pPr>
              <w:spacing w:line="240" w:lineRule="auto"/>
              <w:ind w:firstLine="0"/>
              <w:rPr>
                <w:sz w:val="22"/>
                <w:szCs w:val="22"/>
              </w:rPr>
            </w:pPr>
            <w:r w:rsidRPr="00481C7C">
              <w:rPr>
                <w:sz w:val="22"/>
                <w:szCs w:val="22"/>
              </w:rPr>
              <w:t>(X) Permanente</w:t>
            </w:r>
          </w:p>
          <w:p w14:paraId="652D3E5B" w14:textId="77777777" w:rsidR="00E766CA" w:rsidRPr="00481C7C" w:rsidRDefault="00E766CA" w:rsidP="00AD44D8">
            <w:pPr>
              <w:ind w:firstLine="0"/>
              <w:rPr>
                <w:sz w:val="22"/>
                <w:szCs w:val="22"/>
              </w:rPr>
            </w:pPr>
            <w:r w:rsidRPr="00481C7C">
              <w:rPr>
                <w:sz w:val="22"/>
                <w:szCs w:val="22"/>
              </w:rPr>
              <w:t>(    ) Transitório</w:t>
            </w:r>
          </w:p>
        </w:tc>
      </w:tr>
      <w:tr w:rsidR="00E766CA" w:rsidRPr="00481C7C" w14:paraId="6EAC3FA7" w14:textId="77777777" w:rsidTr="00AD44D8">
        <w:tc>
          <w:tcPr>
            <w:tcW w:w="9210" w:type="dxa"/>
            <w:gridSpan w:val="4"/>
          </w:tcPr>
          <w:p w14:paraId="7E2864B4" w14:textId="4C2E2E66" w:rsidR="00E766CA" w:rsidRPr="00481C7C" w:rsidRDefault="00E766CA" w:rsidP="00E766CA">
            <w:pPr>
              <w:ind w:firstLine="0"/>
              <w:jc w:val="left"/>
              <w:rPr>
                <w:sz w:val="22"/>
                <w:szCs w:val="22"/>
              </w:rPr>
            </w:pPr>
            <w:r w:rsidRPr="00E766CA">
              <w:rPr>
                <w:sz w:val="22"/>
                <w:szCs w:val="22"/>
              </w:rPr>
              <w:t>Para cálculo da distribuição normal, deve ser usada a Tabela De Distribuição Normal, proveniente da curva de Gauss.</w:t>
            </w:r>
          </w:p>
        </w:tc>
      </w:tr>
    </w:tbl>
    <w:p w14:paraId="6112EA05" w14:textId="77777777" w:rsidR="00E766CA" w:rsidRPr="00F20296" w:rsidRDefault="00E766CA" w:rsidP="00E766CA">
      <w:pPr>
        <w:ind w:firstLine="0"/>
        <w:rPr>
          <w:szCs w:val="24"/>
          <w:highlight w:val="yellow"/>
        </w:rPr>
      </w:pPr>
    </w:p>
    <w:tbl>
      <w:tblPr>
        <w:tblStyle w:val="Tabelacomgrade"/>
        <w:tblW w:w="0" w:type="auto"/>
        <w:tblLook w:val="04A0" w:firstRow="1" w:lastRow="0" w:firstColumn="1" w:lastColumn="0" w:noHBand="0" w:noVBand="1"/>
      </w:tblPr>
      <w:tblGrid>
        <w:gridCol w:w="3132"/>
        <w:gridCol w:w="1482"/>
        <w:gridCol w:w="1855"/>
        <w:gridCol w:w="2024"/>
      </w:tblGrid>
      <w:tr w:rsidR="00E766CA" w:rsidRPr="00481C7C" w14:paraId="4A234D2E" w14:textId="77777777" w:rsidTr="00E766CA">
        <w:tc>
          <w:tcPr>
            <w:tcW w:w="3294" w:type="dxa"/>
          </w:tcPr>
          <w:p w14:paraId="2DA8A180" w14:textId="1789DA42" w:rsidR="00E766CA" w:rsidRPr="00481C7C" w:rsidRDefault="00E766CA" w:rsidP="00AD44D8">
            <w:pPr>
              <w:ind w:firstLine="0"/>
              <w:jc w:val="left"/>
              <w:rPr>
                <w:sz w:val="22"/>
                <w:szCs w:val="22"/>
              </w:rPr>
            </w:pPr>
            <w:r w:rsidRPr="00481C7C">
              <w:rPr>
                <w:rFonts w:cs="Arial"/>
                <w:b/>
                <w:bCs/>
                <w:color w:val="000000"/>
                <w:sz w:val="22"/>
                <w:szCs w:val="22"/>
                <w:lang w:eastAsia="pt-BR"/>
              </w:rPr>
              <w:lastRenderedPageBreak/>
              <w:t>RNF 01</w:t>
            </w:r>
            <w:r>
              <w:rPr>
                <w:rFonts w:cs="Arial"/>
                <w:b/>
                <w:bCs/>
                <w:color w:val="000000"/>
                <w:sz w:val="22"/>
                <w:szCs w:val="22"/>
                <w:lang w:eastAsia="pt-BR"/>
              </w:rPr>
              <w:t>4</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Pr>
                <w:rFonts w:cs="Arial"/>
                <w:b/>
                <w:bCs/>
                <w:i/>
                <w:iCs/>
                <w:color w:val="000000"/>
                <w:sz w:val="22"/>
                <w:szCs w:val="22"/>
                <w:lang w:eastAsia="pt-BR"/>
              </w:rPr>
              <w:t>Correlação e Regressão</w:t>
            </w:r>
          </w:p>
        </w:tc>
        <w:tc>
          <w:tcPr>
            <w:tcW w:w="1505" w:type="dxa"/>
          </w:tcPr>
          <w:p w14:paraId="3948839E" w14:textId="046D7063" w:rsidR="00E766CA" w:rsidRPr="00481C7C" w:rsidRDefault="00E766CA" w:rsidP="00AD44D8">
            <w:pPr>
              <w:spacing w:line="240" w:lineRule="auto"/>
              <w:ind w:firstLine="0"/>
              <w:rPr>
                <w:sz w:val="22"/>
                <w:szCs w:val="22"/>
              </w:rPr>
            </w:pPr>
            <w:r w:rsidRPr="00481C7C">
              <w:rPr>
                <w:rFonts w:cs="Arial"/>
                <w:color w:val="000000"/>
                <w:sz w:val="22"/>
                <w:szCs w:val="22"/>
                <w:lang w:eastAsia="pt-BR"/>
              </w:rPr>
              <w:t xml:space="preserve">Categoria: </w:t>
            </w:r>
            <w:r w:rsidR="00721FDE">
              <w:rPr>
                <w:rFonts w:cs="Arial"/>
                <w:color w:val="000000"/>
                <w:sz w:val="22"/>
                <w:szCs w:val="22"/>
                <w:lang w:eastAsia="pt-BR"/>
              </w:rPr>
              <w:t>Produto</w:t>
            </w:r>
          </w:p>
        </w:tc>
        <w:tc>
          <w:tcPr>
            <w:tcW w:w="1855" w:type="dxa"/>
          </w:tcPr>
          <w:p w14:paraId="2DEE0F41"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20CBF5B3"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4B9D99A3" w14:textId="77777777" w:rsidR="00E766CA" w:rsidRPr="00481C7C" w:rsidRDefault="00E766CA" w:rsidP="00AD44D8">
            <w:pPr>
              <w:spacing w:line="240" w:lineRule="auto"/>
              <w:ind w:firstLine="0"/>
              <w:rPr>
                <w:sz w:val="22"/>
                <w:szCs w:val="22"/>
              </w:rPr>
            </w:pPr>
            <w:r w:rsidRPr="00481C7C">
              <w:rPr>
                <w:rFonts w:cs="Arial"/>
                <w:color w:val="000000"/>
                <w:sz w:val="22"/>
                <w:szCs w:val="22"/>
                <w:lang w:eastAsia="pt-BR"/>
              </w:rPr>
              <w:t>(X) Obrigatório</w:t>
            </w:r>
          </w:p>
        </w:tc>
        <w:tc>
          <w:tcPr>
            <w:tcW w:w="2065" w:type="dxa"/>
          </w:tcPr>
          <w:p w14:paraId="781BD23C" w14:textId="77777777" w:rsidR="00E766CA" w:rsidRPr="00481C7C" w:rsidRDefault="00E766CA" w:rsidP="00AD44D8">
            <w:pPr>
              <w:spacing w:line="240" w:lineRule="auto"/>
              <w:ind w:firstLine="0"/>
              <w:rPr>
                <w:sz w:val="22"/>
                <w:szCs w:val="22"/>
              </w:rPr>
            </w:pPr>
            <w:r w:rsidRPr="00481C7C">
              <w:rPr>
                <w:sz w:val="22"/>
                <w:szCs w:val="22"/>
              </w:rPr>
              <w:t>Permanência:</w:t>
            </w:r>
          </w:p>
          <w:p w14:paraId="5E5D47B3" w14:textId="77777777" w:rsidR="00E766CA" w:rsidRPr="00481C7C" w:rsidRDefault="00E766CA" w:rsidP="00AD44D8">
            <w:pPr>
              <w:spacing w:line="240" w:lineRule="auto"/>
              <w:ind w:firstLine="0"/>
              <w:rPr>
                <w:sz w:val="22"/>
                <w:szCs w:val="22"/>
              </w:rPr>
            </w:pPr>
            <w:r w:rsidRPr="00481C7C">
              <w:rPr>
                <w:sz w:val="22"/>
                <w:szCs w:val="22"/>
              </w:rPr>
              <w:t>(X) Permanente</w:t>
            </w:r>
          </w:p>
          <w:p w14:paraId="3B947A44" w14:textId="77777777" w:rsidR="00E766CA" w:rsidRPr="00481C7C" w:rsidRDefault="00E766CA" w:rsidP="00AD44D8">
            <w:pPr>
              <w:ind w:firstLine="0"/>
              <w:rPr>
                <w:sz w:val="22"/>
                <w:szCs w:val="22"/>
              </w:rPr>
            </w:pPr>
            <w:r w:rsidRPr="00481C7C">
              <w:rPr>
                <w:sz w:val="22"/>
                <w:szCs w:val="22"/>
              </w:rPr>
              <w:t>(    ) Transitório</w:t>
            </w:r>
          </w:p>
        </w:tc>
      </w:tr>
      <w:tr w:rsidR="00E766CA" w:rsidRPr="00510FB7" w14:paraId="1B3D096D" w14:textId="77777777" w:rsidTr="00E766CA">
        <w:tc>
          <w:tcPr>
            <w:tcW w:w="8719" w:type="dxa"/>
            <w:gridSpan w:val="4"/>
          </w:tcPr>
          <w:p w14:paraId="6B810D0B" w14:textId="38EB6602" w:rsidR="00E766CA" w:rsidRPr="00E766CA" w:rsidRDefault="00E766CA" w:rsidP="009A3853">
            <w:pPr>
              <w:ind w:firstLine="0"/>
              <w:jc w:val="left"/>
              <w:rPr>
                <w:sz w:val="22"/>
                <w:szCs w:val="22"/>
              </w:rPr>
            </w:pPr>
            <w:r w:rsidRPr="00E766CA">
              <w:rPr>
                <w:sz w:val="22"/>
                <w:szCs w:val="22"/>
              </w:rPr>
              <w:t xml:space="preserve">Para cálculo da correlação e regressão, a página deve conter os campos: </w:t>
            </w:r>
          </w:p>
          <w:p w14:paraId="50DE407A" w14:textId="77777777" w:rsidR="00E766CA" w:rsidRPr="00E766CA" w:rsidRDefault="00E766CA" w:rsidP="00E766CA">
            <w:pPr>
              <w:ind w:firstLine="0"/>
              <w:jc w:val="left"/>
              <w:rPr>
                <w:sz w:val="22"/>
                <w:szCs w:val="22"/>
              </w:rPr>
            </w:pPr>
            <w:r w:rsidRPr="00E766CA">
              <w:rPr>
                <w:sz w:val="22"/>
                <w:szCs w:val="22"/>
              </w:rPr>
              <w:t>- Histórico da variável independente (numérico)</w:t>
            </w:r>
          </w:p>
          <w:p w14:paraId="4754CCAE" w14:textId="795C6E4B" w:rsidR="00E766CA" w:rsidRPr="00E766CA" w:rsidRDefault="00E766CA" w:rsidP="00E766CA">
            <w:pPr>
              <w:ind w:firstLine="0"/>
              <w:jc w:val="left"/>
              <w:rPr>
                <w:sz w:val="22"/>
                <w:szCs w:val="22"/>
              </w:rPr>
            </w:pPr>
            <w:r w:rsidRPr="00E766CA">
              <w:rPr>
                <w:sz w:val="22"/>
                <w:szCs w:val="22"/>
              </w:rPr>
              <w:t>- Histórico da variável dependente (numérico)</w:t>
            </w:r>
          </w:p>
        </w:tc>
      </w:tr>
    </w:tbl>
    <w:p w14:paraId="0F9F68C0" w14:textId="77777777" w:rsidR="00E766CA" w:rsidRDefault="00E766CA" w:rsidP="00E766CA">
      <w:pPr>
        <w:ind w:firstLine="0"/>
        <w:rPr>
          <w:szCs w:val="24"/>
        </w:rPr>
      </w:pPr>
    </w:p>
    <w:tbl>
      <w:tblPr>
        <w:tblStyle w:val="Tabelacomgrade"/>
        <w:tblW w:w="0" w:type="auto"/>
        <w:tblLook w:val="04A0" w:firstRow="1" w:lastRow="0" w:firstColumn="1" w:lastColumn="0" w:noHBand="0" w:noVBand="1"/>
      </w:tblPr>
      <w:tblGrid>
        <w:gridCol w:w="3145"/>
        <w:gridCol w:w="1473"/>
        <w:gridCol w:w="1855"/>
        <w:gridCol w:w="2020"/>
      </w:tblGrid>
      <w:tr w:rsidR="00E766CA" w:rsidRPr="00481C7C" w14:paraId="6210EC5B" w14:textId="77777777" w:rsidTr="00AD44D8">
        <w:tc>
          <w:tcPr>
            <w:tcW w:w="3652" w:type="dxa"/>
          </w:tcPr>
          <w:p w14:paraId="71825288" w14:textId="6E5C0E64" w:rsidR="00E766CA" w:rsidRPr="00481C7C" w:rsidRDefault="00E766CA" w:rsidP="00AD44D8">
            <w:pPr>
              <w:ind w:firstLine="0"/>
              <w:jc w:val="left"/>
              <w:rPr>
                <w:sz w:val="22"/>
                <w:szCs w:val="22"/>
              </w:rPr>
            </w:pPr>
            <w:r w:rsidRPr="00481C7C">
              <w:rPr>
                <w:rFonts w:cs="Arial"/>
                <w:b/>
                <w:bCs/>
                <w:color w:val="000000"/>
                <w:sz w:val="22"/>
                <w:szCs w:val="22"/>
                <w:lang w:eastAsia="pt-BR"/>
              </w:rPr>
              <w:t>RNF 0</w:t>
            </w:r>
            <w:r>
              <w:rPr>
                <w:rFonts w:cs="Arial"/>
                <w:b/>
                <w:bCs/>
                <w:color w:val="000000"/>
                <w:sz w:val="22"/>
                <w:szCs w:val="22"/>
                <w:lang w:eastAsia="pt-BR"/>
              </w:rPr>
              <w:t>15</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Pr>
                <w:rFonts w:cs="Arial"/>
                <w:b/>
                <w:bCs/>
                <w:i/>
                <w:iCs/>
                <w:color w:val="000000"/>
                <w:sz w:val="22"/>
                <w:szCs w:val="22"/>
                <w:lang w:eastAsia="pt-BR"/>
              </w:rPr>
              <w:t>Distribuição Normal</w:t>
            </w:r>
          </w:p>
        </w:tc>
        <w:tc>
          <w:tcPr>
            <w:tcW w:w="1547" w:type="dxa"/>
          </w:tcPr>
          <w:p w14:paraId="2FA521DF" w14:textId="6BC92D61" w:rsidR="00E766CA" w:rsidRPr="00481C7C" w:rsidRDefault="00E766CA" w:rsidP="00AD44D8">
            <w:pPr>
              <w:spacing w:line="240" w:lineRule="auto"/>
              <w:ind w:firstLine="0"/>
              <w:rPr>
                <w:sz w:val="22"/>
                <w:szCs w:val="22"/>
              </w:rPr>
            </w:pPr>
            <w:r w:rsidRPr="00481C7C">
              <w:rPr>
                <w:rFonts w:cs="Arial"/>
                <w:color w:val="000000"/>
                <w:sz w:val="22"/>
                <w:szCs w:val="22"/>
                <w:lang w:eastAsia="pt-BR"/>
              </w:rPr>
              <w:t xml:space="preserve">Categoria: </w:t>
            </w:r>
            <w:r w:rsidR="00721FDE">
              <w:rPr>
                <w:rFonts w:cs="Arial"/>
                <w:color w:val="000000"/>
                <w:sz w:val="22"/>
                <w:szCs w:val="22"/>
                <w:lang w:eastAsia="pt-BR"/>
              </w:rPr>
              <w:t>Produto</w:t>
            </w:r>
          </w:p>
        </w:tc>
        <w:tc>
          <w:tcPr>
            <w:tcW w:w="1855" w:type="dxa"/>
          </w:tcPr>
          <w:p w14:paraId="6D11223B"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455B1071"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5192A52D" w14:textId="77777777" w:rsidR="00E766CA" w:rsidRPr="00481C7C" w:rsidRDefault="00E766CA" w:rsidP="00AD44D8">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01D79F4B" w14:textId="77777777" w:rsidR="00E766CA" w:rsidRPr="00481C7C" w:rsidRDefault="00E766CA" w:rsidP="00AD44D8">
            <w:pPr>
              <w:spacing w:line="240" w:lineRule="auto"/>
              <w:ind w:firstLine="0"/>
              <w:rPr>
                <w:sz w:val="22"/>
                <w:szCs w:val="22"/>
              </w:rPr>
            </w:pPr>
            <w:r w:rsidRPr="00481C7C">
              <w:rPr>
                <w:sz w:val="22"/>
                <w:szCs w:val="22"/>
              </w:rPr>
              <w:t>Permanência:</w:t>
            </w:r>
          </w:p>
          <w:p w14:paraId="4806C1F5" w14:textId="77777777" w:rsidR="00E766CA" w:rsidRPr="00481C7C" w:rsidRDefault="00E766CA" w:rsidP="00AD44D8">
            <w:pPr>
              <w:spacing w:line="240" w:lineRule="auto"/>
              <w:ind w:firstLine="0"/>
              <w:rPr>
                <w:sz w:val="22"/>
                <w:szCs w:val="22"/>
              </w:rPr>
            </w:pPr>
            <w:r w:rsidRPr="00481C7C">
              <w:rPr>
                <w:sz w:val="22"/>
                <w:szCs w:val="22"/>
              </w:rPr>
              <w:t>(X) Permanente</w:t>
            </w:r>
          </w:p>
          <w:p w14:paraId="464BB94F" w14:textId="77777777" w:rsidR="00E766CA" w:rsidRPr="00481C7C" w:rsidRDefault="00E766CA" w:rsidP="00AD44D8">
            <w:pPr>
              <w:ind w:firstLine="0"/>
              <w:rPr>
                <w:sz w:val="22"/>
                <w:szCs w:val="22"/>
              </w:rPr>
            </w:pPr>
            <w:r w:rsidRPr="00481C7C">
              <w:rPr>
                <w:sz w:val="22"/>
                <w:szCs w:val="22"/>
              </w:rPr>
              <w:t>(    ) Transitório</w:t>
            </w:r>
          </w:p>
        </w:tc>
      </w:tr>
      <w:tr w:rsidR="00E766CA" w:rsidRPr="00481C7C" w14:paraId="758D4C46" w14:textId="77777777" w:rsidTr="00AD44D8">
        <w:tc>
          <w:tcPr>
            <w:tcW w:w="9210" w:type="dxa"/>
            <w:gridSpan w:val="4"/>
          </w:tcPr>
          <w:p w14:paraId="5FC9BDB5" w14:textId="77777777" w:rsidR="00E766CA" w:rsidRPr="00E766CA" w:rsidRDefault="00E766CA" w:rsidP="00E766CA">
            <w:pPr>
              <w:ind w:firstLine="0"/>
              <w:jc w:val="left"/>
              <w:rPr>
                <w:sz w:val="22"/>
                <w:szCs w:val="22"/>
              </w:rPr>
            </w:pPr>
            <w:r w:rsidRPr="00E766CA">
              <w:rPr>
                <w:sz w:val="22"/>
                <w:szCs w:val="22"/>
              </w:rPr>
              <w:t>Para este requisito, deve conter os campos (todos numéricos):</w:t>
            </w:r>
          </w:p>
          <w:p w14:paraId="597FB09A" w14:textId="77777777" w:rsidR="00E766CA" w:rsidRPr="00E766CA" w:rsidRDefault="00E766CA" w:rsidP="00E766CA">
            <w:pPr>
              <w:ind w:firstLine="0"/>
              <w:jc w:val="left"/>
              <w:rPr>
                <w:sz w:val="22"/>
                <w:szCs w:val="22"/>
              </w:rPr>
            </w:pPr>
            <w:r w:rsidRPr="00E766CA">
              <w:rPr>
                <w:sz w:val="22"/>
                <w:szCs w:val="22"/>
              </w:rPr>
              <w:t>- Desvio padrão</w:t>
            </w:r>
          </w:p>
          <w:p w14:paraId="12A6FAB6" w14:textId="77777777" w:rsidR="00E766CA" w:rsidRPr="00E766CA" w:rsidRDefault="00E766CA" w:rsidP="00E766CA">
            <w:pPr>
              <w:ind w:firstLine="0"/>
              <w:jc w:val="left"/>
              <w:rPr>
                <w:sz w:val="22"/>
                <w:szCs w:val="22"/>
              </w:rPr>
            </w:pPr>
            <w:r w:rsidRPr="00E766CA">
              <w:rPr>
                <w:sz w:val="22"/>
                <w:szCs w:val="22"/>
              </w:rPr>
              <w:t>- Média</w:t>
            </w:r>
          </w:p>
          <w:p w14:paraId="2AECC7C6" w14:textId="77777777" w:rsidR="00E766CA" w:rsidRPr="00E766CA" w:rsidRDefault="00E766CA" w:rsidP="00E766CA">
            <w:pPr>
              <w:ind w:firstLine="0"/>
              <w:jc w:val="left"/>
              <w:rPr>
                <w:sz w:val="22"/>
                <w:szCs w:val="22"/>
              </w:rPr>
            </w:pPr>
            <w:r w:rsidRPr="00E766CA">
              <w:rPr>
                <w:sz w:val="22"/>
                <w:szCs w:val="22"/>
              </w:rPr>
              <w:t>- Dados</w:t>
            </w:r>
          </w:p>
          <w:p w14:paraId="3E484509" w14:textId="58B8BE7C" w:rsidR="00E766CA" w:rsidRPr="00481C7C" w:rsidRDefault="00E766CA" w:rsidP="00E766CA">
            <w:pPr>
              <w:ind w:firstLine="0"/>
              <w:jc w:val="left"/>
              <w:rPr>
                <w:sz w:val="22"/>
                <w:szCs w:val="22"/>
              </w:rPr>
            </w:pPr>
            <w:r w:rsidRPr="00E766CA">
              <w:rPr>
                <w:sz w:val="22"/>
                <w:szCs w:val="22"/>
              </w:rPr>
              <w:t>A escolha do cálculo (maior, menor, entre os dados) será feita por um caixa de seleção</w:t>
            </w:r>
            <w:r>
              <w:rPr>
                <w:sz w:val="20"/>
              </w:rPr>
              <w:t>.</w:t>
            </w:r>
          </w:p>
        </w:tc>
      </w:tr>
    </w:tbl>
    <w:p w14:paraId="48B409BF" w14:textId="77777777" w:rsidR="00E766CA" w:rsidRPr="00F20296" w:rsidRDefault="00E766CA" w:rsidP="00E766CA">
      <w:pPr>
        <w:ind w:firstLine="0"/>
        <w:rPr>
          <w:szCs w:val="24"/>
          <w:highlight w:val="yellow"/>
        </w:rPr>
      </w:pPr>
    </w:p>
    <w:tbl>
      <w:tblPr>
        <w:tblStyle w:val="Tabelacomgrade"/>
        <w:tblW w:w="0" w:type="auto"/>
        <w:tblLook w:val="04A0" w:firstRow="1" w:lastRow="0" w:firstColumn="1" w:lastColumn="0" w:noHBand="0" w:noVBand="1"/>
      </w:tblPr>
      <w:tblGrid>
        <w:gridCol w:w="3145"/>
        <w:gridCol w:w="1473"/>
        <w:gridCol w:w="1855"/>
        <w:gridCol w:w="2020"/>
      </w:tblGrid>
      <w:tr w:rsidR="00E766CA" w:rsidRPr="00481C7C" w14:paraId="691499C9" w14:textId="77777777" w:rsidTr="00AD44D8">
        <w:tc>
          <w:tcPr>
            <w:tcW w:w="3652" w:type="dxa"/>
          </w:tcPr>
          <w:p w14:paraId="3DE6C904" w14:textId="04A9B769" w:rsidR="00E766CA" w:rsidRPr="00481C7C" w:rsidRDefault="00E766CA" w:rsidP="00AD44D8">
            <w:pPr>
              <w:ind w:firstLine="0"/>
              <w:jc w:val="left"/>
              <w:rPr>
                <w:sz w:val="22"/>
                <w:szCs w:val="22"/>
              </w:rPr>
            </w:pPr>
            <w:r w:rsidRPr="00481C7C">
              <w:rPr>
                <w:rFonts w:cs="Arial"/>
                <w:b/>
                <w:bCs/>
                <w:color w:val="000000"/>
                <w:sz w:val="22"/>
                <w:szCs w:val="22"/>
                <w:lang w:eastAsia="pt-BR"/>
              </w:rPr>
              <w:t>RNF 01</w:t>
            </w:r>
            <w:r>
              <w:rPr>
                <w:rFonts w:cs="Arial"/>
                <w:b/>
                <w:bCs/>
                <w:color w:val="000000"/>
                <w:sz w:val="22"/>
                <w:szCs w:val="22"/>
                <w:lang w:eastAsia="pt-BR"/>
              </w:rPr>
              <w:t>6</w:t>
            </w:r>
            <w:r w:rsidRPr="00481C7C">
              <w:rPr>
                <w:rFonts w:cs="Arial"/>
                <w:b/>
                <w:bCs/>
                <w:color w:val="000000"/>
                <w:sz w:val="22"/>
                <w:szCs w:val="22"/>
                <w:lang w:eastAsia="pt-BR"/>
              </w:rPr>
              <w:t xml:space="preserve"> </w:t>
            </w:r>
            <w:r w:rsidRPr="00481C7C">
              <w:rPr>
                <w:rFonts w:cs="Arial"/>
                <w:b/>
                <w:bCs/>
                <w:i/>
                <w:iCs/>
                <w:color w:val="000000"/>
                <w:sz w:val="22"/>
                <w:szCs w:val="22"/>
                <w:lang w:eastAsia="pt-BR"/>
              </w:rPr>
              <w:t xml:space="preserve">– </w:t>
            </w:r>
            <w:r>
              <w:rPr>
                <w:rFonts w:cs="Arial"/>
                <w:b/>
                <w:bCs/>
                <w:i/>
                <w:iCs/>
                <w:color w:val="000000"/>
                <w:sz w:val="22"/>
                <w:szCs w:val="22"/>
                <w:lang w:eastAsia="pt-BR"/>
              </w:rPr>
              <w:t>Distribuição Binomial</w:t>
            </w:r>
          </w:p>
        </w:tc>
        <w:tc>
          <w:tcPr>
            <w:tcW w:w="1547" w:type="dxa"/>
          </w:tcPr>
          <w:p w14:paraId="59BA761E" w14:textId="36A96CE6" w:rsidR="00E766CA" w:rsidRPr="00481C7C" w:rsidRDefault="00E766CA" w:rsidP="00AD44D8">
            <w:pPr>
              <w:spacing w:line="240" w:lineRule="auto"/>
              <w:ind w:firstLine="0"/>
              <w:rPr>
                <w:sz w:val="22"/>
                <w:szCs w:val="22"/>
              </w:rPr>
            </w:pPr>
            <w:r w:rsidRPr="00481C7C">
              <w:rPr>
                <w:rFonts w:cs="Arial"/>
                <w:color w:val="000000"/>
                <w:sz w:val="22"/>
                <w:szCs w:val="22"/>
                <w:lang w:eastAsia="pt-BR"/>
              </w:rPr>
              <w:t xml:space="preserve">Categoria: </w:t>
            </w:r>
            <w:r w:rsidR="00721FDE">
              <w:rPr>
                <w:rFonts w:cs="Arial"/>
                <w:color w:val="000000"/>
                <w:sz w:val="22"/>
                <w:szCs w:val="22"/>
                <w:lang w:eastAsia="pt-BR"/>
              </w:rPr>
              <w:t>Produto</w:t>
            </w:r>
          </w:p>
        </w:tc>
        <w:tc>
          <w:tcPr>
            <w:tcW w:w="1855" w:type="dxa"/>
          </w:tcPr>
          <w:p w14:paraId="61524AAB"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2D075FEF"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0EF81730" w14:textId="77777777" w:rsidR="00E766CA" w:rsidRPr="00481C7C" w:rsidRDefault="00E766CA" w:rsidP="00AD44D8">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5E9E4B3A" w14:textId="77777777" w:rsidR="00E766CA" w:rsidRPr="00481C7C" w:rsidRDefault="00E766CA" w:rsidP="00AD44D8">
            <w:pPr>
              <w:spacing w:line="240" w:lineRule="auto"/>
              <w:ind w:firstLine="0"/>
              <w:rPr>
                <w:sz w:val="22"/>
                <w:szCs w:val="22"/>
              </w:rPr>
            </w:pPr>
            <w:r w:rsidRPr="00481C7C">
              <w:rPr>
                <w:sz w:val="22"/>
                <w:szCs w:val="22"/>
              </w:rPr>
              <w:t>Permanência:</w:t>
            </w:r>
          </w:p>
          <w:p w14:paraId="79B8D226" w14:textId="77777777" w:rsidR="00E766CA" w:rsidRPr="00481C7C" w:rsidRDefault="00E766CA" w:rsidP="00AD44D8">
            <w:pPr>
              <w:spacing w:line="240" w:lineRule="auto"/>
              <w:ind w:firstLine="0"/>
              <w:rPr>
                <w:sz w:val="22"/>
                <w:szCs w:val="22"/>
              </w:rPr>
            </w:pPr>
            <w:r w:rsidRPr="00481C7C">
              <w:rPr>
                <w:sz w:val="22"/>
                <w:szCs w:val="22"/>
              </w:rPr>
              <w:t>(X) Permanente</w:t>
            </w:r>
          </w:p>
          <w:p w14:paraId="4262F317" w14:textId="77777777" w:rsidR="00E766CA" w:rsidRPr="00481C7C" w:rsidRDefault="00E766CA" w:rsidP="00AD44D8">
            <w:pPr>
              <w:ind w:firstLine="0"/>
              <w:rPr>
                <w:sz w:val="22"/>
                <w:szCs w:val="22"/>
              </w:rPr>
            </w:pPr>
            <w:r w:rsidRPr="00481C7C">
              <w:rPr>
                <w:sz w:val="22"/>
                <w:szCs w:val="22"/>
              </w:rPr>
              <w:t>(    ) Transitório</w:t>
            </w:r>
          </w:p>
        </w:tc>
      </w:tr>
      <w:tr w:rsidR="00E766CA" w:rsidRPr="00510FB7" w14:paraId="27E3A0FE" w14:textId="77777777" w:rsidTr="00AD44D8">
        <w:tc>
          <w:tcPr>
            <w:tcW w:w="9210" w:type="dxa"/>
            <w:gridSpan w:val="4"/>
          </w:tcPr>
          <w:p w14:paraId="30EFC82B" w14:textId="77777777" w:rsidR="00E766CA" w:rsidRPr="00E766CA" w:rsidRDefault="00E766CA" w:rsidP="00E766CA">
            <w:pPr>
              <w:ind w:firstLine="0"/>
              <w:jc w:val="left"/>
              <w:rPr>
                <w:sz w:val="22"/>
                <w:szCs w:val="22"/>
              </w:rPr>
            </w:pPr>
            <w:r w:rsidRPr="00E766CA">
              <w:rPr>
                <w:sz w:val="22"/>
                <w:szCs w:val="22"/>
              </w:rPr>
              <w:t>Para este requisito, deve conter os campos (todos numéricos):</w:t>
            </w:r>
          </w:p>
          <w:p w14:paraId="79DEE4C5" w14:textId="77777777" w:rsidR="00E766CA" w:rsidRPr="00E766CA" w:rsidRDefault="00E766CA" w:rsidP="00E766CA">
            <w:pPr>
              <w:ind w:firstLine="0"/>
              <w:jc w:val="left"/>
              <w:rPr>
                <w:sz w:val="22"/>
                <w:szCs w:val="22"/>
              </w:rPr>
            </w:pPr>
            <w:r w:rsidRPr="00E766CA">
              <w:rPr>
                <w:sz w:val="22"/>
                <w:szCs w:val="22"/>
              </w:rPr>
              <w:t>- Tamanho da amostra (n);</w:t>
            </w:r>
          </w:p>
          <w:p w14:paraId="4304BD6C" w14:textId="56785B5D" w:rsidR="00E766CA" w:rsidRPr="00E766CA" w:rsidRDefault="00E766CA" w:rsidP="00E766CA">
            <w:pPr>
              <w:ind w:firstLine="0"/>
              <w:jc w:val="left"/>
              <w:rPr>
                <w:sz w:val="20"/>
              </w:rPr>
            </w:pPr>
            <w:r w:rsidRPr="00E766CA">
              <w:rPr>
                <w:sz w:val="22"/>
                <w:szCs w:val="22"/>
              </w:rPr>
              <w:t>- Evento (k);</w:t>
            </w:r>
          </w:p>
        </w:tc>
      </w:tr>
    </w:tbl>
    <w:p w14:paraId="54A66403" w14:textId="77777777" w:rsidR="00992BBA" w:rsidRDefault="00992BBA" w:rsidP="00642356">
      <w:pPr>
        <w:ind w:firstLine="0"/>
        <w:rPr>
          <w:szCs w:val="24"/>
        </w:rPr>
      </w:pPr>
    </w:p>
    <w:tbl>
      <w:tblPr>
        <w:tblStyle w:val="Tabelacomgrade"/>
        <w:tblW w:w="0" w:type="auto"/>
        <w:tblLook w:val="04A0" w:firstRow="1" w:lastRow="0" w:firstColumn="1" w:lastColumn="0" w:noHBand="0" w:noVBand="1"/>
      </w:tblPr>
      <w:tblGrid>
        <w:gridCol w:w="3145"/>
        <w:gridCol w:w="1473"/>
        <w:gridCol w:w="1855"/>
        <w:gridCol w:w="2020"/>
      </w:tblGrid>
      <w:tr w:rsidR="00E766CA" w:rsidRPr="00481C7C" w14:paraId="6FEB4EE6" w14:textId="77777777" w:rsidTr="00AD44D8">
        <w:tc>
          <w:tcPr>
            <w:tcW w:w="3652" w:type="dxa"/>
          </w:tcPr>
          <w:p w14:paraId="779B8A0B" w14:textId="7BD74F5E" w:rsidR="00E766CA" w:rsidRPr="00481C7C" w:rsidRDefault="00E766CA" w:rsidP="00AD44D8">
            <w:pPr>
              <w:ind w:firstLine="0"/>
              <w:jc w:val="left"/>
              <w:rPr>
                <w:sz w:val="22"/>
                <w:szCs w:val="22"/>
              </w:rPr>
            </w:pPr>
            <w:r w:rsidRPr="00481C7C">
              <w:rPr>
                <w:rFonts w:cs="Arial"/>
                <w:b/>
                <w:bCs/>
                <w:color w:val="000000"/>
                <w:sz w:val="22"/>
                <w:szCs w:val="22"/>
                <w:lang w:eastAsia="pt-BR"/>
              </w:rPr>
              <w:t>RNF 0</w:t>
            </w:r>
            <w:r>
              <w:rPr>
                <w:rFonts w:cs="Arial"/>
                <w:b/>
                <w:bCs/>
                <w:color w:val="000000"/>
                <w:sz w:val="22"/>
                <w:szCs w:val="22"/>
                <w:lang w:eastAsia="pt-BR"/>
              </w:rPr>
              <w:t>17</w:t>
            </w:r>
            <w:r w:rsidRPr="00481C7C">
              <w:rPr>
                <w:rFonts w:cs="Arial"/>
                <w:b/>
                <w:bCs/>
                <w:color w:val="000000"/>
                <w:sz w:val="22"/>
                <w:szCs w:val="22"/>
                <w:lang w:eastAsia="pt-BR"/>
              </w:rPr>
              <w:t xml:space="preserve"> </w:t>
            </w:r>
            <w:r w:rsidRPr="00481C7C">
              <w:rPr>
                <w:rFonts w:cs="Arial"/>
                <w:b/>
                <w:bCs/>
                <w:i/>
                <w:iCs/>
                <w:color w:val="000000"/>
                <w:sz w:val="22"/>
                <w:szCs w:val="22"/>
                <w:lang w:eastAsia="pt-BR"/>
              </w:rPr>
              <w:t>–</w:t>
            </w:r>
            <w:r>
              <w:rPr>
                <w:rFonts w:cs="Arial"/>
                <w:b/>
                <w:bCs/>
                <w:i/>
                <w:iCs/>
                <w:color w:val="000000"/>
                <w:sz w:val="22"/>
                <w:szCs w:val="22"/>
                <w:lang w:eastAsia="pt-BR"/>
              </w:rPr>
              <w:t>Distribuição Uniforme</w:t>
            </w:r>
          </w:p>
        </w:tc>
        <w:tc>
          <w:tcPr>
            <w:tcW w:w="1547" w:type="dxa"/>
          </w:tcPr>
          <w:p w14:paraId="250BCF05" w14:textId="2250754B" w:rsidR="00E766CA" w:rsidRPr="00481C7C" w:rsidRDefault="00E766CA" w:rsidP="00AD44D8">
            <w:pPr>
              <w:spacing w:line="240" w:lineRule="auto"/>
              <w:ind w:firstLine="0"/>
              <w:rPr>
                <w:sz w:val="22"/>
                <w:szCs w:val="22"/>
              </w:rPr>
            </w:pPr>
            <w:r w:rsidRPr="00481C7C">
              <w:rPr>
                <w:rFonts w:cs="Arial"/>
                <w:color w:val="000000"/>
                <w:sz w:val="22"/>
                <w:szCs w:val="22"/>
                <w:lang w:eastAsia="pt-BR"/>
              </w:rPr>
              <w:t xml:space="preserve">Categoria: </w:t>
            </w:r>
            <w:r w:rsidR="00721FDE">
              <w:rPr>
                <w:rFonts w:cs="Arial"/>
                <w:color w:val="000000"/>
                <w:sz w:val="22"/>
                <w:szCs w:val="22"/>
                <w:lang w:eastAsia="pt-BR"/>
              </w:rPr>
              <w:t>Produto</w:t>
            </w:r>
          </w:p>
        </w:tc>
        <w:tc>
          <w:tcPr>
            <w:tcW w:w="1855" w:type="dxa"/>
          </w:tcPr>
          <w:p w14:paraId="5111B294"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2EFCC7B6" w14:textId="77777777" w:rsidR="00E766CA" w:rsidRPr="00481C7C" w:rsidRDefault="00E766CA" w:rsidP="00AD44D8">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328652D5" w14:textId="77777777" w:rsidR="00E766CA" w:rsidRPr="00481C7C" w:rsidRDefault="00E766CA" w:rsidP="00AD44D8">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66247451" w14:textId="77777777" w:rsidR="00E766CA" w:rsidRPr="00481C7C" w:rsidRDefault="00E766CA" w:rsidP="00AD44D8">
            <w:pPr>
              <w:spacing w:line="240" w:lineRule="auto"/>
              <w:ind w:firstLine="0"/>
              <w:rPr>
                <w:sz w:val="22"/>
                <w:szCs w:val="22"/>
              </w:rPr>
            </w:pPr>
            <w:r w:rsidRPr="00481C7C">
              <w:rPr>
                <w:sz w:val="22"/>
                <w:szCs w:val="22"/>
              </w:rPr>
              <w:t>Permanência:</w:t>
            </w:r>
          </w:p>
          <w:p w14:paraId="1F8F3772" w14:textId="77777777" w:rsidR="00E766CA" w:rsidRPr="00481C7C" w:rsidRDefault="00E766CA" w:rsidP="00AD44D8">
            <w:pPr>
              <w:spacing w:line="240" w:lineRule="auto"/>
              <w:ind w:firstLine="0"/>
              <w:rPr>
                <w:sz w:val="22"/>
                <w:szCs w:val="22"/>
              </w:rPr>
            </w:pPr>
            <w:r w:rsidRPr="00481C7C">
              <w:rPr>
                <w:sz w:val="22"/>
                <w:szCs w:val="22"/>
              </w:rPr>
              <w:t>(X) Permanente</w:t>
            </w:r>
          </w:p>
          <w:p w14:paraId="544ED918" w14:textId="77777777" w:rsidR="00E766CA" w:rsidRPr="00481C7C" w:rsidRDefault="00E766CA" w:rsidP="00AD44D8">
            <w:pPr>
              <w:ind w:firstLine="0"/>
              <w:rPr>
                <w:sz w:val="22"/>
                <w:szCs w:val="22"/>
              </w:rPr>
            </w:pPr>
            <w:r w:rsidRPr="00481C7C">
              <w:rPr>
                <w:sz w:val="22"/>
                <w:szCs w:val="22"/>
              </w:rPr>
              <w:t>(    ) Transitório</w:t>
            </w:r>
          </w:p>
        </w:tc>
      </w:tr>
      <w:tr w:rsidR="00E766CA" w:rsidRPr="00481C7C" w14:paraId="4F09D870" w14:textId="77777777" w:rsidTr="00AD44D8">
        <w:tc>
          <w:tcPr>
            <w:tcW w:w="9210" w:type="dxa"/>
            <w:gridSpan w:val="4"/>
          </w:tcPr>
          <w:p w14:paraId="0245130B" w14:textId="77777777" w:rsidR="00E766CA" w:rsidRPr="00E766CA" w:rsidRDefault="00E766CA" w:rsidP="00E766CA">
            <w:pPr>
              <w:ind w:firstLine="0"/>
              <w:jc w:val="left"/>
              <w:rPr>
                <w:sz w:val="22"/>
                <w:szCs w:val="22"/>
              </w:rPr>
            </w:pPr>
            <w:r w:rsidRPr="00E766CA">
              <w:rPr>
                <w:sz w:val="22"/>
                <w:szCs w:val="22"/>
              </w:rPr>
              <w:t>Para este requisito, deve conter os campos (todos numéricos):</w:t>
            </w:r>
          </w:p>
          <w:p w14:paraId="2EF838FB" w14:textId="77777777" w:rsidR="00E766CA" w:rsidRPr="00E766CA" w:rsidRDefault="00E766CA" w:rsidP="00E766CA">
            <w:pPr>
              <w:ind w:firstLine="0"/>
              <w:jc w:val="left"/>
              <w:rPr>
                <w:sz w:val="22"/>
                <w:szCs w:val="22"/>
              </w:rPr>
            </w:pPr>
            <w:r w:rsidRPr="00E766CA">
              <w:rPr>
                <w:sz w:val="22"/>
                <w:szCs w:val="22"/>
              </w:rPr>
              <w:t>- Valor mínimo</w:t>
            </w:r>
          </w:p>
          <w:p w14:paraId="03AEC091" w14:textId="77777777" w:rsidR="00E766CA" w:rsidRPr="00E766CA" w:rsidRDefault="00E766CA" w:rsidP="00E766CA">
            <w:pPr>
              <w:ind w:firstLine="0"/>
              <w:jc w:val="left"/>
              <w:rPr>
                <w:sz w:val="22"/>
                <w:szCs w:val="22"/>
              </w:rPr>
            </w:pPr>
            <w:r w:rsidRPr="00E766CA">
              <w:rPr>
                <w:sz w:val="22"/>
                <w:szCs w:val="22"/>
              </w:rPr>
              <w:t>- Valor máximo</w:t>
            </w:r>
          </w:p>
          <w:p w14:paraId="621E3AD0" w14:textId="77777777" w:rsidR="00E766CA" w:rsidRPr="00E766CA" w:rsidRDefault="00E766CA" w:rsidP="00E766CA">
            <w:pPr>
              <w:ind w:firstLine="0"/>
              <w:jc w:val="left"/>
              <w:rPr>
                <w:sz w:val="22"/>
                <w:szCs w:val="22"/>
              </w:rPr>
            </w:pPr>
            <w:r w:rsidRPr="00E766CA">
              <w:rPr>
                <w:sz w:val="22"/>
                <w:szCs w:val="22"/>
              </w:rPr>
              <w:t>- Dados</w:t>
            </w:r>
          </w:p>
          <w:p w14:paraId="313EBDF3" w14:textId="3CC329FC" w:rsidR="00E766CA" w:rsidRPr="00E766CA" w:rsidRDefault="00E766CA" w:rsidP="00E766CA">
            <w:pPr>
              <w:ind w:firstLine="0"/>
              <w:jc w:val="left"/>
              <w:rPr>
                <w:sz w:val="22"/>
                <w:szCs w:val="22"/>
              </w:rPr>
            </w:pPr>
            <w:r w:rsidRPr="00E766CA">
              <w:rPr>
                <w:sz w:val="22"/>
                <w:szCs w:val="22"/>
              </w:rPr>
              <w:t>A escolha do cálculo (maior, menor, entre os dados) será feita por um caixa se seleção.</w:t>
            </w:r>
          </w:p>
        </w:tc>
      </w:tr>
    </w:tbl>
    <w:p w14:paraId="2262FE27" w14:textId="279F645A" w:rsidR="0066545A" w:rsidRDefault="0066545A" w:rsidP="00642356">
      <w:pPr>
        <w:ind w:firstLine="0"/>
        <w:rPr>
          <w:szCs w:val="24"/>
        </w:rPr>
      </w:pPr>
    </w:p>
    <w:tbl>
      <w:tblPr>
        <w:tblStyle w:val="Tabelacomgrade"/>
        <w:tblW w:w="0" w:type="auto"/>
        <w:tblLook w:val="04A0" w:firstRow="1" w:lastRow="0" w:firstColumn="1" w:lastColumn="0" w:noHBand="0" w:noVBand="1"/>
      </w:tblPr>
      <w:tblGrid>
        <w:gridCol w:w="3107"/>
        <w:gridCol w:w="1487"/>
        <w:gridCol w:w="1855"/>
        <w:gridCol w:w="2044"/>
      </w:tblGrid>
      <w:tr w:rsidR="007D2AB9" w:rsidRPr="00481C7C" w14:paraId="3CF0B522" w14:textId="77777777" w:rsidTr="002D6C4F">
        <w:tc>
          <w:tcPr>
            <w:tcW w:w="3652" w:type="dxa"/>
          </w:tcPr>
          <w:p w14:paraId="3C909392" w14:textId="1C9B77E0" w:rsidR="007D2AB9" w:rsidRPr="00481C7C" w:rsidRDefault="007D2AB9" w:rsidP="002D6C4F">
            <w:pPr>
              <w:ind w:firstLine="0"/>
              <w:jc w:val="left"/>
              <w:rPr>
                <w:sz w:val="22"/>
                <w:szCs w:val="22"/>
              </w:rPr>
            </w:pPr>
            <w:r w:rsidRPr="00481C7C">
              <w:rPr>
                <w:rFonts w:cs="Arial"/>
                <w:b/>
                <w:bCs/>
                <w:color w:val="000000"/>
                <w:sz w:val="22"/>
                <w:szCs w:val="22"/>
                <w:lang w:eastAsia="pt-BR"/>
              </w:rPr>
              <w:t>RNF 0</w:t>
            </w:r>
            <w:r>
              <w:rPr>
                <w:rFonts w:cs="Arial"/>
                <w:b/>
                <w:bCs/>
                <w:color w:val="000000"/>
                <w:sz w:val="22"/>
                <w:szCs w:val="22"/>
                <w:lang w:eastAsia="pt-BR"/>
              </w:rPr>
              <w:t>18</w:t>
            </w:r>
            <w:r w:rsidRPr="00481C7C">
              <w:rPr>
                <w:rFonts w:cs="Arial"/>
                <w:b/>
                <w:bCs/>
                <w:color w:val="000000"/>
                <w:sz w:val="22"/>
                <w:szCs w:val="22"/>
                <w:lang w:eastAsia="pt-BR"/>
              </w:rPr>
              <w:t xml:space="preserve"> </w:t>
            </w:r>
            <w:r w:rsidRPr="00481C7C">
              <w:rPr>
                <w:rFonts w:cs="Arial"/>
                <w:b/>
                <w:bCs/>
                <w:i/>
                <w:iCs/>
                <w:color w:val="000000"/>
                <w:sz w:val="22"/>
                <w:szCs w:val="22"/>
                <w:lang w:eastAsia="pt-BR"/>
              </w:rPr>
              <w:t>–</w:t>
            </w:r>
            <w:r>
              <w:rPr>
                <w:rFonts w:cs="Arial"/>
                <w:b/>
                <w:bCs/>
                <w:i/>
                <w:iCs/>
                <w:color w:val="000000"/>
                <w:sz w:val="22"/>
                <w:szCs w:val="22"/>
                <w:lang w:eastAsia="pt-BR"/>
              </w:rPr>
              <w:t>Login</w:t>
            </w:r>
          </w:p>
        </w:tc>
        <w:tc>
          <w:tcPr>
            <w:tcW w:w="1547" w:type="dxa"/>
          </w:tcPr>
          <w:p w14:paraId="117A12E5" w14:textId="77777777" w:rsidR="007D2AB9" w:rsidRPr="00481C7C" w:rsidRDefault="007D2AB9" w:rsidP="002D6C4F">
            <w:pPr>
              <w:spacing w:line="240" w:lineRule="auto"/>
              <w:ind w:firstLine="0"/>
              <w:rPr>
                <w:sz w:val="22"/>
                <w:szCs w:val="22"/>
              </w:rPr>
            </w:pPr>
            <w:r w:rsidRPr="00481C7C">
              <w:rPr>
                <w:rFonts w:cs="Arial"/>
                <w:color w:val="000000"/>
                <w:sz w:val="22"/>
                <w:szCs w:val="22"/>
                <w:lang w:eastAsia="pt-BR"/>
              </w:rPr>
              <w:t xml:space="preserve">Categoria: </w:t>
            </w:r>
            <w:r>
              <w:rPr>
                <w:rFonts w:cs="Arial"/>
                <w:color w:val="000000"/>
                <w:sz w:val="22"/>
                <w:szCs w:val="22"/>
                <w:lang w:eastAsia="pt-BR"/>
              </w:rPr>
              <w:t>Produto</w:t>
            </w:r>
          </w:p>
        </w:tc>
        <w:tc>
          <w:tcPr>
            <w:tcW w:w="1855" w:type="dxa"/>
          </w:tcPr>
          <w:p w14:paraId="1333A047" w14:textId="77777777" w:rsidR="007D2AB9" w:rsidRPr="00481C7C" w:rsidRDefault="007D2AB9" w:rsidP="002D6C4F">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xml:space="preserve">Obrigatoriedade: </w:t>
            </w:r>
          </w:p>
          <w:p w14:paraId="3E988967" w14:textId="77777777" w:rsidR="007D2AB9" w:rsidRPr="00481C7C" w:rsidRDefault="007D2AB9" w:rsidP="002D6C4F">
            <w:pPr>
              <w:suppressAutoHyphens w:val="0"/>
              <w:spacing w:line="240" w:lineRule="auto"/>
              <w:ind w:firstLine="0"/>
              <w:jc w:val="left"/>
              <w:rPr>
                <w:rFonts w:cs="Arial"/>
                <w:color w:val="000000"/>
                <w:sz w:val="22"/>
                <w:szCs w:val="22"/>
                <w:lang w:eastAsia="pt-BR"/>
              </w:rPr>
            </w:pPr>
            <w:r w:rsidRPr="00481C7C">
              <w:rPr>
                <w:rFonts w:cs="Arial"/>
                <w:color w:val="000000"/>
                <w:sz w:val="22"/>
                <w:szCs w:val="22"/>
                <w:lang w:eastAsia="pt-BR"/>
              </w:rPr>
              <w:t>(   ) Desejável</w:t>
            </w:r>
          </w:p>
          <w:p w14:paraId="7CDC0470" w14:textId="77777777" w:rsidR="007D2AB9" w:rsidRPr="00481C7C" w:rsidRDefault="007D2AB9" w:rsidP="002D6C4F">
            <w:pPr>
              <w:spacing w:line="240" w:lineRule="auto"/>
              <w:ind w:firstLine="0"/>
              <w:rPr>
                <w:sz w:val="22"/>
                <w:szCs w:val="22"/>
              </w:rPr>
            </w:pPr>
            <w:r w:rsidRPr="00481C7C">
              <w:rPr>
                <w:rFonts w:cs="Arial"/>
                <w:color w:val="000000"/>
                <w:sz w:val="22"/>
                <w:szCs w:val="22"/>
                <w:lang w:eastAsia="pt-BR"/>
              </w:rPr>
              <w:t>(X) Obrigatório</w:t>
            </w:r>
          </w:p>
        </w:tc>
        <w:tc>
          <w:tcPr>
            <w:tcW w:w="2156" w:type="dxa"/>
          </w:tcPr>
          <w:p w14:paraId="1FA33C98" w14:textId="77777777" w:rsidR="007D2AB9" w:rsidRPr="00481C7C" w:rsidRDefault="007D2AB9" w:rsidP="002D6C4F">
            <w:pPr>
              <w:spacing w:line="240" w:lineRule="auto"/>
              <w:ind w:firstLine="0"/>
              <w:rPr>
                <w:sz w:val="22"/>
                <w:szCs w:val="22"/>
              </w:rPr>
            </w:pPr>
            <w:r w:rsidRPr="00481C7C">
              <w:rPr>
                <w:sz w:val="22"/>
                <w:szCs w:val="22"/>
              </w:rPr>
              <w:t>Permanência:</w:t>
            </w:r>
          </w:p>
          <w:p w14:paraId="54584917" w14:textId="77777777" w:rsidR="007D2AB9" w:rsidRPr="00481C7C" w:rsidRDefault="007D2AB9" w:rsidP="002D6C4F">
            <w:pPr>
              <w:spacing w:line="240" w:lineRule="auto"/>
              <w:ind w:firstLine="0"/>
              <w:rPr>
                <w:sz w:val="22"/>
                <w:szCs w:val="22"/>
              </w:rPr>
            </w:pPr>
            <w:r w:rsidRPr="00481C7C">
              <w:rPr>
                <w:sz w:val="22"/>
                <w:szCs w:val="22"/>
              </w:rPr>
              <w:t>(X) Permanente</w:t>
            </w:r>
          </w:p>
          <w:p w14:paraId="59F8E832" w14:textId="77777777" w:rsidR="007D2AB9" w:rsidRPr="00481C7C" w:rsidRDefault="007D2AB9" w:rsidP="002D6C4F">
            <w:pPr>
              <w:ind w:firstLine="0"/>
              <w:rPr>
                <w:sz w:val="22"/>
                <w:szCs w:val="22"/>
              </w:rPr>
            </w:pPr>
            <w:r w:rsidRPr="00481C7C">
              <w:rPr>
                <w:sz w:val="22"/>
                <w:szCs w:val="22"/>
              </w:rPr>
              <w:t>(    ) Transitório</w:t>
            </w:r>
          </w:p>
        </w:tc>
      </w:tr>
      <w:tr w:rsidR="007D2AB9" w:rsidRPr="00481C7C" w14:paraId="2600741B" w14:textId="77777777" w:rsidTr="002D6C4F">
        <w:tc>
          <w:tcPr>
            <w:tcW w:w="9210" w:type="dxa"/>
            <w:gridSpan w:val="4"/>
          </w:tcPr>
          <w:p w14:paraId="2E3AEF70" w14:textId="6E32CFB1" w:rsidR="007D2AB9" w:rsidRPr="00E766CA" w:rsidRDefault="007D2AB9" w:rsidP="002D6C4F">
            <w:pPr>
              <w:ind w:firstLine="0"/>
              <w:jc w:val="left"/>
              <w:rPr>
                <w:sz w:val="22"/>
                <w:szCs w:val="22"/>
              </w:rPr>
            </w:pPr>
            <w:r w:rsidRPr="009D34F6">
              <w:rPr>
                <w:rFonts w:cs="Arial"/>
                <w:color w:val="000000"/>
                <w:szCs w:val="24"/>
                <w:lang w:eastAsia="pt-BR"/>
              </w:rPr>
              <w:lastRenderedPageBreak/>
              <w:t>O sistema</w:t>
            </w:r>
            <w:r>
              <w:rPr>
                <w:rFonts w:cs="Arial"/>
                <w:color w:val="000000"/>
                <w:szCs w:val="24"/>
                <w:lang w:eastAsia="pt-BR"/>
              </w:rPr>
              <w:t xml:space="preserve"> deve</w:t>
            </w:r>
            <w:r w:rsidRPr="009D34F6">
              <w:rPr>
                <w:rFonts w:cs="Arial"/>
                <w:color w:val="000000"/>
                <w:szCs w:val="24"/>
                <w:lang w:eastAsia="pt-BR"/>
              </w:rPr>
              <w:t xml:space="preserve"> possui</w:t>
            </w:r>
            <w:r>
              <w:rPr>
                <w:rFonts w:cs="Arial"/>
                <w:color w:val="000000"/>
                <w:szCs w:val="24"/>
                <w:lang w:eastAsia="pt-BR"/>
              </w:rPr>
              <w:t>r</w:t>
            </w:r>
            <w:r w:rsidRPr="009D34F6">
              <w:rPr>
                <w:rFonts w:cs="Arial"/>
                <w:color w:val="000000"/>
                <w:szCs w:val="24"/>
                <w:lang w:eastAsia="pt-BR"/>
              </w:rPr>
              <w:t xml:space="preserve"> um</w:t>
            </w:r>
            <w:r>
              <w:rPr>
                <w:rFonts w:cs="Arial"/>
                <w:color w:val="000000"/>
                <w:szCs w:val="24"/>
                <w:lang w:eastAsia="pt-BR"/>
              </w:rPr>
              <w:t>a tela de login</w:t>
            </w:r>
            <w:r w:rsidRPr="009D34F6">
              <w:rPr>
                <w:rFonts w:cs="Arial"/>
                <w:color w:val="000000"/>
                <w:szCs w:val="24"/>
                <w:lang w:eastAsia="pt-BR"/>
              </w:rPr>
              <w:t xml:space="preserve"> para o usuário entrar no sistema</w:t>
            </w:r>
            <w:r>
              <w:rPr>
                <w:rFonts w:cs="Arial"/>
                <w:color w:val="000000"/>
                <w:szCs w:val="24"/>
                <w:lang w:eastAsia="pt-BR"/>
              </w:rPr>
              <w:t xml:space="preserve"> solicitando e-mail e senha para se logar. O usuário pode entrar como convidado também caso preferir. </w:t>
            </w:r>
          </w:p>
        </w:tc>
      </w:tr>
    </w:tbl>
    <w:p w14:paraId="28D98A04" w14:textId="77777777" w:rsidR="007D2AB9" w:rsidRDefault="007D2AB9" w:rsidP="00642356">
      <w:pPr>
        <w:ind w:firstLine="0"/>
        <w:rPr>
          <w:szCs w:val="24"/>
        </w:rPr>
      </w:pPr>
    </w:p>
    <w:p w14:paraId="2CF52A16" w14:textId="3E383510" w:rsidR="00642356" w:rsidRDefault="00642356" w:rsidP="00642356">
      <w:pPr>
        <w:ind w:firstLine="0"/>
        <w:rPr>
          <w:szCs w:val="24"/>
        </w:rPr>
      </w:pPr>
      <w:r>
        <w:rPr>
          <w:szCs w:val="24"/>
        </w:rPr>
        <w:t>Matrizes de Rastreabilidade entre Requisitos Funcionais e Requisitos Não Funcionais:</w:t>
      </w:r>
    </w:p>
    <w:tbl>
      <w:tblPr>
        <w:tblStyle w:val="Tabelacomgrade"/>
        <w:tblW w:w="9101" w:type="dxa"/>
        <w:tblInd w:w="-5" w:type="dxa"/>
        <w:tblLook w:val="04A0" w:firstRow="1" w:lastRow="0" w:firstColumn="1" w:lastColumn="0" w:noHBand="0" w:noVBand="1"/>
      </w:tblPr>
      <w:tblGrid>
        <w:gridCol w:w="690"/>
        <w:gridCol w:w="461"/>
        <w:gridCol w:w="461"/>
        <w:gridCol w:w="461"/>
        <w:gridCol w:w="490"/>
        <w:gridCol w:w="461"/>
        <w:gridCol w:w="461"/>
        <w:gridCol w:w="461"/>
        <w:gridCol w:w="461"/>
        <w:gridCol w:w="545"/>
        <w:gridCol w:w="461"/>
        <w:gridCol w:w="461"/>
        <w:gridCol w:w="461"/>
        <w:gridCol w:w="461"/>
        <w:gridCol w:w="461"/>
        <w:gridCol w:w="461"/>
        <w:gridCol w:w="461"/>
        <w:gridCol w:w="461"/>
        <w:gridCol w:w="461"/>
      </w:tblGrid>
      <w:tr w:rsidR="00BB67E5" w:rsidRPr="007E4571" w14:paraId="117517C5" w14:textId="0F979A79" w:rsidTr="00BB67E5">
        <w:tc>
          <w:tcPr>
            <w:tcW w:w="690" w:type="dxa"/>
            <w:tcBorders>
              <w:right w:val="single" w:sz="4" w:space="0" w:color="auto"/>
            </w:tcBorders>
          </w:tcPr>
          <w:p w14:paraId="545C6B34" w14:textId="77777777" w:rsidR="00BB67E5" w:rsidRPr="00943706" w:rsidRDefault="00BB67E5" w:rsidP="00414E18">
            <w:pPr>
              <w:ind w:firstLine="0"/>
              <w:rPr>
                <w:sz w:val="18"/>
                <w:szCs w:val="18"/>
              </w:rPr>
            </w:pPr>
          </w:p>
        </w:tc>
        <w:tc>
          <w:tcPr>
            <w:tcW w:w="461" w:type="dxa"/>
            <w:tcBorders>
              <w:top w:val="single" w:sz="4" w:space="0" w:color="auto"/>
              <w:left w:val="single" w:sz="4" w:space="0" w:color="auto"/>
              <w:bottom w:val="single" w:sz="4" w:space="0" w:color="auto"/>
              <w:right w:val="nil"/>
            </w:tcBorders>
          </w:tcPr>
          <w:p w14:paraId="60D11024" w14:textId="525B2291" w:rsidR="00BB67E5" w:rsidRPr="007E4571" w:rsidRDefault="00BB67E5" w:rsidP="00943706">
            <w:pPr>
              <w:ind w:firstLine="0"/>
              <w:rPr>
                <w:sz w:val="22"/>
                <w:szCs w:val="22"/>
              </w:rPr>
            </w:pPr>
          </w:p>
        </w:tc>
        <w:tc>
          <w:tcPr>
            <w:tcW w:w="461" w:type="dxa"/>
            <w:tcBorders>
              <w:top w:val="single" w:sz="4" w:space="0" w:color="auto"/>
              <w:left w:val="nil"/>
              <w:bottom w:val="single" w:sz="4" w:space="0" w:color="auto"/>
              <w:right w:val="nil"/>
            </w:tcBorders>
          </w:tcPr>
          <w:p w14:paraId="7889823A" w14:textId="5DE34DEF"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3EBE298F" w14:textId="2CB40CAA" w:rsidR="00BB67E5" w:rsidRPr="007E4571" w:rsidRDefault="00BB67E5" w:rsidP="00943706">
            <w:pPr>
              <w:ind w:firstLine="0"/>
              <w:jc w:val="center"/>
              <w:rPr>
                <w:sz w:val="22"/>
                <w:szCs w:val="22"/>
              </w:rPr>
            </w:pPr>
          </w:p>
        </w:tc>
        <w:tc>
          <w:tcPr>
            <w:tcW w:w="490" w:type="dxa"/>
            <w:tcBorders>
              <w:top w:val="single" w:sz="4" w:space="0" w:color="auto"/>
              <w:left w:val="nil"/>
              <w:bottom w:val="single" w:sz="4" w:space="0" w:color="auto"/>
              <w:right w:val="nil"/>
            </w:tcBorders>
          </w:tcPr>
          <w:p w14:paraId="4E55F131" w14:textId="3C26A2F3"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2DC7F813" w14:textId="0EDE60C3"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5212C409" w14:textId="04537CA9"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1488988B" w14:textId="1895A586"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4E56D8F9" w14:textId="77777777" w:rsidR="00BB67E5" w:rsidRPr="007E4571" w:rsidRDefault="00BB67E5" w:rsidP="00943706">
            <w:pPr>
              <w:ind w:firstLine="0"/>
              <w:jc w:val="center"/>
              <w:rPr>
                <w:sz w:val="22"/>
                <w:szCs w:val="22"/>
              </w:rPr>
            </w:pPr>
          </w:p>
        </w:tc>
        <w:tc>
          <w:tcPr>
            <w:tcW w:w="545" w:type="dxa"/>
            <w:tcBorders>
              <w:top w:val="single" w:sz="4" w:space="0" w:color="auto"/>
              <w:left w:val="nil"/>
              <w:bottom w:val="single" w:sz="4" w:space="0" w:color="auto"/>
              <w:right w:val="nil"/>
            </w:tcBorders>
          </w:tcPr>
          <w:p w14:paraId="33FFFA17" w14:textId="31460FCF" w:rsidR="00BB67E5" w:rsidRPr="007E4571" w:rsidRDefault="00BB67E5" w:rsidP="00943706">
            <w:pPr>
              <w:ind w:firstLine="0"/>
              <w:jc w:val="center"/>
              <w:rPr>
                <w:sz w:val="22"/>
                <w:szCs w:val="22"/>
              </w:rPr>
            </w:pPr>
            <w:r w:rsidRPr="007E4571">
              <w:rPr>
                <w:sz w:val="16"/>
                <w:szCs w:val="16"/>
              </w:rPr>
              <w:t>RNF</w:t>
            </w:r>
          </w:p>
        </w:tc>
        <w:tc>
          <w:tcPr>
            <w:tcW w:w="461" w:type="dxa"/>
            <w:tcBorders>
              <w:top w:val="single" w:sz="4" w:space="0" w:color="auto"/>
              <w:left w:val="nil"/>
              <w:bottom w:val="single" w:sz="4" w:space="0" w:color="auto"/>
              <w:right w:val="nil"/>
            </w:tcBorders>
          </w:tcPr>
          <w:p w14:paraId="0E863418"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4A87424A"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2381DF3D"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7775742E"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232A3570"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3019BF48"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39A720B8"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nil"/>
            </w:tcBorders>
          </w:tcPr>
          <w:p w14:paraId="20457AB4" w14:textId="77777777" w:rsidR="00BB67E5" w:rsidRPr="007E4571" w:rsidRDefault="00BB67E5" w:rsidP="00943706">
            <w:pPr>
              <w:ind w:firstLine="0"/>
              <w:jc w:val="center"/>
              <w:rPr>
                <w:sz w:val="22"/>
                <w:szCs w:val="22"/>
              </w:rPr>
            </w:pPr>
          </w:p>
        </w:tc>
        <w:tc>
          <w:tcPr>
            <w:tcW w:w="461" w:type="dxa"/>
            <w:tcBorders>
              <w:top w:val="single" w:sz="4" w:space="0" w:color="auto"/>
              <w:left w:val="nil"/>
              <w:bottom w:val="single" w:sz="4" w:space="0" w:color="auto"/>
              <w:right w:val="single" w:sz="4" w:space="0" w:color="auto"/>
            </w:tcBorders>
          </w:tcPr>
          <w:p w14:paraId="460DDC30" w14:textId="77777777" w:rsidR="00BB67E5" w:rsidRPr="007E4571" w:rsidRDefault="00BB67E5" w:rsidP="00943706">
            <w:pPr>
              <w:ind w:firstLine="0"/>
              <w:jc w:val="center"/>
              <w:rPr>
                <w:sz w:val="22"/>
                <w:szCs w:val="22"/>
              </w:rPr>
            </w:pPr>
          </w:p>
        </w:tc>
      </w:tr>
      <w:tr w:rsidR="00BB67E5" w:rsidRPr="007E4571" w14:paraId="4117C45E" w14:textId="1CC4FB2D" w:rsidTr="00BB67E5">
        <w:tc>
          <w:tcPr>
            <w:tcW w:w="690" w:type="dxa"/>
          </w:tcPr>
          <w:p w14:paraId="6C191794" w14:textId="77777777" w:rsidR="00BB67E5" w:rsidRPr="007E4571" w:rsidRDefault="00BB67E5" w:rsidP="00414E18">
            <w:pPr>
              <w:ind w:firstLine="0"/>
              <w:rPr>
                <w:sz w:val="18"/>
                <w:szCs w:val="18"/>
              </w:rPr>
            </w:pPr>
          </w:p>
        </w:tc>
        <w:tc>
          <w:tcPr>
            <w:tcW w:w="461" w:type="dxa"/>
            <w:tcBorders>
              <w:top w:val="single" w:sz="4" w:space="0" w:color="auto"/>
            </w:tcBorders>
          </w:tcPr>
          <w:p w14:paraId="19AA8C6B" w14:textId="0E612E17" w:rsidR="00BB67E5" w:rsidRPr="007E4571" w:rsidRDefault="00BB67E5" w:rsidP="00642356">
            <w:pPr>
              <w:ind w:firstLine="0"/>
              <w:jc w:val="center"/>
              <w:rPr>
                <w:sz w:val="22"/>
                <w:szCs w:val="22"/>
              </w:rPr>
            </w:pPr>
            <w:r w:rsidRPr="007E4571">
              <w:rPr>
                <w:sz w:val="22"/>
                <w:szCs w:val="22"/>
              </w:rPr>
              <w:t>01</w:t>
            </w:r>
          </w:p>
        </w:tc>
        <w:tc>
          <w:tcPr>
            <w:tcW w:w="461" w:type="dxa"/>
            <w:tcBorders>
              <w:top w:val="single" w:sz="4" w:space="0" w:color="auto"/>
            </w:tcBorders>
          </w:tcPr>
          <w:p w14:paraId="3ED99DE4" w14:textId="31DC5FC4" w:rsidR="00BB67E5" w:rsidRPr="007E4571" w:rsidRDefault="00BB67E5" w:rsidP="00642356">
            <w:pPr>
              <w:ind w:firstLine="0"/>
              <w:jc w:val="center"/>
              <w:rPr>
                <w:sz w:val="22"/>
                <w:szCs w:val="22"/>
              </w:rPr>
            </w:pPr>
            <w:r w:rsidRPr="007E4571">
              <w:rPr>
                <w:sz w:val="22"/>
                <w:szCs w:val="22"/>
              </w:rPr>
              <w:t>02</w:t>
            </w:r>
          </w:p>
        </w:tc>
        <w:tc>
          <w:tcPr>
            <w:tcW w:w="461" w:type="dxa"/>
            <w:tcBorders>
              <w:top w:val="single" w:sz="4" w:space="0" w:color="auto"/>
            </w:tcBorders>
          </w:tcPr>
          <w:p w14:paraId="3D8B166F" w14:textId="75C5B205" w:rsidR="00BB67E5" w:rsidRPr="007E4571" w:rsidRDefault="00BB67E5" w:rsidP="00642356">
            <w:pPr>
              <w:ind w:firstLine="0"/>
              <w:jc w:val="center"/>
              <w:rPr>
                <w:sz w:val="22"/>
                <w:szCs w:val="22"/>
              </w:rPr>
            </w:pPr>
            <w:r w:rsidRPr="007E4571">
              <w:rPr>
                <w:sz w:val="22"/>
                <w:szCs w:val="22"/>
              </w:rPr>
              <w:t>03</w:t>
            </w:r>
          </w:p>
        </w:tc>
        <w:tc>
          <w:tcPr>
            <w:tcW w:w="490" w:type="dxa"/>
            <w:tcBorders>
              <w:top w:val="single" w:sz="4" w:space="0" w:color="auto"/>
            </w:tcBorders>
          </w:tcPr>
          <w:p w14:paraId="1BE87BAA" w14:textId="33B09941" w:rsidR="00BB67E5" w:rsidRPr="007E4571" w:rsidRDefault="00BB67E5" w:rsidP="00642356">
            <w:pPr>
              <w:ind w:firstLine="0"/>
              <w:jc w:val="center"/>
              <w:rPr>
                <w:sz w:val="22"/>
                <w:szCs w:val="22"/>
              </w:rPr>
            </w:pPr>
            <w:r w:rsidRPr="007E4571">
              <w:rPr>
                <w:sz w:val="22"/>
                <w:szCs w:val="22"/>
              </w:rPr>
              <w:t>04</w:t>
            </w:r>
          </w:p>
        </w:tc>
        <w:tc>
          <w:tcPr>
            <w:tcW w:w="461" w:type="dxa"/>
            <w:tcBorders>
              <w:top w:val="single" w:sz="4" w:space="0" w:color="auto"/>
            </w:tcBorders>
          </w:tcPr>
          <w:p w14:paraId="40DCEC58" w14:textId="69C1D6AA" w:rsidR="00BB67E5" w:rsidRPr="007E4571" w:rsidRDefault="00BB67E5" w:rsidP="00642356">
            <w:pPr>
              <w:ind w:firstLine="0"/>
              <w:jc w:val="center"/>
              <w:rPr>
                <w:sz w:val="22"/>
                <w:szCs w:val="22"/>
              </w:rPr>
            </w:pPr>
            <w:r w:rsidRPr="007E4571">
              <w:rPr>
                <w:sz w:val="22"/>
                <w:szCs w:val="22"/>
              </w:rPr>
              <w:t>05</w:t>
            </w:r>
          </w:p>
        </w:tc>
        <w:tc>
          <w:tcPr>
            <w:tcW w:w="461" w:type="dxa"/>
            <w:tcBorders>
              <w:top w:val="single" w:sz="4" w:space="0" w:color="auto"/>
            </w:tcBorders>
          </w:tcPr>
          <w:p w14:paraId="7663BFA9" w14:textId="7A7C1F1E" w:rsidR="00BB67E5" w:rsidRPr="007E4571" w:rsidRDefault="00BB67E5" w:rsidP="00642356">
            <w:pPr>
              <w:ind w:firstLine="0"/>
              <w:jc w:val="center"/>
              <w:rPr>
                <w:sz w:val="22"/>
                <w:szCs w:val="22"/>
              </w:rPr>
            </w:pPr>
            <w:r w:rsidRPr="007E4571">
              <w:rPr>
                <w:sz w:val="22"/>
                <w:szCs w:val="22"/>
              </w:rPr>
              <w:t>06</w:t>
            </w:r>
          </w:p>
        </w:tc>
        <w:tc>
          <w:tcPr>
            <w:tcW w:w="461" w:type="dxa"/>
            <w:tcBorders>
              <w:top w:val="single" w:sz="4" w:space="0" w:color="auto"/>
            </w:tcBorders>
          </w:tcPr>
          <w:p w14:paraId="6BBCB279" w14:textId="75BA7280" w:rsidR="00BB67E5" w:rsidRPr="007E4571" w:rsidRDefault="00BB67E5" w:rsidP="00642356">
            <w:pPr>
              <w:ind w:firstLine="0"/>
              <w:jc w:val="center"/>
              <w:rPr>
                <w:sz w:val="22"/>
                <w:szCs w:val="22"/>
              </w:rPr>
            </w:pPr>
            <w:r w:rsidRPr="007E4571">
              <w:rPr>
                <w:sz w:val="22"/>
                <w:szCs w:val="22"/>
              </w:rPr>
              <w:t>07</w:t>
            </w:r>
          </w:p>
        </w:tc>
        <w:tc>
          <w:tcPr>
            <w:tcW w:w="461" w:type="dxa"/>
            <w:tcBorders>
              <w:top w:val="single" w:sz="4" w:space="0" w:color="auto"/>
            </w:tcBorders>
          </w:tcPr>
          <w:p w14:paraId="357757D1" w14:textId="6A298AE5" w:rsidR="00BB67E5" w:rsidRPr="007E4571" w:rsidRDefault="00BB67E5" w:rsidP="00642356">
            <w:pPr>
              <w:ind w:firstLine="0"/>
              <w:jc w:val="center"/>
              <w:rPr>
                <w:sz w:val="22"/>
                <w:szCs w:val="22"/>
              </w:rPr>
            </w:pPr>
            <w:r w:rsidRPr="007E4571">
              <w:rPr>
                <w:sz w:val="22"/>
                <w:szCs w:val="22"/>
              </w:rPr>
              <w:t>08</w:t>
            </w:r>
          </w:p>
        </w:tc>
        <w:tc>
          <w:tcPr>
            <w:tcW w:w="545" w:type="dxa"/>
            <w:tcBorders>
              <w:top w:val="single" w:sz="4" w:space="0" w:color="auto"/>
            </w:tcBorders>
          </w:tcPr>
          <w:p w14:paraId="2D403F18" w14:textId="7950E3B6" w:rsidR="00BB67E5" w:rsidRPr="007E4571" w:rsidRDefault="00BB67E5" w:rsidP="00642356">
            <w:pPr>
              <w:ind w:firstLine="0"/>
              <w:jc w:val="center"/>
              <w:rPr>
                <w:sz w:val="22"/>
                <w:szCs w:val="22"/>
              </w:rPr>
            </w:pPr>
            <w:r w:rsidRPr="007E4571">
              <w:rPr>
                <w:sz w:val="22"/>
                <w:szCs w:val="22"/>
              </w:rPr>
              <w:t>09</w:t>
            </w:r>
          </w:p>
        </w:tc>
        <w:tc>
          <w:tcPr>
            <w:tcW w:w="461" w:type="dxa"/>
            <w:tcBorders>
              <w:top w:val="single" w:sz="4" w:space="0" w:color="auto"/>
            </w:tcBorders>
          </w:tcPr>
          <w:p w14:paraId="218DE0F9" w14:textId="4169D497" w:rsidR="00BB67E5" w:rsidRPr="007E4571" w:rsidRDefault="00BB67E5" w:rsidP="00642356">
            <w:pPr>
              <w:ind w:firstLine="0"/>
              <w:jc w:val="center"/>
              <w:rPr>
                <w:sz w:val="22"/>
                <w:szCs w:val="22"/>
              </w:rPr>
            </w:pPr>
            <w:r w:rsidRPr="007E4571">
              <w:rPr>
                <w:sz w:val="22"/>
                <w:szCs w:val="22"/>
              </w:rPr>
              <w:t>10</w:t>
            </w:r>
          </w:p>
        </w:tc>
        <w:tc>
          <w:tcPr>
            <w:tcW w:w="461" w:type="dxa"/>
            <w:tcBorders>
              <w:top w:val="single" w:sz="4" w:space="0" w:color="auto"/>
            </w:tcBorders>
          </w:tcPr>
          <w:p w14:paraId="20F9CF44" w14:textId="6485E70D" w:rsidR="00BB67E5" w:rsidRPr="007E4571" w:rsidRDefault="00BB67E5" w:rsidP="00642356">
            <w:pPr>
              <w:ind w:firstLine="0"/>
              <w:jc w:val="center"/>
              <w:rPr>
                <w:sz w:val="22"/>
                <w:szCs w:val="22"/>
              </w:rPr>
            </w:pPr>
            <w:r w:rsidRPr="007E4571">
              <w:rPr>
                <w:sz w:val="22"/>
                <w:szCs w:val="22"/>
              </w:rPr>
              <w:t>11</w:t>
            </w:r>
          </w:p>
        </w:tc>
        <w:tc>
          <w:tcPr>
            <w:tcW w:w="461" w:type="dxa"/>
            <w:tcBorders>
              <w:top w:val="single" w:sz="4" w:space="0" w:color="auto"/>
            </w:tcBorders>
          </w:tcPr>
          <w:p w14:paraId="547F668A" w14:textId="44DF30D2" w:rsidR="00BB67E5" w:rsidRPr="007E4571" w:rsidRDefault="00BB67E5" w:rsidP="00642356">
            <w:pPr>
              <w:ind w:firstLine="0"/>
              <w:jc w:val="center"/>
              <w:rPr>
                <w:sz w:val="22"/>
                <w:szCs w:val="22"/>
              </w:rPr>
            </w:pPr>
            <w:r w:rsidRPr="007E4571">
              <w:rPr>
                <w:sz w:val="22"/>
                <w:szCs w:val="22"/>
              </w:rPr>
              <w:t>12</w:t>
            </w:r>
          </w:p>
        </w:tc>
        <w:tc>
          <w:tcPr>
            <w:tcW w:w="461" w:type="dxa"/>
            <w:tcBorders>
              <w:top w:val="single" w:sz="4" w:space="0" w:color="auto"/>
            </w:tcBorders>
          </w:tcPr>
          <w:p w14:paraId="719F7C07" w14:textId="35805AA1" w:rsidR="00BB67E5" w:rsidRPr="007E4571" w:rsidRDefault="00BB67E5" w:rsidP="00642356">
            <w:pPr>
              <w:ind w:firstLine="0"/>
              <w:jc w:val="center"/>
              <w:rPr>
                <w:sz w:val="22"/>
                <w:szCs w:val="22"/>
              </w:rPr>
            </w:pPr>
            <w:r w:rsidRPr="007E4571">
              <w:rPr>
                <w:sz w:val="22"/>
                <w:szCs w:val="22"/>
              </w:rPr>
              <w:t>13</w:t>
            </w:r>
          </w:p>
        </w:tc>
        <w:tc>
          <w:tcPr>
            <w:tcW w:w="461" w:type="dxa"/>
            <w:tcBorders>
              <w:top w:val="single" w:sz="4" w:space="0" w:color="auto"/>
            </w:tcBorders>
          </w:tcPr>
          <w:p w14:paraId="28304681" w14:textId="5F27A0D3" w:rsidR="00BB67E5" w:rsidRPr="007E4571" w:rsidRDefault="00BB67E5" w:rsidP="00642356">
            <w:pPr>
              <w:ind w:firstLine="0"/>
              <w:jc w:val="center"/>
              <w:rPr>
                <w:sz w:val="22"/>
                <w:szCs w:val="22"/>
              </w:rPr>
            </w:pPr>
            <w:r w:rsidRPr="007E4571">
              <w:rPr>
                <w:sz w:val="22"/>
                <w:szCs w:val="22"/>
              </w:rPr>
              <w:t>14</w:t>
            </w:r>
          </w:p>
        </w:tc>
        <w:tc>
          <w:tcPr>
            <w:tcW w:w="461" w:type="dxa"/>
            <w:tcBorders>
              <w:top w:val="single" w:sz="4" w:space="0" w:color="auto"/>
            </w:tcBorders>
          </w:tcPr>
          <w:p w14:paraId="3C325670" w14:textId="6C735E83" w:rsidR="00BB67E5" w:rsidRPr="007E4571" w:rsidRDefault="00BB67E5" w:rsidP="00642356">
            <w:pPr>
              <w:ind w:firstLine="0"/>
              <w:jc w:val="center"/>
              <w:rPr>
                <w:sz w:val="22"/>
                <w:szCs w:val="22"/>
              </w:rPr>
            </w:pPr>
            <w:r w:rsidRPr="007E4571">
              <w:rPr>
                <w:sz w:val="22"/>
                <w:szCs w:val="22"/>
              </w:rPr>
              <w:t>15</w:t>
            </w:r>
          </w:p>
        </w:tc>
        <w:tc>
          <w:tcPr>
            <w:tcW w:w="461" w:type="dxa"/>
            <w:tcBorders>
              <w:top w:val="single" w:sz="4" w:space="0" w:color="auto"/>
            </w:tcBorders>
          </w:tcPr>
          <w:p w14:paraId="003D812C" w14:textId="3E90FA6A" w:rsidR="00BB67E5" w:rsidRPr="007E4571" w:rsidRDefault="00BB67E5" w:rsidP="00642356">
            <w:pPr>
              <w:ind w:firstLine="0"/>
              <w:jc w:val="center"/>
              <w:rPr>
                <w:sz w:val="22"/>
                <w:szCs w:val="22"/>
              </w:rPr>
            </w:pPr>
            <w:r w:rsidRPr="007E4571">
              <w:rPr>
                <w:sz w:val="22"/>
                <w:szCs w:val="22"/>
              </w:rPr>
              <w:t>16</w:t>
            </w:r>
          </w:p>
        </w:tc>
        <w:tc>
          <w:tcPr>
            <w:tcW w:w="461" w:type="dxa"/>
            <w:tcBorders>
              <w:top w:val="single" w:sz="4" w:space="0" w:color="auto"/>
            </w:tcBorders>
          </w:tcPr>
          <w:p w14:paraId="0522CC4A" w14:textId="0AD82493" w:rsidR="00BB67E5" w:rsidRPr="007E4571" w:rsidRDefault="00BB67E5" w:rsidP="00642356">
            <w:pPr>
              <w:ind w:firstLine="0"/>
              <w:jc w:val="center"/>
              <w:rPr>
                <w:sz w:val="22"/>
                <w:szCs w:val="22"/>
              </w:rPr>
            </w:pPr>
            <w:r w:rsidRPr="007E4571">
              <w:rPr>
                <w:sz w:val="22"/>
                <w:szCs w:val="22"/>
              </w:rPr>
              <w:t>17</w:t>
            </w:r>
          </w:p>
        </w:tc>
        <w:tc>
          <w:tcPr>
            <w:tcW w:w="461" w:type="dxa"/>
            <w:tcBorders>
              <w:top w:val="single" w:sz="4" w:space="0" w:color="auto"/>
            </w:tcBorders>
          </w:tcPr>
          <w:p w14:paraId="4BE4A9BD" w14:textId="7A03F087" w:rsidR="00BB67E5" w:rsidRPr="007E4571" w:rsidRDefault="00BB67E5" w:rsidP="00642356">
            <w:pPr>
              <w:ind w:firstLine="0"/>
              <w:jc w:val="center"/>
              <w:rPr>
                <w:sz w:val="22"/>
                <w:szCs w:val="22"/>
              </w:rPr>
            </w:pPr>
            <w:r w:rsidRPr="007E4571">
              <w:rPr>
                <w:sz w:val="22"/>
                <w:szCs w:val="22"/>
              </w:rPr>
              <w:t>18</w:t>
            </w:r>
          </w:p>
        </w:tc>
      </w:tr>
      <w:tr w:rsidR="00BB67E5" w:rsidRPr="007E4571" w14:paraId="59D3AB02" w14:textId="1E50A0F0" w:rsidTr="00BB67E5">
        <w:tc>
          <w:tcPr>
            <w:tcW w:w="690" w:type="dxa"/>
          </w:tcPr>
          <w:p w14:paraId="541DA367" w14:textId="3101425E" w:rsidR="00BB67E5" w:rsidRPr="007E4571" w:rsidRDefault="00BB67E5" w:rsidP="00414E18">
            <w:pPr>
              <w:ind w:firstLine="0"/>
              <w:rPr>
                <w:sz w:val="18"/>
                <w:szCs w:val="18"/>
              </w:rPr>
            </w:pPr>
            <w:r w:rsidRPr="007E4571">
              <w:rPr>
                <w:sz w:val="18"/>
                <w:szCs w:val="18"/>
              </w:rPr>
              <w:t>RF01</w:t>
            </w:r>
          </w:p>
        </w:tc>
        <w:tc>
          <w:tcPr>
            <w:tcW w:w="461" w:type="dxa"/>
          </w:tcPr>
          <w:p w14:paraId="72A6C2CA" w14:textId="77777777" w:rsidR="00BB67E5" w:rsidRPr="007E4571" w:rsidRDefault="00BB67E5" w:rsidP="00642356">
            <w:pPr>
              <w:ind w:firstLine="0"/>
              <w:jc w:val="center"/>
              <w:rPr>
                <w:sz w:val="22"/>
                <w:szCs w:val="22"/>
              </w:rPr>
            </w:pPr>
          </w:p>
        </w:tc>
        <w:tc>
          <w:tcPr>
            <w:tcW w:w="461" w:type="dxa"/>
          </w:tcPr>
          <w:p w14:paraId="10128129" w14:textId="10B7366C" w:rsidR="00BB67E5" w:rsidRPr="007E4571" w:rsidRDefault="00BB67E5" w:rsidP="00642356">
            <w:pPr>
              <w:ind w:firstLine="0"/>
              <w:jc w:val="center"/>
              <w:rPr>
                <w:sz w:val="22"/>
                <w:szCs w:val="22"/>
              </w:rPr>
            </w:pPr>
          </w:p>
        </w:tc>
        <w:tc>
          <w:tcPr>
            <w:tcW w:w="461" w:type="dxa"/>
          </w:tcPr>
          <w:p w14:paraId="499FAB5E" w14:textId="77777777" w:rsidR="00BB67E5" w:rsidRPr="007E4571" w:rsidRDefault="00BB67E5" w:rsidP="00642356">
            <w:pPr>
              <w:ind w:firstLine="0"/>
              <w:jc w:val="center"/>
              <w:rPr>
                <w:sz w:val="22"/>
                <w:szCs w:val="22"/>
              </w:rPr>
            </w:pPr>
          </w:p>
        </w:tc>
        <w:tc>
          <w:tcPr>
            <w:tcW w:w="490" w:type="dxa"/>
          </w:tcPr>
          <w:p w14:paraId="30F1B419" w14:textId="2EE24746" w:rsidR="00BB67E5" w:rsidRPr="007E4571" w:rsidRDefault="00BB67E5" w:rsidP="00642356">
            <w:pPr>
              <w:ind w:firstLine="0"/>
              <w:jc w:val="center"/>
              <w:rPr>
                <w:sz w:val="22"/>
                <w:szCs w:val="22"/>
              </w:rPr>
            </w:pPr>
            <w:r w:rsidRPr="007E4571">
              <w:rPr>
                <w:sz w:val="22"/>
                <w:szCs w:val="22"/>
              </w:rPr>
              <w:t>X</w:t>
            </w:r>
          </w:p>
        </w:tc>
        <w:tc>
          <w:tcPr>
            <w:tcW w:w="461" w:type="dxa"/>
          </w:tcPr>
          <w:p w14:paraId="5FFB3159" w14:textId="665EB81F" w:rsidR="00BB67E5" w:rsidRPr="007E4571" w:rsidRDefault="00BB67E5" w:rsidP="00642356">
            <w:pPr>
              <w:ind w:firstLine="0"/>
              <w:jc w:val="center"/>
              <w:rPr>
                <w:sz w:val="22"/>
                <w:szCs w:val="22"/>
              </w:rPr>
            </w:pPr>
            <w:r w:rsidRPr="007E4571">
              <w:rPr>
                <w:sz w:val="22"/>
                <w:szCs w:val="22"/>
              </w:rPr>
              <w:t>X</w:t>
            </w:r>
          </w:p>
        </w:tc>
        <w:tc>
          <w:tcPr>
            <w:tcW w:w="461" w:type="dxa"/>
          </w:tcPr>
          <w:p w14:paraId="4396F162" w14:textId="51F5D495" w:rsidR="00BB67E5" w:rsidRPr="007E4571" w:rsidRDefault="00BB67E5" w:rsidP="00642356">
            <w:pPr>
              <w:ind w:firstLine="0"/>
              <w:jc w:val="center"/>
              <w:rPr>
                <w:sz w:val="22"/>
                <w:szCs w:val="22"/>
              </w:rPr>
            </w:pPr>
          </w:p>
        </w:tc>
        <w:tc>
          <w:tcPr>
            <w:tcW w:w="461" w:type="dxa"/>
          </w:tcPr>
          <w:p w14:paraId="52096C4C" w14:textId="77777777" w:rsidR="00BB67E5" w:rsidRPr="007E4571" w:rsidRDefault="00BB67E5" w:rsidP="00642356">
            <w:pPr>
              <w:ind w:firstLine="0"/>
              <w:jc w:val="center"/>
              <w:rPr>
                <w:sz w:val="22"/>
                <w:szCs w:val="22"/>
              </w:rPr>
            </w:pPr>
          </w:p>
        </w:tc>
        <w:tc>
          <w:tcPr>
            <w:tcW w:w="461" w:type="dxa"/>
          </w:tcPr>
          <w:p w14:paraId="07F919B5" w14:textId="77777777" w:rsidR="00BB67E5" w:rsidRPr="007E4571" w:rsidRDefault="00BB67E5" w:rsidP="00642356">
            <w:pPr>
              <w:ind w:firstLine="0"/>
              <w:jc w:val="center"/>
              <w:rPr>
                <w:sz w:val="22"/>
                <w:szCs w:val="22"/>
              </w:rPr>
            </w:pPr>
          </w:p>
        </w:tc>
        <w:tc>
          <w:tcPr>
            <w:tcW w:w="545" w:type="dxa"/>
          </w:tcPr>
          <w:p w14:paraId="53B7D1C4" w14:textId="77777777" w:rsidR="00BB67E5" w:rsidRPr="007E4571" w:rsidRDefault="00BB67E5" w:rsidP="00642356">
            <w:pPr>
              <w:ind w:firstLine="0"/>
              <w:jc w:val="center"/>
              <w:rPr>
                <w:sz w:val="22"/>
                <w:szCs w:val="22"/>
              </w:rPr>
            </w:pPr>
          </w:p>
        </w:tc>
        <w:tc>
          <w:tcPr>
            <w:tcW w:w="461" w:type="dxa"/>
          </w:tcPr>
          <w:p w14:paraId="23B749C7" w14:textId="77777777" w:rsidR="00BB67E5" w:rsidRPr="007E4571" w:rsidRDefault="00BB67E5" w:rsidP="00642356">
            <w:pPr>
              <w:ind w:firstLine="0"/>
              <w:jc w:val="center"/>
              <w:rPr>
                <w:sz w:val="22"/>
                <w:szCs w:val="22"/>
              </w:rPr>
            </w:pPr>
          </w:p>
        </w:tc>
        <w:tc>
          <w:tcPr>
            <w:tcW w:w="461" w:type="dxa"/>
          </w:tcPr>
          <w:p w14:paraId="1D6F17A6" w14:textId="77777777" w:rsidR="00BB67E5" w:rsidRPr="007E4571" w:rsidRDefault="00BB67E5" w:rsidP="00642356">
            <w:pPr>
              <w:ind w:firstLine="0"/>
              <w:jc w:val="center"/>
              <w:rPr>
                <w:sz w:val="22"/>
                <w:szCs w:val="22"/>
              </w:rPr>
            </w:pPr>
          </w:p>
        </w:tc>
        <w:tc>
          <w:tcPr>
            <w:tcW w:w="461" w:type="dxa"/>
          </w:tcPr>
          <w:p w14:paraId="7303E901" w14:textId="77777777" w:rsidR="00BB67E5" w:rsidRPr="007E4571" w:rsidRDefault="00BB67E5" w:rsidP="00642356">
            <w:pPr>
              <w:ind w:firstLine="0"/>
              <w:jc w:val="center"/>
              <w:rPr>
                <w:sz w:val="22"/>
                <w:szCs w:val="22"/>
              </w:rPr>
            </w:pPr>
          </w:p>
        </w:tc>
        <w:tc>
          <w:tcPr>
            <w:tcW w:w="461" w:type="dxa"/>
          </w:tcPr>
          <w:p w14:paraId="7BBF40ED" w14:textId="77777777" w:rsidR="00BB67E5" w:rsidRPr="007E4571" w:rsidRDefault="00BB67E5" w:rsidP="00642356">
            <w:pPr>
              <w:ind w:firstLine="0"/>
              <w:jc w:val="center"/>
              <w:rPr>
                <w:sz w:val="22"/>
                <w:szCs w:val="22"/>
              </w:rPr>
            </w:pPr>
          </w:p>
        </w:tc>
        <w:tc>
          <w:tcPr>
            <w:tcW w:w="461" w:type="dxa"/>
          </w:tcPr>
          <w:p w14:paraId="2797DEB2" w14:textId="77777777" w:rsidR="00BB67E5" w:rsidRPr="007E4571" w:rsidRDefault="00BB67E5" w:rsidP="00642356">
            <w:pPr>
              <w:ind w:firstLine="0"/>
              <w:jc w:val="center"/>
              <w:rPr>
                <w:sz w:val="22"/>
                <w:szCs w:val="22"/>
              </w:rPr>
            </w:pPr>
          </w:p>
        </w:tc>
        <w:tc>
          <w:tcPr>
            <w:tcW w:w="461" w:type="dxa"/>
          </w:tcPr>
          <w:p w14:paraId="72814660" w14:textId="77777777" w:rsidR="00BB67E5" w:rsidRPr="007E4571" w:rsidRDefault="00BB67E5" w:rsidP="00642356">
            <w:pPr>
              <w:ind w:firstLine="0"/>
              <w:jc w:val="center"/>
              <w:rPr>
                <w:sz w:val="22"/>
                <w:szCs w:val="22"/>
              </w:rPr>
            </w:pPr>
          </w:p>
        </w:tc>
        <w:tc>
          <w:tcPr>
            <w:tcW w:w="461" w:type="dxa"/>
          </w:tcPr>
          <w:p w14:paraId="2570EC8D" w14:textId="77777777" w:rsidR="00BB67E5" w:rsidRPr="007E4571" w:rsidRDefault="00BB67E5" w:rsidP="00642356">
            <w:pPr>
              <w:ind w:firstLine="0"/>
              <w:jc w:val="center"/>
              <w:rPr>
                <w:sz w:val="22"/>
                <w:szCs w:val="22"/>
              </w:rPr>
            </w:pPr>
          </w:p>
        </w:tc>
        <w:tc>
          <w:tcPr>
            <w:tcW w:w="461" w:type="dxa"/>
          </w:tcPr>
          <w:p w14:paraId="65C07F14" w14:textId="77777777" w:rsidR="00BB67E5" w:rsidRPr="007E4571" w:rsidRDefault="00BB67E5" w:rsidP="00642356">
            <w:pPr>
              <w:ind w:firstLine="0"/>
              <w:jc w:val="center"/>
              <w:rPr>
                <w:sz w:val="22"/>
                <w:szCs w:val="22"/>
              </w:rPr>
            </w:pPr>
          </w:p>
        </w:tc>
        <w:tc>
          <w:tcPr>
            <w:tcW w:w="461" w:type="dxa"/>
          </w:tcPr>
          <w:p w14:paraId="163AD289" w14:textId="77777777" w:rsidR="00BB67E5" w:rsidRPr="007E4571" w:rsidRDefault="00BB67E5" w:rsidP="00642356">
            <w:pPr>
              <w:ind w:firstLine="0"/>
              <w:jc w:val="center"/>
              <w:rPr>
                <w:sz w:val="22"/>
                <w:szCs w:val="22"/>
              </w:rPr>
            </w:pPr>
          </w:p>
        </w:tc>
      </w:tr>
      <w:tr w:rsidR="00BB67E5" w:rsidRPr="007E4571" w14:paraId="2F90B7FB" w14:textId="69AB7FD9" w:rsidTr="00BB67E5">
        <w:tc>
          <w:tcPr>
            <w:tcW w:w="690" w:type="dxa"/>
          </w:tcPr>
          <w:p w14:paraId="28544CFC" w14:textId="15A2E953" w:rsidR="00BB67E5" w:rsidRPr="007E4571" w:rsidRDefault="00BB67E5" w:rsidP="00414E18">
            <w:pPr>
              <w:ind w:firstLine="0"/>
              <w:rPr>
                <w:sz w:val="18"/>
                <w:szCs w:val="18"/>
              </w:rPr>
            </w:pPr>
            <w:r w:rsidRPr="007E4571">
              <w:rPr>
                <w:sz w:val="18"/>
                <w:szCs w:val="18"/>
              </w:rPr>
              <w:t>RF02</w:t>
            </w:r>
          </w:p>
        </w:tc>
        <w:tc>
          <w:tcPr>
            <w:tcW w:w="461" w:type="dxa"/>
          </w:tcPr>
          <w:p w14:paraId="46DA084F" w14:textId="77777777" w:rsidR="00BB67E5" w:rsidRPr="007E4571" w:rsidRDefault="00BB67E5" w:rsidP="00642356">
            <w:pPr>
              <w:ind w:firstLine="0"/>
              <w:jc w:val="center"/>
              <w:rPr>
                <w:sz w:val="22"/>
                <w:szCs w:val="22"/>
              </w:rPr>
            </w:pPr>
          </w:p>
        </w:tc>
        <w:tc>
          <w:tcPr>
            <w:tcW w:w="461" w:type="dxa"/>
          </w:tcPr>
          <w:p w14:paraId="451A308B" w14:textId="5FAF747F" w:rsidR="00BB67E5" w:rsidRPr="007E4571" w:rsidRDefault="00BB67E5" w:rsidP="00642356">
            <w:pPr>
              <w:ind w:firstLine="0"/>
              <w:jc w:val="center"/>
              <w:rPr>
                <w:sz w:val="22"/>
                <w:szCs w:val="22"/>
              </w:rPr>
            </w:pPr>
          </w:p>
        </w:tc>
        <w:tc>
          <w:tcPr>
            <w:tcW w:w="461" w:type="dxa"/>
          </w:tcPr>
          <w:p w14:paraId="3920056D" w14:textId="77777777" w:rsidR="00BB67E5" w:rsidRPr="007E4571" w:rsidRDefault="00BB67E5" w:rsidP="00642356">
            <w:pPr>
              <w:ind w:firstLine="0"/>
              <w:jc w:val="center"/>
              <w:rPr>
                <w:sz w:val="22"/>
                <w:szCs w:val="22"/>
              </w:rPr>
            </w:pPr>
          </w:p>
        </w:tc>
        <w:tc>
          <w:tcPr>
            <w:tcW w:w="490" w:type="dxa"/>
          </w:tcPr>
          <w:p w14:paraId="18C52BE6" w14:textId="22117460" w:rsidR="00BB67E5" w:rsidRPr="007E4571" w:rsidRDefault="00BB67E5" w:rsidP="00642356">
            <w:pPr>
              <w:ind w:firstLine="0"/>
              <w:jc w:val="center"/>
              <w:rPr>
                <w:sz w:val="22"/>
                <w:szCs w:val="22"/>
              </w:rPr>
            </w:pPr>
            <w:r w:rsidRPr="007E4571">
              <w:rPr>
                <w:sz w:val="22"/>
                <w:szCs w:val="22"/>
              </w:rPr>
              <w:t>X</w:t>
            </w:r>
          </w:p>
        </w:tc>
        <w:tc>
          <w:tcPr>
            <w:tcW w:w="461" w:type="dxa"/>
          </w:tcPr>
          <w:p w14:paraId="3A0E19C1" w14:textId="3C4A4398" w:rsidR="00BB67E5" w:rsidRPr="007E4571" w:rsidRDefault="00BB67E5" w:rsidP="00642356">
            <w:pPr>
              <w:ind w:firstLine="0"/>
              <w:jc w:val="center"/>
              <w:rPr>
                <w:sz w:val="22"/>
                <w:szCs w:val="22"/>
              </w:rPr>
            </w:pPr>
            <w:r w:rsidRPr="007E4571">
              <w:rPr>
                <w:sz w:val="22"/>
                <w:szCs w:val="22"/>
              </w:rPr>
              <w:t>X</w:t>
            </w:r>
          </w:p>
        </w:tc>
        <w:tc>
          <w:tcPr>
            <w:tcW w:w="461" w:type="dxa"/>
          </w:tcPr>
          <w:p w14:paraId="5F31E381" w14:textId="5EE942FA" w:rsidR="00BB67E5" w:rsidRPr="007E4571" w:rsidRDefault="00BB67E5" w:rsidP="00642356">
            <w:pPr>
              <w:ind w:firstLine="0"/>
              <w:jc w:val="center"/>
              <w:rPr>
                <w:sz w:val="22"/>
                <w:szCs w:val="22"/>
              </w:rPr>
            </w:pPr>
          </w:p>
        </w:tc>
        <w:tc>
          <w:tcPr>
            <w:tcW w:w="461" w:type="dxa"/>
          </w:tcPr>
          <w:p w14:paraId="0032AA66" w14:textId="77777777" w:rsidR="00BB67E5" w:rsidRPr="007E4571" w:rsidRDefault="00BB67E5" w:rsidP="00642356">
            <w:pPr>
              <w:ind w:firstLine="0"/>
              <w:jc w:val="center"/>
              <w:rPr>
                <w:sz w:val="22"/>
                <w:szCs w:val="22"/>
              </w:rPr>
            </w:pPr>
          </w:p>
        </w:tc>
        <w:tc>
          <w:tcPr>
            <w:tcW w:w="461" w:type="dxa"/>
          </w:tcPr>
          <w:p w14:paraId="3122C58A" w14:textId="77777777" w:rsidR="00BB67E5" w:rsidRPr="007E4571" w:rsidRDefault="00BB67E5" w:rsidP="00642356">
            <w:pPr>
              <w:ind w:firstLine="0"/>
              <w:jc w:val="center"/>
              <w:rPr>
                <w:sz w:val="22"/>
                <w:szCs w:val="22"/>
              </w:rPr>
            </w:pPr>
          </w:p>
        </w:tc>
        <w:tc>
          <w:tcPr>
            <w:tcW w:w="545" w:type="dxa"/>
          </w:tcPr>
          <w:p w14:paraId="1C619258" w14:textId="77777777" w:rsidR="00BB67E5" w:rsidRPr="007E4571" w:rsidRDefault="00BB67E5" w:rsidP="00642356">
            <w:pPr>
              <w:ind w:firstLine="0"/>
              <w:jc w:val="center"/>
              <w:rPr>
                <w:sz w:val="22"/>
                <w:szCs w:val="22"/>
              </w:rPr>
            </w:pPr>
          </w:p>
        </w:tc>
        <w:tc>
          <w:tcPr>
            <w:tcW w:w="461" w:type="dxa"/>
          </w:tcPr>
          <w:p w14:paraId="1E2A8217" w14:textId="77777777" w:rsidR="00BB67E5" w:rsidRPr="007E4571" w:rsidRDefault="00BB67E5" w:rsidP="00642356">
            <w:pPr>
              <w:ind w:firstLine="0"/>
              <w:jc w:val="center"/>
              <w:rPr>
                <w:sz w:val="22"/>
                <w:szCs w:val="22"/>
              </w:rPr>
            </w:pPr>
          </w:p>
        </w:tc>
        <w:tc>
          <w:tcPr>
            <w:tcW w:w="461" w:type="dxa"/>
          </w:tcPr>
          <w:p w14:paraId="585AF7D9" w14:textId="77777777" w:rsidR="00BB67E5" w:rsidRPr="007E4571" w:rsidRDefault="00BB67E5" w:rsidP="00642356">
            <w:pPr>
              <w:ind w:firstLine="0"/>
              <w:jc w:val="center"/>
              <w:rPr>
                <w:sz w:val="22"/>
                <w:szCs w:val="22"/>
              </w:rPr>
            </w:pPr>
          </w:p>
        </w:tc>
        <w:tc>
          <w:tcPr>
            <w:tcW w:w="461" w:type="dxa"/>
          </w:tcPr>
          <w:p w14:paraId="668DFA7F" w14:textId="77777777" w:rsidR="00BB67E5" w:rsidRPr="007E4571" w:rsidRDefault="00BB67E5" w:rsidP="00642356">
            <w:pPr>
              <w:ind w:firstLine="0"/>
              <w:jc w:val="center"/>
              <w:rPr>
                <w:sz w:val="22"/>
                <w:szCs w:val="22"/>
              </w:rPr>
            </w:pPr>
          </w:p>
        </w:tc>
        <w:tc>
          <w:tcPr>
            <w:tcW w:w="461" w:type="dxa"/>
          </w:tcPr>
          <w:p w14:paraId="4A5AB410" w14:textId="77777777" w:rsidR="00BB67E5" w:rsidRPr="007E4571" w:rsidRDefault="00BB67E5" w:rsidP="00642356">
            <w:pPr>
              <w:ind w:firstLine="0"/>
              <w:jc w:val="center"/>
              <w:rPr>
                <w:sz w:val="22"/>
                <w:szCs w:val="22"/>
              </w:rPr>
            </w:pPr>
          </w:p>
        </w:tc>
        <w:tc>
          <w:tcPr>
            <w:tcW w:w="461" w:type="dxa"/>
          </w:tcPr>
          <w:p w14:paraId="29A36F27" w14:textId="77777777" w:rsidR="00BB67E5" w:rsidRPr="007E4571" w:rsidRDefault="00BB67E5" w:rsidP="00642356">
            <w:pPr>
              <w:ind w:firstLine="0"/>
              <w:jc w:val="center"/>
              <w:rPr>
                <w:sz w:val="22"/>
                <w:szCs w:val="22"/>
              </w:rPr>
            </w:pPr>
          </w:p>
        </w:tc>
        <w:tc>
          <w:tcPr>
            <w:tcW w:w="461" w:type="dxa"/>
          </w:tcPr>
          <w:p w14:paraId="1550501F" w14:textId="77777777" w:rsidR="00BB67E5" w:rsidRPr="007E4571" w:rsidRDefault="00BB67E5" w:rsidP="00642356">
            <w:pPr>
              <w:ind w:firstLine="0"/>
              <w:jc w:val="center"/>
              <w:rPr>
                <w:sz w:val="22"/>
                <w:szCs w:val="22"/>
              </w:rPr>
            </w:pPr>
          </w:p>
        </w:tc>
        <w:tc>
          <w:tcPr>
            <w:tcW w:w="461" w:type="dxa"/>
          </w:tcPr>
          <w:p w14:paraId="57CB66CA" w14:textId="77777777" w:rsidR="00BB67E5" w:rsidRPr="007E4571" w:rsidRDefault="00BB67E5" w:rsidP="00642356">
            <w:pPr>
              <w:ind w:firstLine="0"/>
              <w:jc w:val="center"/>
              <w:rPr>
                <w:sz w:val="22"/>
                <w:szCs w:val="22"/>
              </w:rPr>
            </w:pPr>
          </w:p>
        </w:tc>
        <w:tc>
          <w:tcPr>
            <w:tcW w:w="461" w:type="dxa"/>
          </w:tcPr>
          <w:p w14:paraId="0E5F58EE" w14:textId="77777777" w:rsidR="00BB67E5" w:rsidRPr="007E4571" w:rsidRDefault="00BB67E5" w:rsidP="00642356">
            <w:pPr>
              <w:ind w:firstLine="0"/>
              <w:jc w:val="center"/>
              <w:rPr>
                <w:sz w:val="22"/>
                <w:szCs w:val="22"/>
              </w:rPr>
            </w:pPr>
          </w:p>
        </w:tc>
        <w:tc>
          <w:tcPr>
            <w:tcW w:w="461" w:type="dxa"/>
          </w:tcPr>
          <w:p w14:paraId="73549CDE" w14:textId="77777777" w:rsidR="00BB67E5" w:rsidRPr="007E4571" w:rsidRDefault="00BB67E5" w:rsidP="00642356">
            <w:pPr>
              <w:ind w:firstLine="0"/>
              <w:jc w:val="center"/>
              <w:rPr>
                <w:sz w:val="22"/>
                <w:szCs w:val="22"/>
              </w:rPr>
            </w:pPr>
          </w:p>
        </w:tc>
      </w:tr>
      <w:tr w:rsidR="00BB67E5" w:rsidRPr="007E4571" w14:paraId="5EFAC6B7" w14:textId="1012E637" w:rsidTr="00BB67E5">
        <w:tc>
          <w:tcPr>
            <w:tcW w:w="690" w:type="dxa"/>
          </w:tcPr>
          <w:p w14:paraId="5DEEF2B2" w14:textId="4766C5AC" w:rsidR="00BB67E5" w:rsidRPr="007E4571" w:rsidRDefault="00BB67E5" w:rsidP="00414E18">
            <w:pPr>
              <w:ind w:firstLine="0"/>
              <w:rPr>
                <w:sz w:val="18"/>
                <w:szCs w:val="18"/>
              </w:rPr>
            </w:pPr>
            <w:r w:rsidRPr="007E4571">
              <w:rPr>
                <w:sz w:val="18"/>
                <w:szCs w:val="18"/>
              </w:rPr>
              <w:t>RF03</w:t>
            </w:r>
          </w:p>
        </w:tc>
        <w:tc>
          <w:tcPr>
            <w:tcW w:w="461" w:type="dxa"/>
          </w:tcPr>
          <w:p w14:paraId="3003DB48" w14:textId="77777777" w:rsidR="00BB67E5" w:rsidRPr="007E4571" w:rsidRDefault="00BB67E5" w:rsidP="00642356">
            <w:pPr>
              <w:ind w:firstLine="0"/>
              <w:jc w:val="center"/>
              <w:rPr>
                <w:sz w:val="22"/>
                <w:szCs w:val="22"/>
              </w:rPr>
            </w:pPr>
          </w:p>
        </w:tc>
        <w:tc>
          <w:tcPr>
            <w:tcW w:w="461" w:type="dxa"/>
          </w:tcPr>
          <w:p w14:paraId="32E180B0" w14:textId="69150CDE" w:rsidR="00BB67E5" w:rsidRPr="007E4571" w:rsidRDefault="00BB67E5" w:rsidP="00642356">
            <w:pPr>
              <w:ind w:firstLine="0"/>
              <w:jc w:val="center"/>
              <w:rPr>
                <w:sz w:val="22"/>
                <w:szCs w:val="22"/>
              </w:rPr>
            </w:pPr>
          </w:p>
        </w:tc>
        <w:tc>
          <w:tcPr>
            <w:tcW w:w="461" w:type="dxa"/>
          </w:tcPr>
          <w:p w14:paraId="01E5A19B" w14:textId="77777777" w:rsidR="00BB67E5" w:rsidRPr="007E4571" w:rsidRDefault="00BB67E5" w:rsidP="00642356">
            <w:pPr>
              <w:ind w:firstLine="0"/>
              <w:jc w:val="center"/>
              <w:rPr>
                <w:sz w:val="22"/>
                <w:szCs w:val="22"/>
              </w:rPr>
            </w:pPr>
          </w:p>
        </w:tc>
        <w:tc>
          <w:tcPr>
            <w:tcW w:w="490" w:type="dxa"/>
          </w:tcPr>
          <w:p w14:paraId="1012BA9B" w14:textId="7D525FCA" w:rsidR="00BB67E5" w:rsidRPr="007E4571" w:rsidRDefault="00BB67E5" w:rsidP="00642356">
            <w:pPr>
              <w:ind w:firstLine="0"/>
              <w:jc w:val="center"/>
              <w:rPr>
                <w:sz w:val="22"/>
                <w:szCs w:val="22"/>
              </w:rPr>
            </w:pPr>
            <w:r w:rsidRPr="007E4571">
              <w:rPr>
                <w:sz w:val="22"/>
                <w:szCs w:val="22"/>
              </w:rPr>
              <w:t>X</w:t>
            </w:r>
          </w:p>
        </w:tc>
        <w:tc>
          <w:tcPr>
            <w:tcW w:w="461" w:type="dxa"/>
          </w:tcPr>
          <w:p w14:paraId="4F8A66AD" w14:textId="647FB4DA" w:rsidR="00BB67E5" w:rsidRPr="007E4571" w:rsidRDefault="00BB67E5" w:rsidP="00642356">
            <w:pPr>
              <w:ind w:firstLine="0"/>
              <w:jc w:val="center"/>
              <w:rPr>
                <w:sz w:val="22"/>
                <w:szCs w:val="22"/>
              </w:rPr>
            </w:pPr>
            <w:r w:rsidRPr="007E4571">
              <w:rPr>
                <w:sz w:val="22"/>
                <w:szCs w:val="22"/>
              </w:rPr>
              <w:t>X</w:t>
            </w:r>
          </w:p>
        </w:tc>
        <w:tc>
          <w:tcPr>
            <w:tcW w:w="461" w:type="dxa"/>
          </w:tcPr>
          <w:p w14:paraId="398D778B" w14:textId="35BB4B69" w:rsidR="00BB67E5" w:rsidRPr="007E4571" w:rsidRDefault="00BB67E5" w:rsidP="00642356">
            <w:pPr>
              <w:ind w:firstLine="0"/>
              <w:jc w:val="center"/>
              <w:rPr>
                <w:sz w:val="22"/>
                <w:szCs w:val="22"/>
              </w:rPr>
            </w:pPr>
          </w:p>
        </w:tc>
        <w:tc>
          <w:tcPr>
            <w:tcW w:w="461" w:type="dxa"/>
          </w:tcPr>
          <w:p w14:paraId="0108B891" w14:textId="77777777" w:rsidR="00BB67E5" w:rsidRPr="007E4571" w:rsidRDefault="00BB67E5" w:rsidP="00642356">
            <w:pPr>
              <w:ind w:firstLine="0"/>
              <w:jc w:val="center"/>
              <w:rPr>
                <w:sz w:val="22"/>
                <w:szCs w:val="22"/>
              </w:rPr>
            </w:pPr>
          </w:p>
        </w:tc>
        <w:tc>
          <w:tcPr>
            <w:tcW w:w="461" w:type="dxa"/>
          </w:tcPr>
          <w:p w14:paraId="2AEE5CB8" w14:textId="77777777" w:rsidR="00BB67E5" w:rsidRPr="007E4571" w:rsidRDefault="00BB67E5" w:rsidP="00642356">
            <w:pPr>
              <w:ind w:firstLine="0"/>
              <w:jc w:val="center"/>
              <w:rPr>
                <w:sz w:val="22"/>
                <w:szCs w:val="22"/>
              </w:rPr>
            </w:pPr>
          </w:p>
        </w:tc>
        <w:tc>
          <w:tcPr>
            <w:tcW w:w="545" w:type="dxa"/>
          </w:tcPr>
          <w:p w14:paraId="0D93DDF3" w14:textId="77777777" w:rsidR="00BB67E5" w:rsidRPr="007E4571" w:rsidRDefault="00BB67E5" w:rsidP="00642356">
            <w:pPr>
              <w:ind w:firstLine="0"/>
              <w:jc w:val="center"/>
              <w:rPr>
                <w:sz w:val="22"/>
                <w:szCs w:val="22"/>
              </w:rPr>
            </w:pPr>
          </w:p>
        </w:tc>
        <w:tc>
          <w:tcPr>
            <w:tcW w:w="461" w:type="dxa"/>
          </w:tcPr>
          <w:p w14:paraId="69406DBE" w14:textId="77777777" w:rsidR="00BB67E5" w:rsidRPr="007E4571" w:rsidRDefault="00BB67E5" w:rsidP="00642356">
            <w:pPr>
              <w:ind w:firstLine="0"/>
              <w:jc w:val="center"/>
              <w:rPr>
                <w:sz w:val="22"/>
                <w:szCs w:val="22"/>
              </w:rPr>
            </w:pPr>
          </w:p>
        </w:tc>
        <w:tc>
          <w:tcPr>
            <w:tcW w:w="461" w:type="dxa"/>
          </w:tcPr>
          <w:p w14:paraId="097634FA" w14:textId="77777777" w:rsidR="00BB67E5" w:rsidRPr="007E4571" w:rsidRDefault="00BB67E5" w:rsidP="00642356">
            <w:pPr>
              <w:ind w:firstLine="0"/>
              <w:jc w:val="center"/>
              <w:rPr>
                <w:sz w:val="22"/>
                <w:szCs w:val="22"/>
              </w:rPr>
            </w:pPr>
          </w:p>
        </w:tc>
        <w:tc>
          <w:tcPr>
            <w:tcW w:w="461" w:type="dxa"/>
          </w:tcPr>
          <w:p w14:paraId="0FCABD64" w14:textId="77777777" w:rsidR="00BB67E5" w:rsidRPr="007E4571" w:rsidRDefault="00BB67E5" w:rsidP="00642356">
            <w:pPr>
              <w:ind w:firstLine="0"/>
              <w:jc w:val="center"/>
              <w:rPr>
                <w:sz w:val="22"/>
                <w:szCs w:val="22"/>
              </w:rPr>
            </w:pPr>
          </w:p>
        </w:tc>
        <w:tc>
          <w:tcPr>
            <w:tcW w:w="461" w:type="dxa"/>
          </w:tcPr>
          <w:p w14:paraId="568F9610" w14:textId="77777777" w:rsidR="00BB67E5" w:rsidRPr="007E4571" w:rsidRDefault="00BB67E5" w:rsidP="00642356">
            <w:pPr>
              <w:ind w:firstLine="0"/>
              <w:jc w:val="center"/>
              <w:rPr>
                <w:sz w:val="22"/>
                <w:szCs w:val="22"/>
              </w:rPr>
            </w:pPr>
          </w:p>
        </w:tc>
        <w:tc>
          <w:tcPr>
            <w:tcW w:w="461" w:type="dxa"/>
          </w:tcPr>
          <w:p w14:paraId="62D0CC2A" w14:textId="77777777" w:rsidR="00BB67E5" w:rsidRPr="007E4571" w:rsidRDefault="00BB67E5" w:rsidP="00642356">
            <w:pPr>
              <w:ind w:firstLine="0"/>
              <w:jc w:val="center"/>
              <w:rPr>
                <w:sz w:val="22"/>
                <w:szCs w:val="22"/>
              </w:rPr>
            </w:pPr>
          </w:p>
        </w:tc>
        <w:tc>
          <w:tcPr>
            <w:tcW w:w="461" w:type="dxa"/>
          </w:tcPr>
          <w:p w14:paraId="3BD87E7F" w14:textId="77777777" w:rsidR="00BB67E5" w:rsidRPr="007E4571" w:rsidRDefault="00BB67E5" w:rsidP="00642356">
            <w:pPr>
              <w:ind w:firstLine="0"/>
              <w:jc w:val="center"/>
              <w:rPr>
                <w:sz w:val="22"/>
                <w:szCs w:val="22"/>
              </w:rPr>
            </w:pPr>
          </w:p>
        </w:tc>
        <w:tc>
          <w:tcPr>
            <w:tcW w:w="461" w:type="dxa"/>
          </w:tcPr>
          <w:p w14:paraId="1285FEF4" w14:textId="77777777" w:rsidR="00BB67E5" w:rsidRPr="007E4571" w:rsidRDefault="00BB67E5" w:rsidP="00642356">
            <w:pPr>
              <w:ind w:firstLine="0"/>
              <w:jc w:val="center"/>
              <w:rPr>
                <w:sz w:val="22"/>
                <w:szCs w:val="22"/>
              </w:rPr>
            </w:pPr>
          </w:p>
        </w:tc>
        <w:tc>
          <w:tcPr>
            <w:tcW w:w="461" w:type="dxa"/>
          </w:tcPr>
          <w:p w14:paraId="7FC35A14" w14:textId="77777777" w:rsidR="00BB67E5" w:rsidRPr="007E4571" w:rsidRDefault="00BB67E5" w:rsidP="00642356">
            <w:pPr>
              <w:ind w:firstLine="0"/>
              <w:jc w:val="center"/>
              <w:rPr>
                <w:sz w:val="22"/>
                <w:szCs w:val="22"/>
              </w:rPr>
            </w:pPr>
          </w:p>
        </w:tc>
        <w:tc>
          <w:tcPr>
            <w:tcW w:w="461" w:type="dxa"/>
          </w:tcPr>
          <w:p w14:paraId="40167F4F" w14:textId="77777777" w:rsidR="00BB67E5" w:rsidRPr="007E4571" w:rsidRDefault="00BB67E5" w:rsidP="00642356">
            <w:pPr>
              <w:ind w:firstLine="0"/>
              <w:jc w:val="center"/>
              <w:rPr>
                <w:sz w:val="22"/>
                <w:szCs w:val="22"/>
              </w:rPr>
            </w:pPr>
          </w:p>
        </w:tc>
      </w:tr>
      <w:tr w:rsidR="00BB67E5" w:rsidRPr="007E4571" w14:paraId="42B2425B" w14:textId="3A1EBD6F" w:rsidTr="00BB67E5">
        <w:tc>
          <w:tcPr>
            <w:tcW w:w="690" w:type="dxa"/>
          </w:tcPr>
          <w:p w14:paraId="55A64C39" w14:textId="1B6B0CB3" w:rsidR="00BB67E5" w:rsidRPr="007E4571" w:rsidRDefault="00BB67E5" w:rsidP="00414E18">
            <w:pPr>
              <w:ind w:firstLine="0"/>
              <w:rPr>
                <w:sz w:val="18"/>
                <w:szCs w:val="18"/>
              </w:rPr>
            </w:pPr>
            <w:r w:rsidRPr="007E4571">
              <w:rPr>
                <w:sz w:val="18"/>
                <w:szCs w:val="18"/>
              </w:rPr>
              <w:t>RF04</w:t>
            </w:r>
          </w:p>
        </w:tc>
        <w:tc>
          <w:tcPr>
            <w:tcW w:w="461" w:type="dxa"/>
          </w:tcPr>
          <w:p w14:paraId="62FF5158" w14:textId="77777777" w:rsidR="00BB67E5" w:rsidRPr="007E4571" w:rsidRDefault="00BB67E5" w:rsidP="00642356">
            <w:pPr>
              <w:ind w:firstLine="0"/>
              <w:jc w:val="center"/>
              <w:rPr>
                <w:sz w:val="22"/>
                <w:szCs w:val="22"/>
              </w:rPr>
            </w:pPr>
          </w:p>
        </w:tc>
        <w:tc>
          <w:tcPr>
            <w:tcW w:w="461" w:type="dxa"/>
          </w:tcPr>
          <w:p w14:paraId="67C70D35" w14:textId="1F002104" w:rsidR="00BB67E5" w:rsidRPr="007E4571" w:rsidRDefault="00BB67E5" w:rsidP="00642356">
            <w:pPr>
              <w:ind w:firstLine="0"/>
              <w:jc w:val="center"/>
              <w:rPr>
                <w:sz w:val="22"/>
                <w:szCs w:val="22"/>
              </w:rPr>
            </w:pPr>
          </w:p>
        </w:tc>
        <w:tc>
          <w:tcPr>
            <w:tcW w:w="461" w:type="dxa"/>
          </w:tcPr>
          <w:p w14:paraId="7094326F" w14:textId="77777777" w:rsidR="00BB67E5" w:rsidRPr="007E4571" w:rsidRDefault="00BB67E5" w:rsidP="00642356">
            <w:pPr>
              <w:ind w:firstLine="0"/>
              <w:jc w:val="center"/>
              <w:rPr>
                <w:sz w:val="22"/>
                <w:szCs w:val="22"/>
              </w:rPr>
            </w:pPr>
          </w:p>
        </w:tc>
        <w:tc>
          <w:tcPr>
            <w:tcW w:w="490" w:type="dxa"/>
          </w:tcPr>
          <w:p w14:paraId="5A5296AD" w14:textId="65DA4947" w:rsidR="00BB67E5" w:rsidRPr="007E4571" w:rsidRDefault="007E4571" w:rsidP="00642356">
            <w:pPr>
              <w:ind w:firstLine="0"/>
              <w:jc w:val="center"/>
              <w:rPr>
                <w:sz w:val="22"/>
                <w:szCs w:val="22"/>
              </w:rPr>
            </w:pPr>
            <w:r w:rsidRPr="007E4571">
              <w:rPr>
                <w:sz w:val="22"/>
                <w:szCs w:val="22"/>
              </w:rPr>
              <w:t>X</w:t>
            </w:r>
          </w:p>
        </w:tc>
        <w:tc>
          <w:tcPr>
            <w:tcW w:w="461" w:type="dxa"/>
          </w:tcPr>
          <w:p w14:paraId="75FDA592" w14:textId="3319D645" w:rsidR="00BB67E5" w:rsidRPr="007E4571" w:rsidRDefault="007E4571" w:rsidP="00642356">
            <w:pPr>
              <w:ind w:firstLine="0"/>
              <w:jc w:val="center"/>
              <w:rPr>
                <w:sz w:val="22"/>
                <w:szCs w:val="22"/>
              </w:rPr>
            </w:pPr>
            <w:r w:rsidRPr="007E4571">
              <w:rPr>
                <w:sz w:val="22"/>
                <w:szCs w:val="22"/>
              </w:rPr>
              <w:t>X</w:t>
            </w:r>
          </w:p>
        </w:tc>
        <w:tc>
          <w:tcPr>
            <w:tcW w:w="461" w:type="dxa"/>
          </w:tcPr>
          <w:p w14:paraId="2D6B3E52" w14:textId="6D48C5C5" w:rsidR="00BB67E5" w:rsidRPr="007E4571" w:rsidRDefault="00BB67E5" w:rsidP="00642356">
            <w:pPr>
              <w:ind w:firstLine="0"/>
              <w:jc w:val="center"/>
              <w:rPr>
                <w:sz w:val="22"/>
                <w:szCs w:val="22"/>
              </w:rPr>
            </w:pPr>
          </w:p>
        </w:tc>
        <w:tc>
          <w:tcPr>
            <w:tcW w:w="461" w:type="dxa"/>
          </w:tcPr>
          <w:p w14:paraId="1A375C3E" w14:textId="77777777" w:rsidR="00BB67E5" w:rsidRPr="007E4571" w:rsidRDefault="00BB67E5" w:rsidP="00642356">
            <w:pPr>
              <w:ind w:firstLine="0"/>
              <w:jc w:val="center"/>
              <w:rPr>
                <w:sz w:val="22"/>
                <w:szCs w:val="22"/>
              </w:rPr>
            </w:pPr>
          </w:p>
        </w:tc>
        <w:tc>
          <w:tcPr>
            <w:tcW w:w="461" w:type="dxa"/>
          </w:tcPr>
          <w:p w14:paraId="46F9FC68" w14:textId="77777777" w:rsidR="00BB67E5" w:rsidRPr="007E4571" w:rsidRDefault="00BB67E5" w:rsidP="00642356">
            <w:pPr>
              <w:ind w:firstLine="0"/>
              <w:jc w:val="center"/>
              <w:rPr>
                <w:sz w:val="22"/>
                <w:szCs w:val="22"/>
              </w:rPr>
            </w:pPr>
          </w:p>
        </w:tc>
        <w:tc>
          <w:tcPr>
            <w:tcW w:w="545" w:type="dxa"/>
          </w:tcPr>
          <w:p w14:paraId="7A6EA45B" w14:textId="77777777" w:rsidR="00BB67E5" w:rsidRPr="007E4571" w:rsidRDefault="00BB67E5" w:rsidP="00642356">
            <w:pPr>
              <w:ind w:firstLine="0"/>
              <w:jc w:val="center"/>
              <w:rPr>
                <w:sz w:val="22"/>
                <w:szCs w:val="22"/>
              </w:rPr>
            </w:pPr>
          </w:p>
        </w:tc>
        <w:tc>
          <w:tcPr>
            <w:tcW w:w="461" w:type="dxa"/>
          </w:tcPr>
          <w:p w14:paraId="239361A3" w14:textId="77777777" w:rsidR="00BB67E5" w:rsidRPr="007E4571" w:rsidRDefault="00BB67E5" w:rsidP="00642356">
            <w:pPr>
              <w:ind w:firstLine="0"/>
              <w:jc w:val="center"/>
              <w:rPr>
                <w:sz w:val="22"/>
                <w:szCs w:val="22"/>
              </w:rPr>
            </w:pPr>
          </w:p>
        </w:tc>
        <w:tc>
          <w:tcPr>
            <w:tcW w:w="461" w:type="dxa"/>
          </w:tcPr>
          <w:p w14:paraId="6C2DB1E0" w14:textId="77777777" w:rsidR="00BB67E5" w:rsidRPr="007E4571" w:rsidRDefault="00BB67E5" w:rsidP="00642356">
            <w:pPr>
              <w:ind w:firstLine="0"/>
              <w:jc w:val="center"/>
              <w:rPr>
                <w:sz w:val="22"/>
                <w:szCs w:val="22"/>
              </w:rPr>
            </w:pPr>
          </w:p>
        </w:tc>
        <w:tc>
          <w:tcPr>
            <w:tcW w:w="461" w:type="dxa"/>
          </w:tcPr>
          <w:p w14:paraId="26A6AB9D" w14:textId="013DDF9D" w:rsidR="00BB67E5" w:rsidRPr="007E4571" w:rsidRDefault="00BB67E5" w:rsidP="00642356">
            <w:pPr>
              <w:ind w:firstLine="0"/>
              <w:jc w:val="center"/>
              <w:rPr>
                <w:sz w:val="22"/>
                <w:szCs w:val="22"/>
              </w:rPr>
            </w:pPr>
          </w:p>
        </w:tc>
        <w:tc>
          <w:tcPr>
            <w:tcW w:w="461" w:type="dxa"/>
          </w:tcPr>
          <w:p w14:paraId="18D19B52" w14:textId="77777777" w:rsidR="00BB67E5" w:rsidRPr="007E4571" w:rsidRDefault="00BB67E5" w:rsidP="00642356">
            <w:pPr>
              <w:ind w:firstLine="0"/>
              <w:jc w:val="center"/>
              <w:rPr>
                <w:sz w:val="22"/>
                <w:szCs w:val="22"/>
              </w:rPr>
            </w:pPr>
          </w:p>
        </w:tc>
        <w:tc>
          <w:tcPr>
            <w:tcW w:w="461" w:type="dxa"/>
          </w:tcPr>
          <w:p w14:paraId="3ACF9994" w14:textId="77777777" w:rsidR="00BB67E5" w:rsidRPr="007E4571" w:rsidRDefault="00BB67E5" w:rsidP="00642356">
            <w:pPr>
              <w:ind w:firstLine="0"/>
              <w:jc w:val="center"/>
              <w:rPr>
                <w:sz w:val="22"/>
                <w:szCs w:val="22"/>
              </w:rPr>
            </w:pPr>
          </w:p>
        </w:tc>
        <w:tc>
          <w:tcPr>
            <w:tcW w:w="461" w:type="dxa"/>
          </w:tcPr>
          <w:p w14:paraId="024574FE" w14:textId="77777777" w:rsidR="00BB67E5" w:rsidRPr="007E4571" w:rsidRDefault="00BB67E5" w:rsidP="00642356">
            <w:pPr>
              <w:ind w:firstLine="0"/>
              <w:jc w:val="center"/>
              <w:rPr>
                <w:sz w:val="22"/>
                <w:szCs w:val="22"/>
              </w:rPr>
            </w:pPr>
          </w:p>
        </w:tc>
        <w:tc>
          <w:tcPr>
            <w:tcW w:w="461" w:type="dxa"/>
          </w:tcPr>
          <w:p w14:paraId="456D76B5" w14:textId="77777777" w:rsidR="00BB67E5" w:rsidRPr="007E4571" w:rsidRDefault="00BB67E5" w:rsidP="00642356">
            <w:pPr>
              <w:ind w:firstLine="0"/>
              <w:jc w:val="center"/>
              <w:rPr>
                <w:sz w:val="22"/>
                <w:szCs w:val="22"/>
              </w:rPr>
            </w:pPr>
          </w:p>
        </w:tc>
        <w:tc>
          <w:tcPr>
            <w:tcW w:w="461" w:type="dxa"/>
          </w:tcPr>
          <w:p w14:paraId="7EEFA219" w14:textId="77777777" w:rsidR="00BB67E5" w:rsidRPr="007E4571" w:rsidRDefault="00BB67E5" w:rsidP="00642356">
            <w:pPr>
              <w:ind w:firstLine="0"/>
              <w:jc w:val="center"/>
              <w:rPr>
                <w:sz w:val="22"/>
                <w:szCs w:val="22"/>
              </w:rPr>
            </w:pPr>
          </w:p>
        </w:tc>
        <w:tc>
          <w:tcPr>
            <w:tcW w:w="461" w:type="dxa"/>
          </w:tcPr>
          <w:p w14:paraId="48562CF5" w14:textId="77777777" w:rsidR="00BB67E5" w:rsidRPr="007E4571" w:rsidRDefault="00BB67E5" w:rsidP="00642356">
            <w:pPr>
              <w:ind w:firstLine="0"/>
              <w:jc w:val="center"/>
              <w:rPr>
                <w:sz w:val="22"/>
                <w:szCs w:val="22"/>
              </w:rPr>
            </w:pPr>
          </w:p>
        </w:tc>
      </w:tr>
      <w:tr w:rsidR="00BB67E5" w:rsidRPr="007E4571" w14:paraId="53C7CF95" w14:textId="2D07807B" w:rsidTr="00BB67E5">
        <w:tc>
          <w:tcPr>
            <w:tcW w:w="690" w:type="dxa"/>
          </w:tcPr>
          <w:p w14:paraId="61F25474" w14:textId="5DE5AB61" w:rsidR="00BB67E5" w:rsidRPr="007E4571" w:rsidRDefault="00BB67E5" w:rsidP="00242D91">
            <w:pPr>
              <w:ind w:firstLine="0"/>
              <w:rPr>
                <w:sz w:val="18"/>
                <w:szCs w:val="18"/>
              </w:rPr>
            </w:pPr>
            <w:r w:rsidRPr="007E4571">
              <w:rPr>
                <w:sz w:val="18"/>
                <w:szCs w:val="18"/>
              </w:rPr>
              <w:t>RF05</w:t>
            </w:r>
          </w:p>
        </w:tc>
        <w:tc>
          <w:tcPr>
            <w:tcW w:w="461" w:type="dxa"/>
          </w:tcPr>
          <w:p w14:paraId="7DA741EA" w14:textId="77777777" w:rsidR="00BB67E5" w:rsidRPr="007E4571" w:rsidRDefault="00BB67E5" w:rsidP="00242D91">
            <w:pPr>
              <w:ind w:firstLine="0"/>
              <w:jc w:val="center"/>
              <w:rPr>
                <w:sz w:val="22"/>
                <w:szCs w:val="22"/>
              </w:rPr>
            </w:pPr>
          </w:p>
        </w:tc>
        <w:tc>
          <w:tcPr>
            <w:tcW w:w="461" w:type="dxa"/>
          </w:tcPr>
          <w:p w14:paraId="289EC1DB" w14:textId="77E09454" w:rsidR="00BB67E5" w:rsidRPr="007E4571" w:rsidRDefault="00BB67E5" w:rsidP="00242D91">
            <w:pPr>
              <w:ind w:firstLine="0"/>
              <w:jc w:val="center"/>
              <w:rPr>
                <w:sz w:val="22"/>
                <w:szCs w:val="22"/>
              </w:rPr>
            </w:pPr>
          </w:p>
        </w:tc>
        <w:tc>
          <w:tcPr>
            <w:tcW w:w="461" w:type="dxa"/>
          </w:tcPr>
          <w:p w14:paraId="729B7260" w14:textId="77777777" w:rsidR="00BB67E5" w:rsidRPr="007E4571" w:rsidRDefault="00BB67E5" w:rsidP="00242D91">
            <w:pPr>
              <w:ind w:firstLine="0"/>
              <w:jc w:val="center"/>
              <w:rPr>
                <w:sz w:val="22"/>
                <w:szCs w:val="22"/>
              </w:rPr>
            </w:pPr>
          </w:p>
        </w:tc>
        <w:tc>
          <w:tcPr>
            <w:tcW w:w="490" w:type="dxa"/>
          </w:tcPr>
          <w:p w14:paraId="6D7FAE9F" w14:textId="005FB47B" w:rsidR="00BB67E5" w:rsidRPr="007E4571" w:rsidRDefault="00BB67E5" w:rsidP="00242D91">
            <w:pPr>
              <w:ind w:firstLine="0"/>
              <w:jc w:val="center"/>
              <w:rPr>
                <w:sz w:val="22"/>
                <w:szCs w:val="22"/>
              </w:rPr>
            </w:pPr>
          </w:p>
        </w:tc>
        <w:tc>
          <w:tcPr>
            <w:tcW w:w="461" w:type="dxa"/>
          </w:tcPr>
          <w:p w14:paraId="2436BC42" w14:textId="77777777" w:rsidR="00BB67E5" w:rsidRPr="007E4571" w:rsidRDefault="00BB67E5" w:rsidP="00242D91">
            <w:pPr>
              <w:ind w:firstLine="0"/>
              <w:jc w:val="center"/>
              <w:rPr>
                <w:sz w:val="22"/>
                <w:szCs w:val="22"/>
              </w:rPr>
            </w:pPr>
          </w:p>
        </w:tc>
        <w:tc>
          <w:tcPr>
            <w:tcW w:w="461" w:type="dxa"/>
          </w:tcPr>
          <w:p w14:paraId="565AEF37" w14:textId="57F195AF" w:rsidR="00BB67E5" w:rsidRPr="007E4571" w:rsidRDefault="00BB67E5" w:rsidP="00242D91">
            <w:pPr>
              <w:ind w:firstLine="0"/>
              <w:jc w:val="center"/>
              <w:rPr>
                <w:sz w:val="22"/>
                <w:szCs w:val="22"/>
              </w:rPr>
            </w:pPr>
          </w:p>
        </w:tc>
        <w:tc>
          <w:tcPr>
            <w:tcW w:w="461" w:type="dxa"/>
          </w:tcPr>
          <w:p w14:paraId="4DC837AE" w14:textId="78365897" w:rsidR="00BB67E5" w:rsidRPr="007E4571" w:rsidRDefault="00BB67E5" w:rsidP="00242D91">
            <w:pPr>
              <w:ind w:firstLine="0"/>
              <w:jc w:val="center"/>
              <w:rPr>
                <w:sz w:val="22"/>
                <w:szCs w:val="22"/>
              </w:rPr>
            </w:pPr>
          </w:p>
        </w:tc>
        <w:tc>
          <w:tcPr>
            <w:tcW w:w="461" w:type="dxa"/>
          </w:tcPr>
          <w:p w14:paraId="7CF7B564" w14:textId="40402774" w:rsidR="00BB67E5" w:rsidRPr="007E4571" w:rsidRDefault="00BB67E5" w:rsidP="00242D91">
            <w:pPr>
              <w:ind w:firstLine="0"/>
              <w:jc w:val="center"/>
              <w:rPr>
                <w:sz w:val="22"/>
                <w:szCs w:val="22"/>
              </w:rPr>
            </w:pPr>
          </w:p>
        </w:tc>
        <w:tc>
          <w:tcPr>
            <w:tcW w:w="545" w:type="dxa"/>
          </w:tcPr>
          <w:p w14:paraId="10737EEC" w14:textId="77777777" w:rsidR="00BB67E5" w:rsidRPr="007E4571" w:rsidRDefault="00BB67E5" w:rsidP="00242D91">
            <w:pPr>
              <w:ind w:firstLine="0"/>
              <w:jc w:val="center"/>
              <w:rPr>
                <w:sz w:val="22"/>
                <w:szCs w:val="22"/>
              </w:rPr>
            </w:pPr>
          </w:p>
        </w:tc>
        <w:tc>
          <w:tcPr>
            <w:tcW w:w="461" w:type="dxa"/>
          </w:tcPr>
          <w:p w14:paraId="1C07C3CE" w14:textId="77777777" w:rsidR="00BB67E5" w:rsidRPr="007E4571" w:rsidRDefault="00BB67E5" w:rsidP="00242D91">
            <w:pPr>
              <w:ind w:firstLine="0"/>
              <w:jc w:val="center"/>
              <w:rPr>
                <w:sz w:val="22"/>
                <w:szCs w:val="22"/>
              </w:rPr>
            </w:pPr>
          </w:p>
        </w:tc>
        <w:tc>
          <w:tcPr>
            <w:tcW w:w="461" w:type="dxa"/>
          </w:tcPr>
          <w:p w14:paraId="1C0FE8E5" w14:textId="77777777" w:rsidR="00BB67E5" w:rsidRPr="007E4571" w:rsidRDefault="00BB67E5" w:rsidP="00242D91">
            <w:pPr>
              <w:ind w:firstLine="0"/>
              <w:jc w:val="center"/>
              <w:rPr>
                <w:sz w:val="22"/>
                <w:szCs w:val="22"/>
              </w:rPr>
            </w:pPr>
          </w:p>
        </w:tc>
        <w:tc>
          <w:tcPr>
            <w:tcW w:w="461" w:type="dxa"/>
          </w:tcPr>
          <w:p w14:paraId="5548227F" w14:textId="24CF8B7B" w:rsidR="00BB67E5" w:rsidRPr="007E4571" w:rsidRDefault="007E4571" w:rsidP="00242D91">
            <w:pPr>
              <w:ind w:firstLine="0"/>
              <w:jc w:val="center"/>
              <w:rPr>
                <w:sz w:val="22"/>
                <w:szCs w:val="22"/>
              </w:rPr>
            </w:pPr>
            <w:r w:rsidRPr="007E4571">
              <w:rPr>
                <w:sz w:val="22"/>
                <w:szCs w:val="22"/>
              </w:rPr>
              <w:t>X</w:t>
            </w:r>
          </w:p>
        </w:tc>
        <w:tc>
          <w:tcPr>
            <w:tcW w:w="461" w:type="dxa"/>
          </w:tcPr>
          <w:p w14:paraId="0C10837B" w14:textId="77777777" w:rsidR="00BB67E5" w:rsidRPr="007E4571" w:rsidRDefault="00BB67E5" w:rsidP="00242D91">
            <w:pPr>
              <w:ind w:firstLine="0"/>
              <w:jc w:val="center"/>
              <w:rPr>
                <w:sz w:val="22"/>
                <w:szCs w:val="22"/>
              </w:rPr>
            </w:pPr>
          </w:p>
        </w:tc>
        <w:tc>
          <w:tcPr>
            <w:tcW w:w="461" w:type="dxa"/>
          </w:tcPr>
          <w:p w14:paraId="4334A876" w14:textId="77777777" w:rsidR="00BB67E5" w:rsidRPr="007E4571" w:rsidRDefault="00BB67E5" w:rsidP="00242D91">
            <w:pPr>
              <w:ind w:firstLine="0"/>
              <w:jc w:val="center"/>
              <w:rPr>
                <w:sz w:val="22"/>
                <w:szCs w:val="22"/>
              </w:rPr>
            </w:pPr>
          </w:p>
        </w:tc>
        <w:tc>
          <w:tcPr>
            <w:tcW w:w="461" w:type="dxa"/>
          </w:tcPr>
          <w:p w14:paraId="1FA48ED7" w14:textId="77777777" w:rsidR="00BB67E5" w:rsidRPr="007E4571" w:rsidRDefault="00BB67E5" w:rsidP="00242D91">
            <w:pPr>
              <w:ind w:firstLine="0"/>
              <w:jc w:val="center"/>
              <w:rPr>
                <w:sz w:val="22"/>
                <w:szCs w:val="22"/>
              </w:rPr>
            </w:pPr>
          </w:p>
        </w:tc>
        <w:tc>
          <w:tcPr>
            <w:tcW w:w="461" w:type="dxa"/>
          </w:tcPr>
          <w:p w14:paraId="472157B3" w14:textId="77777777" w:rsidR="00BB67E5" w:rsidRPr="007E4571" w:rsidRDefault="00BB67E5" w:rsidP="00242D91">
            <w:pPr>
              <w:ind w:firstLine="0"/>
              <w:jc w:val="center"/>
              <w:rPr>
                <w:sz w:val="22"/>
                <w:szCs w:val="22"/>
              </w:rPr>
            </w:pPr>
          </w:p>
        </w:tc>
        <w:tc>
          <w:tcPr>
            <w:tcW w:w="461" w:type="dxa"/>
          </w:tcPr>
          <w:p w14:paraId="5D1110D1" w14:textId="77777777" w:rsidR="00BB67E5" w:rsidRPr="007E4571" w:rsidRDefault="00BB67E5" w:rsidP="00242D91">
            <w:pPr>
              <w:ind w:firstLine="0"/>
              <w:jc w:val="center"/>
              <w:rPr>
                <w:sz w:val="22"/>
                <w:szCs w:val="22"/>
              </w:rPr>
            </w:pPr>
          </w:p>
        </w:tc>
        <w:tc>
          <w:tcPr>
            <w:tcW w:w="461" w:type="dxa"/>
          </w:tcPr>
          <w:p w14:paraId="13D8C17B" w14:textId="77777777" w:rsidR="00BB67E5" w:rsidRPr="007E4571" w:rsidRDefault="00BB67E5" w:rsidP="00242D91">
            <w:pPr>
              <w:ind w:firstLine="0"/>
              <w:jc w:val="center"/>
              <w:rPr>
                <w:sz w:val="22"/>
                <w:szCs w:val="22"/>
              </w:rPr>
            </w:pPr>
          </w:p>
        </w:tc>
      </w:tr>
      <w:tr w:rsidR="00BB67E5" w:rsidRPr="007E4571" w14:paraId="049612BC" w14:textId="7D835A81" w:rsidTr="00BB67E5">
        <w:tc>
          <w:tcPr>
            <w:tcW w:w="690" w:type="dxa"/>
          </w:tcPr>
          <w:p w14:paraId="0858EE5E" w14:textId="671B1353" w:rsidR="00BB67E5" w:rsidRPr="007E4571" w:rsidRDefault="00BB67E5" w:rsidP="00242D91">
            <w:pPr>
              <w:ind w:firstLine="0"/>
              <w:rPr>
                <w:sz w:val="18"/>
                <w:szCs w:val="18"/>
              </w:rPr>
            </w:pPr>
            <w:r w:rsidRPr="007E4571">
              <w:rPr>
                <w:sz w:val="18"/>
                <w:szCs w:val="18"/>
              </w:rPr>
              <w:t>RF06</w:t>
            </w:r>
          </w:p>
        </w:tc>
        <w:tc>
          <w:tcPr>
            <w:tcW w:w="461" w:type="dxa"/>
          </w:tcPr>
          <w:p w14:paraId="3E71B59C" w14:textId="77777777" w:rsidR="00BB67E5" w:rsidRPr="007E4571" w:rsidRDefault="00BB67E5" w:rsidP="00242D91">
            <w:pPr>
              <w:ind w:firstLine="0"/>
              <w:jc w:val="center"/>
              <w:rPr>
                <w:sz w:val="22"/>
                <w:szCs w:val="22"/>
              </w:rPr>
            </w:pPr>
          </w:p>
        </w:tc>
        <w:tc>
          <w:tcPr>
            <w:tcW w:w="461" w:type="dxa"/>
          </w:tcPr>
          <w:p w14:paraId="56BD4BB0" w14:textId="1498A153" w:rsidR="00BB67E5" w:rsidRPr="007E4571" w:rsidRDefault="00BB67E5" w:rsidP="00242D91">
            <w:pPr>
              <w:ind w:firstLine="0"/>
              <w:jc w:val="center"/>
              <w:rPr>
                <w:sz w:val="22"/>
                <w:szCs w:val="22"/>
              </w:rPr>
            </w:pPr>
          </w:p>
        </w:tc>
        <w:tc>
          <w:tcPr>
            <w:tcW w:w="461" w:type="dxa"/>
          </w:tcPr>
          <w:p w14:paraId="50F70351" w14:textId="77777777" w:rsidR="00BB67E5" w:rsidRPr="007E4571" w:rsidRDefault="00BB67E5" w:rsidP="00242D91">
            <w:pPr>
              <w:ind w:firstLine="0"/>
              <w:jc w:val="center"/>
              <w:rPr>
                <w:sz w:val="22"/>
                <w:szCs w:val="22"/>
              </w:rPr>
            </w:pPr>
          </w:p>
        </w:tc>
        <w:tc>
          <w:tcPr>
            <w:tcW w:w="490" w:type="dxa"/>
          </w:tcPr>
          <w:p w14:paraId="370D79FA" w14:textId="507FC6B6" w:rsidR="00BB67E5" w:rsidRPr="007E4571" w:rsidRDefault="00BB67E5" w:rsidP="00242D91">
            <w:pPr>
              <w:ind w:firstLine="0"/>
              <w:jc w:val="center"/>
              <w:rPr>
                <w:sz w:val="22"/>
                <w:szCs w:val="22"/>
              </w:rPr>
            </w:pPr>
          </w:p>
        </w:tc>
        <w:tc>
          <w:tcPr>
            <w:tcW w:w="461" w:type="dxa"/>
          </w:tcPr>
          <w:p w14:paraId="6AFDEE3B" w14:textId="77777777" w:rsidR="00BB67E5" w:rsidRPr="007E4571" w:rsidRDefault="00BB67E5" w:rsidP="00242D91">
            <w:pPr>
              <w:ind w:firstLine="0"/>
              <w:jc w:val="center"/>
              <w:rPr>
                <w:sz w:val="22"/>
                <w:szCs w:val="22"/>
              </w:rPr>
            </w:pPr>
          </w:p>
        </w:tc>
        <w:tc>
          <w:tcPr>
            <w:tcW w:w="461" w:type="dxa"/>
          </w:tcPr>
          <w:p w14:paraId="1B0D39E6" w14:textId="5B5BEF50" w:rsidR="00BB67E5" w:rsidRPr="007E4571" w:rsidRDefault="007E4571" w:rsidP="00242D91">
            <w:pPr>
              <w:ind w:firstLine="0"/>
              <w:jc w:val="center"/>
              <w:rPr>
                <w:sz w:val="22"/>
                <w:szCs w:val="22"/>
              </w:rPr>
            </w:pPr>
            <w:r w:rsidRPr="007E4571">
              <w:rPr>
                <w:sz w:val="22"/>
                <w:szCs w:val="22"/>
              </w:rPr>
              <w:t>X</w:t>
            </w:r>
          </w:p>
        </w:tc>
        <w:tc>
          <w:tcPr>
            <w:tcW w:w="461" w:type="dxa"/>
          </w:tcPr>
          <w:p w14:paraId="2D039751" w14:textId="7FCE8FBC" w:rsidR="00BB67E5" w:rsidRPr="007E4571" w:rsidRDefault="007E4571" w:rsidP="00242D91">
            <w:pPr>
              <w:ind w:firstLine="0"/>
              <w:jc w:val="center"/>
              <w:rPr>
                <w:sz w:val="22"/>
                <w:szCs w:val="22"/>
              </w:rPr>
            </w:pPr>
            <w:r w:rsidRPr="007E4571">
              <w:rPr>
                <w:sz w:val="22"/>
                <w:szCs w:val="22"/>
              </w:rPr>
              <w:t>X</w:t>
            </w:r>
          </w:p>
        </w:tc>
        <w:tc>
          <w:tcPr>
            <w:tcW w:w="461" w:type="dxa"/>
          </w:tcPr>
          <w:p w14:paraId="27084E30" w14:textId="7853C1D6" w:rsidR="00BB67E5" w:rsidRPr="007E4571" w:rsidRDefault="007E4571" w:rsidP="00242D91">
            <w:pPr>
              <w:ind w:firstLine="0"/>
              <w:jc w:val="center"/>
              <w:rPr>
                <w:sz w:val="22"/>
                <w:szCs w:val="22"/>
              </w:rPr>
            </w:pPr>
            <w:r w:rsidRPr="007E4571">
              <w:rPr>
                <w:sz w:val="22"/>
                <w:szCs w:val="22"/>
              </w:rPr>
              <w:t>X</w:t>
            </w:r>
          </w:p>
        </w:tc>
        <w:tc>
          <w:tcPr>
            <w:tcW w:w="545" w:type="dxa"/>
          </w:tcPr>
          <w:p w14:paraId="503D9ED9" w14:textId="77777777" w:rsidR="00BB67E5" w:rsidRPr="007E4571" w:rsidRDefault="00BB67E5" w:rsidP="00242D91">
            <w:pPr>
              <w:ind w:firstLine="0"/>
              <w:jc w:val="center"/>
              <w:rPr>
                <w:sz w:val="22"/>
                <w:szCs w:val="22"/>
              </w:rPr>
            </w:pPr>
          </w:p>
        </w:tc>
        <w:tc>
          <w:tcPr>
            <w:tcW w:w="461" w:type="dxa"/>
          </w:tcPr>
          <w:p w14:paraId="2CAD87F8" w14:textId="77777777" w:rsidR="00BB67E5" w:rsidRPr="007E4571" w:rsidRDefault="00BB67E5" w:rsidP="00242D91">
            <w:pPr>
              <w:ind w:firstLine="0"/>
              <w:jc w:val="center"/>
              <w:rPr>
                <w:sz w:val="22"/>
                <w:szCs w:val="22"/>
              </w:rPr>
            </w:pPr>
          </w:p>
        </w:tc>
        <w:tc>
          <w:tcPr>
            <w:tcW w:w="461" w:type="dxa"/>
          </w:tcPr>
          <w:p w14:paraId="587D80EA" w14:textId="77777777" w:rsidR="00BB67E5" w:rsidRPr="007E4571" w:rsidRDefault="00BB67E5" w:rsidP="00242D91">
            <w:pPr>
              <w:ind w:firstLine="0"/>
              <w:jc w:val="center"/>
              <w:rPr>
                <w:sz w:val="22"/>
                <w:szCs w:val="22"/>
              </w:rPr>
            </w:pPr>
          </w:p>
        </w:tc>
        <w:tc>
          <w:tcPr>
            <w:tcW w:w="461" w:type="dxa"/>
          </w:tcPr>
          <w:p w14:paraId="497BCE5E" w14:textId="77777777" w:rsidR="00BB67E5" w:rsidRPr="007E4571" w:rsidRDefault="00BB67E5" w:rsidP="00242D91">
            <w:pPr>
              <w:ind w:firstLine="0"/>
              <w:jc w:val="center"/>
              <w:rPr>
                <w:sz w:val="22"/>
                <w:szCs w:val="22"/>
              </w:rPr>
            </w:pPr>
          </w:p>
        </w:tc>
        <w:tc>
          <w:tcPr>
            <w:tcW w:w="461" w:type="dxa"/>
          </w:tcPr>
          <w:p w14:paraId="7911031A" w14:textId="77777777" w:rsidR="00BB67E5" w:rsidRPr="007E4571" w:rsidRDefault="00BB67E5" w:rsidP="00242D91">
            <w:pPr>
              <w:ind w:firstLine="0"/>
              <w:jc w:val="center"/>
              <w:rPr>
                <w:sz w:val="22"/>
                <w:szCs w:val="22"/>
              </w:rPr>
            </w:pPr>
          </w:p>
        </w:tc>
        <w:tc>
          <w:tcPr>
            <w:tcW w:w="461" w:type="dxa"/>
          </w:tcPr>
          <w:p w14:paraId="7A5EFAF5" w14:textId="77777777" w:rsidR="00BB67E5" w:rsidRPr="007E4571" w:rsidRDefault="00BB67E5" w:rsidP="00242D91">
            <w:pPr>
              <w:ind w:firstLine="0"/>
              <w:jc w:val="center"/>
              <w:rPr>
                <w:sz w:val="22"/>
                <w:szCs w:val="22"/>
              </w:rPr>
            </w:pPr>
          </w:p>
        </w:tc>
        <w:tc>
          <w:tcPr>
            <w:tcW w:w="461" w:type="dxa"/>
          </w:tcPr>
          <w:p w14:paraId="718D272E" w14:textId="77777777" w:rsidR="00BB67E5" w:rsidRPr="007E4571" w:rsidRDefault="00BB67E5" w:rsidP="00242D91">
            <w:pPr>
              <w:ind w:firstLine="0"/>
              <w:jc w:val="center"/>
              <w:rPr>
                <w:sz w:val="22"/>
                <w:szCs w:val="22"/>
              </w:rPr>
            </w:pPr>
          </w:p>
        </w:tc>
        <w:tc>
          <w:tcPr>
            <w:tcW w:w="461" w:type="dxa"/>
          </w:tcPr>
          <w:p w14:paraId="390F7DC6" w14:textId="77777777" w:rsidR="00BB67E5" w:rsidRPr="007E4571" w:rsidRDefault="00BB67E5" w:rsidP="00242D91">
            <w:pPr>
              <w:ind w:firstLine="0"/>
              <w:jc w:val="center"/>
              <w:rPr>
                <w:sz w:val="22"/>
                <w:szCs w:val="22"/>
              </w:rPr>
            </w:pPr>
          </w:p>
        </w:tc>
        <w:tc>
          <w:tcPr>
            <w:tcW w:w="461" w:type="dxa"/>
          </w:tcPr>
          <w:p w14:paraId="26C15DDD" w14:textId="77777777" w:rsidR="00BB67E5" w:rsidRPr="007E4571" w:rsidRDefault="00BB67E5" w:rsidP="00242D91">
            <w:pPr>
              <w:ind w:firstLine="0"/>
              <w:jc w:val="center"/>
              <w:rPr>
                <w:sz w:val="22"/>
                <w:szCs w:val="22"/>
              </w:rPr>
            </w:pPr>
          </w:p>
        </w:tc>
        <w:tc>
          <w:tcPr>
            <w:tcW w:w="461" w:type="dxa"/>
          </w:tcPr>
          <w:p w14:paraId="33340A5D" w14:textId="77777777" w:rsidR="00BB67E5" w:rsidRPr="007E4571" w:rsidRDefault="00BB67E5" w:rsidP="00242D91">
            <w:pPr>
              <w:ind w:firstLine="0"/>
              <w:jc w:val="center"/>
              <w:rPr>
                <w:sz w:val="22"/>
                <w:szCs w:val="22"/>
              </w:rPr>
            </w:pPr>
          </w:p>
        </w:tc>
      </w:tr>
      <w:tr w:rsidR="00BB67E5" w:rsidRPr="007E4571" w14:paraId="23869682" w14:textId="6E7E633B" w:rsidTr="00BB67E5">
        <w:tc>
          <w:tcPr>
            <w:tcW w:w="690" w:type="dxa"/>
          </w:tcPr>
          <w:p w14:paraId="3CE03BDA" w14:textId="57161D2E" w:rsidR="00BB67E5" w:rsidRPr="007E4571" w:rsidRDefault="00BB67E5" w:rsidP="00242D91">
            <w:pPr>
              <w:ind w:firstLine="0"/>
              <w:rPr>
                <w:sz w:val="18"/>
                <w:szCs w:val="18"/>
              </w:rPr>
            </w:pPr>
            <w:r w:rsidRPr="007E4571">
              <w:rPr>
                <w:sz w:val="18"/>
                <w:szCs w:val="18"/>
              </w:rPr>
              <w:t>RF07</w:t>
            </w:r>
          </w:p>
        </w:tc>
        <w:tc>
          <w:tcPr>
            <w:tcW w:w="461" w:type="dxa"/>
          </w:tcPr>
          <w:p w14:paraId="5AC559AB" w14:textId="77777777" w:rsidR="00BB67E5" w:rsidRPr="007E4571" w:rsidRDefault="00BB67E5" w:rsidP="00242D91">
            <w:pPr>
              <w:ind w:firstLine="0"/>
              <w:jc w:val="center"/>
              <w:rPr>
                <w:sz w:val="22"/>
                <w:szCs w:val="22"/>
              </w:rPr>
            </w:pPr>
          </w:p>
        </w:tc>
        <w:tc>
          <w:tcPr>
            <w:tcW w:w="461" w:type="dxa"/>
          </w:tcPr>
          <w:p w14:paraId="0164FF47" w14:textId="6F5F9674" w:rsidR="00BB67E5" w:rsidRPr="007E4571" w:rsidRDefault="007E4571" w:rsidP="00242D91">
            <w:pPr>
              <w:ind w:firstLine="0"/>
              <w:jc w:val="center"/>
              <w:rPr>
                <w:sz w:val="22"/>
                <w:szCs w:val="22"/>
              </w:rPr>
            </w:pPr>
            <w:r w:rsidRPr="007E4571">
              <w:rPr>
                <w:sz w:val="22"/>
                <w:szCs w:val="22"/>
              </w:rPr>
              <w:t>X</w:t>
            </w:r>
          </w:p>
        </w:tc>
        <w:tc>
          <w:tcPr>
            <w:tcW w:w="461" w:type="dxa"/>
          </w:tcPr>
          <w:p w14:paraId="54D8A6C3" w14:textId="6B22A3E0" w:rsidR="00BB67E5" w:rsidRPr="007E4571" w:rsidRDefault="007E4571" w:rsidP="00242D91">
            <w:pPr>
              <w:ind w:firstLine="0"/>
              <w:jc w:val="center"/>
              <w:rPr>
                <w:sz w:val="22"/>
                <w:szCs w:val="22"/>
              </w:rPr>
            </w:pPr>
            <w:r w:rsidRPr="007E4571">
              <w:rPr>
                <w:sz w:val="22"/>
                <w:szCs w:val="22"/>
              </w:rPr>
              <w:t>X</w:t>
            </w:r>
          </w:p>
        </w:tc>
        <w:tc>
          <w:tcPr>
            <w:tcW w:w="490" w:type="dxa"/>
          </w:tcPr>
          <w:p w14:paraId="1AA1FB8C" w14:textId="2F47140B" w:rsidR="00BB67E5" w:rsidRPr="007E4571" w:rsidRDefault="00BB67E5" w:rsidP="00242D91">
            <w:pPr>
              <w:ind w:firstLine="0"/>
              <w:jc w:val="center"/>
              <w:rPr>
                <w:sz w:val="22"/>
                <w:szCs w:val="22"/>
              </w:rPr>
            </w:pPr>
          </w:p>
        </w:tc>
        <w:tc>
          <w:tcPr>
            <w:tcW w:w="461" w:type="dxa"/>
          </w:tcPr>
          <w:p w14:paraId="37C189D4" w14:textId="77777777" w:rsidR="00BB67E5" w:rsidRPr="007E4571" w:rsidRDefault="00BB67E5" w:rsidP="00242D91">
            <w:pPr>
              <w:ind w:firstLine="0"/>
              <w:jc w:val="center"/>
              <w:rPr>
                <w:sz w:val="22"/>
                <w:szCs w:val="22"/>
              </w:rPr>
            </w:pPr>
          </w:p>
        </w:tc>
        <w:tc>
          <w:tcPr>
            <w:tcW w:w="461" w:type="dxa"/>
          </w:tcPr>
          <w:p w14:paraId="533BD88A" w14:textId="2AA930CA" w:rsidR="00BB67E5" w:rsidRPr="007E4571" w:rsidRDefault="00BB67E5" w:rsidP="00242D91">
            <w:pPr>
              <w:ind w:firstLine="0"/>
              <w:jc w:val="center"/>
              <w:rPr>
                <w:sz w:val="22"/>
                <w:szCs w:val="22"/>
              </w:rPr>
            </w:pPr>
          </w:p>
        </w:tc>
        <w:tc>
          <w:tcPr>
            <w:tcW w:w="461" w:type="dxa"/>
          </w:tcPr>
          <w:p w14:paraId="4D05FCE8" w14:textId="77777777" w:rsidR="00BB67E5" w:rsidRPr="007E4571" w:rsidRDefault="00BB67E5" w:rsidP="00242D91">
            <w:pPr>
              <w:ind w:firstLine="0"/>
              <w:jc w:val="center"/>
              <w:rPr>
                <w:sz w:val="22"/>
                <w:szCs w:val="22"/>
              </w:rPr>
            </w:pPr>
          </w:p>
        </w:tc>
        <w:tc>
          <w:tcPr>
            <w:tcW w:w="461" w:type="dxa"/>
          </w:tcPr>
          <w:p w14:paraId="61A16F0B" w14:textId="77777777" w:rsidR="00BB67E5" w:rsidRPr="007E4571" w:rsidRDefault="00BB67E5" w:rsidP="00242D91">
            <w:pPr>
              <w:ind w:firstLine="0"/>
              <w:jc w:val="center"/>
              <w:rPr>
                <w:sz w:val="22"/>
                <w:szCs w:val="22"/>
              </w:rPr>
            </w:pPr>
          </w:p>
        </w:tc>
        <w:tc>
          <w:tcPr>
            <w:tcW w:w="545" w:type="dxa"/>
          </w:tcPr>
          <w:p w14:paraId="1854985F" w14:textId="5EE797D7" w:rsidR="00BB67E5" w:rsidRPr="007E4571" w:rsidRDefault="007E4571" w:rsidP="00242D91">
            <w:pPr>
              <w:ind w:firstLine="0"/>
              <w:jc w:val="center"/>
              <w:rPr>
                <w:sz w:val="22"/>
                <w:szCs w:val="22"/>
              </w:rPr>
            </w:pPr>
            <w:r w:rsidRPr="007E4571">
              <w:rPr>
                <w:sz w:val="22"/>
                <w:szCs w:val="22"/>
              </w:rPr>
              <w:t>X</w:t>
            </w:r>
          </w:p>
        </w:tc>
        <w:tc>
          <w:tcPr>
            <w:tcW w:w="461" w:type="dxa"/>
          </w:tcPr>
          <w:p w14:paraId="4E342C7C" w14:textId="77777777" w:rsidR="00BB67E5" w:rsidRPr="007E4571" w:rsidRDefault="00BB67E5" w:rsidP="00242D91">
            <w:pPr>
              <w:ind w:firstLine="0"/>
              <w:jc w:val="center"/>
              <w:rPr>
                <w:sz w:val="22"/>
                <w:szCs w:val="22"/>
              </w:rPr>
            </w:pPr>
          </w:p>
        </w:tc>
        <w:tc>
          <w:tcPr>
            <w:tcW w:w="461" w:type="dxa"/>
          </w:tcPr>
          <w:p w14:paraId="3E74094D" w14:textId="77777777" w:rsidR="00BB67E5" w:rsidRPr="007E4571" w:rsidRDefault="00BB67E5" w:rsidP="00242D91">
            <w:pPr>
              <w:ind w:firstLine="0"/>
              <w:jc w:val="center"/>
              <w:rPr>
                <w:sz w:val="22"/>
                <w:szCs w:val="22"/>
              </w:rPr>
            </w:pPr>
          </w:p>
        </w:tc>
        <w:tc>
          <w:tcPr>
            <w:tcW w:w="461" w:type="dxa"/>
          </w:tcPr>
          <w:p w14:paraId="3DC357F7" w14:textId="77777777" w:rsidR="00BB67E5" w:rsidRPr="007E4571" w:rsidRDefault="00BB67E5" w:rsidP="00242D91">
            <w:pPr>
              <w:ind w:firstLine="0"/>
              <w:jc w:val="center"/>
              <w:rPr>
                <w:sz w:val="22"/>
                <w:szCs w:val="22"/>
              </w:rPr>
            </w:pPr>
          </w:p>
        </w:tc>
        <w:tc>
          <w:tcPr>
            <w:tcW w:w="461" w:type="dxa"/>
          </w:tcPr>
          <w:p w14:paraId="4A32DC92" w14:textId="77777777" w:rsidR="00BB67E5" w:rsidRPr="007E4571" w:rsidRDefault="00BB67E5" w:rsidP="00242D91">
            <w:pPr>
              <w:ind w:firstLine="0"/>
              <w:jc w:val="center"/>
              <w:rPr>
                <w:sz w:val="22"/>
                <w:szCs w:val="22"/>
              </w:rPr>
            </w:pPr>
          </w:p>
        </w:tc>
        <w:tc>
          <w:tcPr>
            <w:tcW w:w="461" w:type="dxa"/>
          </w:tcPr>
          <w:p w14:paraId="143F215A" w14:textId="77777777" w:rsidR="00BB67E5" w:rsidRPr="007E4571" w:rsidRDefault="00BB67E5" w:rsidP="00242D91">
            <w:pPr>
              <w:ind w:firstLine="0"/>
              <w:jc w:val="center"/>
              <w:rPr>
                <w:sz w:val="22"/>
                <w:szCs w:val="22"/>
              </w:rPr>
            </w:pPr>
          </w:p>
        </w:tc>
        <w:tc>
          <w:tcPr>
            <w:tcW w:w="461" w:type="dxa"/>
          </w:tcPr>
          <w:p w14:paraId="58CF9922" w14:textId="77777777" w:rsidR="00BB67E5" w:rsidRPr="007E4571" w:rsidRDefault="00BB67E5" w:rsidP="00242D91">
            <w:pPr>
              <w:ind w:firstLine="0"/>
              <w:jc w:val="center"/>
              <w:rPr>
                <w:sz w:val="22"/>
                <w:szCs w:val="22"/>
              </w:rPr>
            </w:pPr>
          </w:p>
        </w:tc>
        <w:tc>
          <w:tcPr>
            <w:tcW w:w="461" w:type="dxa"/>
          </w:tcPr>
          <w:p w14:paraId="469F2654" w14:textId="77777777" w:rsidR="00BB67E5" w:rsidRPr="007E4571" w:rsidRDefault="00BB67E5" w:rsidP="00242D91">
            <w:pPr>
              <w:ind w:firstLine="0"/>
              <w:jc w:val="center"/>
              <w:rPr>
                <w:sz w:val="22"/>
                <w:szCs w:val="22"/>
              </w:rPr>
            </w:pPr>
          </w:p>
        </w:tc>
        <w:tc>
          <w:tcPr>
            <w:tcW w:w="461" w:type="dxa"/>
          </w:tcPr>
          <w:p w14:paraId="5E8E8BA0" w14:textId="77777777" w:rsidR="00BB67E5" w:rsidRPr="007E4571" w:rsidRDefault="00BB67E5" w:rsidP="00242D91">
            <w:pPr>
              <w:ind w:firstLine="0"/>
              <w:jc w:val="center"/>
              <w:rPr>
                <w:sz w:val="22"/>
                <w:szCs w:val="22"/>
              </w:rPr>
            </w:pPr>
          </w:p>
        </w:tc>
        <w:tc>
          <w:tcPr>
            <w:tcW w:w="461" w:type="dxa"/>
          </w:tcPr>
          <w:p w14:paraId="01B1B949" w14:textId="77777777" w:rsidR="00BB67E5" w:rsidRPr="007E4571" w:rsidRDefault="00BB67E5" w:rsidP="00242D91">
            <w:pPr>
              <w:ind w:firstLine="0"/>
              <w:jc w:val="center"/>
              <w:rPr>
                <w:sz w:val="22"/>
                <w:szCs w:val="22"/>
              </w:rPr>
            </w:pPr>
          </w:p>
        </w:tc>
      </w:tr>
      <w:tr w:rsidR="00BB67E5" w:rsidRPr="007E4571" w14:paraId="1CCEEE53" w14:textId="1A1DD9E6" w:rsidTr="00BB67E5">
        <w:tc>
          <w:tcPr>
            <w:tcW w:w="690" w:type="dxa"/>
          </w:tcPr>
          <w:p w14:paraId="7DB1A5CA" w14:textId="3733734A" w:rsidR="00BB67E5" w:rsidRPr="007E4571" w:rsidRDefault="00BB67E5" w:rsidP="00242D91">
            <w:pPr>
              <w:ind w:firstLine="0"/>
              <w:rPr>
                <w:sz w:val="18"/>
                <w:szCs w:val="18"/>
              </w:rPr>
            </w:pPr>
            <w:r w:rsidRPr="007E4571">
              <w:rPr>
                <w:sz w:val="18"/>
                <w:szCs w:val="18"/>
              </w:rPr>
              <w:t>RF08</w:t>
            </w:r>
          </w:p>
        </w:tc>
        <w:tc>
          <w:tcPr>
            <w:tcW w:w="461" w:type="dxa"/>
          </w:tcPr>
          <w:p w14:paraId="0F44C876" w14:textId="77777777" w:rsidR="00BB67E5" w:rsidRPr="007E4571" w:rsidRDefault="00BB67E5" w:rsidP="00242D91">
            <w:pPr>
              <w:ind w:firstLine="0"/>
              <w:jc w:val="center"/>
              <w:rPr>
                <w:sz w:val="22"/>
                <w:szCs w:val="22"/>
              </w:rPr>
            </w:pPr>
          </w:p>
        </w:tc>
        <w:tc>
          <w:tcPr>
            <w:tcW w:w="461" w:type="dxa"/>
          </w:tcPr>
          <w:p w14:paraId="23322A99" w14:textId="602933BE" w:rsidR="00BB67E5" w:rsidRPr="007E4571" w:rsidRDefault="007E4571" w:rsidP="00242D91">
            <w:pPr>
              <w:ind w:firstLine="0"/>
              <w:jc w:val="center"/>
              <w:rPr>
                <w:sz w:val="22"/>
                <w:szCs w:val="22"/>
              </w:rPr>
            </w:pPr>
            <w:r w:rsidRPr="007E4571">
              <w:rPr>
                <w:sz w:val="22"/>
                <w:szCs w:val="22"/>
              </w:rPr>
              <w:t>X</w:t>
            </w:r>
          </w:p>
        </w:tc>
        <w:tc>
          <w:tcPr>
            <w:tcW w:w="461" w:type="dxa"/>
          </w:tcPr>
          <w:p w14:paraId="248CD052" w14:textId="31CA00E5" w:rsidR="00BB67E5" w:rsidRPr="007E4571" w:rsidRDefault="007E4571" w:rsidP="00242D91">
            <w:pPr>
              <w:ind w:firstLine="0"/>
              <w:jc w:val="center"/>
              <w:rPr>
                <w:sz w:val="22"/>
                <w:szCs w:val="22"/>
              </w:rPr>
            </w:pPr>
            <w:r w:rsidRPr="007E4571">
              <w:rPr>
                <w:sz w:val="22"/>
                <w:szCs w:val="22"/>
              </w:rPr>
              <w:t>X</w:t>
            </w:r>
          </w:p>
        </w:tc>
        <w:tc>
          <w:tcPr>
            <w:tcW w:w="490" w:type="dxa"/>
          </w:tcPr>
          <w:p w14:paraId="5698FEEE" w14:textId="16826C98" w:rsidR="00BB67E5" w:rsidRPr="007E4571" w:rsidRDefault="00BB67E5" w:rsidP="00242D91">
            <w:pPr>
              <w:ind w:firstLine="0"/>
              <w:jc w:val="center"/>
              <w:rPr>
                <w:sz w:val="22"/>
                <w:szCs w:val="22"/>
              </w:rPr>
            </w:pPr>
          </w:p>
        </w:tc>
        <w:tc>
          <w:tcPr>
            <w:tcW w:w="461" w:type="dxa"/>
          </w:tcPr>
          <w:p w14:paraId="78444D7F" w14:textId="77777777" w:rsidR="00BB67E5" w:rsidRPr="007E4571" w:rsidRDefault="00BB67E5" w:rsidP="00242D91">
            <w:pPr>
              <w:ind w:firstLine="0"/>
              <w:jc w:val="center"/>
              <w:rPr>
                <w:sz w:val="22"/>
                <w:szCs w:val="22"/>
              </w:rPr>
            </w:pPr>
          </w:p>
        </w:tc>
        <w:tc>
          <w:tcPr>
            <w:tcW w:w="461" w:type="dxa"/>
          </w:tcPr>
          <w:p w14:paraId="4678D803" w14:textId="33EC4F9C" w:rsidR="00BB67E5" w:rsidRPr="007E4571" w:rsidRDefault="007E4571" w:rsidP="00242D91">
            <w:pPr>
              <w:ind w:firstLine="0"/>
              <w:jc w:val="center"/>
              <w:rPr>
                <w:sz w:val="22"/>
                <w:szCs w:val="22"/>
              </w:rPr>
            </w:pPr>
            <w:r w:rsidRPr="007E4571">
              <w:rPr>
                <w:sz w:val="22"/>
                <w:szCs w:val="22"/>
              </w:rPr>
              <w:t>X</w:t>
            </w:r>
          </w:p>
        </w:tc>
        <w:tc>
          <w:tcPr>
            <w:tcW w:w="461" w:type="dxa"/>
          </w:tcPr>
          <w:p w14:paraId="73ADCEA8" w14:textId="59C9F9F1" w:rsidR="00BB67E5" w:rsidRPr="007E4571" w:rsidRDefault="007E4571" w:rsidP="00242D91">
            <w:pPr>
              <w:ind w:firstLine="0"/>
              <w:jc w:val="center"/>
              <w:rPr>
                <w:sz w:val="22"/>
                <w:szCs w:val="22"/>
              </w:rPr>
            </w:pPr>
            <w:r w:rsidRPr="007E4571">
              <w:rPr>
                <w:sz w:val="22"/>
                <w:szCs w:val="22"/>
              </w:rPr>
              <w:t>X</w:t>
            </w:r>
          </w:p>
        </w:tc>
        <w:tc>
          <w:tcPr>
            <w:tcW w:w="461" w:type="dxa"/>
          </w:tcPr>
          <w:p w14:paraId="422E5D2D" w14:textId="7DB089BD" w:rsidR="00BB67E5" w:rsidRPr="007E4571" w:rsidRDefault="007E4571" w:rsidP="00242D91">
            <w:pPr>
              <w:ind w:firstLine="0"/>
              <w:jc w:val="center"/>
              <w:rPr>
                <w:sz w:val="22"/>
                <w:szCs w:val="22"/>
              </w:rPr>
            </w:pPr>
            <w:r w:rsidRPr="007E4571">
              <w:rPr>
                <w:sz w:val="22"/>
                <w:szCs w:val="22"/>
              </w:rPr>
              <w:t>X</w:t>
            </w:r>
          </w:p>
        </w:tc>
        <w:tc>
          <w:tcPr>
            <w:tcW w:w="545" w:type="dxa"/>
          </w:tcPr>
          <w:p w14:paraId="6D4661FB" w14:textId="77777777" w:rsidR="00BB67E5" w:rsidRPr="007E4571" w:rsidRDefault="00BB67E5" w:rsidP="00242D91">
            <w:pPr>
              <w:ind w:firstLine="0"/>
              <w:jc w:val="center"/>
              <w:rPr>
                <w:sz w:val="22"/>
                <w:szCs w:val="22"/>
              </w:rPr>
            </w:pPr>
          </w:p>
        </w:tc>
        <w:tc>
          <w:tcPr>
            <w:tcW w:w="461" w:type="dxa"/>
          </w:tcPr>
          <w:p w14:paraId="605D4CC1" w14:textId="77777777" w:rsidR="00BB67E5" w:rsidRPr="007E4571" w:rsidRDefault="00BB67E5" w:rsidP="00242D91">
            <w:pPr>
              <w:ind w:firstLine="0"/>
              <w:jc w:val="center"/>
              <w:rPr>
                <w:sz w:val="22"/>
                <w:szCs w:val="22"/>
              </w:rPr>
            </w:pPr>
          </w:p>
        </w:tc>
        <w:tc>
          <w:tcPr>
            <w:tcW w:w="461" w:type="dxa"/>
          </w:tcPr>
          <w:p w14:paraId="7B3533D8" w14:textId="77777777" w:rsidR="00BB67E5" w:rsidRPr="007E4571" w:rsidRDefault="00BB67E5" w:rsidP="00242D91">
            <w:pPr>
              <w:ind w:firstLine="0"/>
              <w:jc w:val="center"/>
              <w:rPr>
                <w:sz w:val="22"/>
                <w:szCs w:val="22"/>
              </w:rPr>
            </w:pPr>
          </w:p>
        </w:tc>
        <w:tc>
          <w:tcPr>
            <w:tcW w:w="461" w:type="dxa"/>
          </w:tcPr>
          <w:p w14:paraId="7E722FB2" w14:textId="77777777" w:rsidR="00BB67E5" w:rsidRPr="007E4571" w:rsidRDefault="00BB67E5" w:rsidP="00242D91">
            <w:pPr>
              <w:ind w:firstLine="0"/>
              <w:jc w:val="center"/>
              <w:rPr>
                <w:sz w:val="22"/>
                <w:szCs w:val="22"/>
              </w:rPr>
            </w:pPr>
          </w:p>
        </w:tc>
        <w:tc>
          <w:tcPr>
            <w:tcW w:w="461" w:type="dxa"/>
          </w:tcPr>
          <w:p w14:paraId="13C254E2" w14:textId="77777777" w:rsidR="00BB67E5" w:rsidRPr="007E4571" w:rsidRDefault="00BB67E5" w:rsidP="00242D91">
            <w:pPr>
              <w:ind w:firstLine="0"/>
              <w:jc w:val="center"/>
              <w:rPr>
                <w:sz w:val="22"/>
                <w:szCs w:val="22"/>
              </w:rPr>
            </w:pPr>
          </w:p>
        </w:tc>
        <w:tc>
          <w:tcPr>
            <w:tcW w:w="461" w:type="dxa"/>
          </w:tcPr>
          <w:p w14:paraId="77EF53C8" w14:textId="77777777" w:rsidR="00BB67E5" w:rsidRPr="007E4571" w:rsidRDefault="00BB67E5" w:rsidP="00242D91">
            <w:pPr>
              <w:ind w:firstLine="0"/>
              <w:jc w:val="center"/>
              <w:rPr>
                <w:sz w:val="22"/>
                <w:szCs w:val="22"/>
              </w:rPr>
            </w:pPr>
          </w:p>
        </w:tc>
        <w:tc>
          <w:tcPr>
            <w:tcW w:w="461" w:type="dxa"/>
          </w:tcPr>
          <w:p w14:paraId="445EA799" w14:textId="77777777" w:rsidR="00BB67E5" w:rsidRPr="007E4571" w:rsidRDefault="00BB67E5" w:rsidP="00242D91">
            <w:pPr>
              <w:ind w:firstLine="0"/>
              <w:jc w:val="center"/>
              <w:rPr>
                <w:sz w:val="22"/>
                <w:szCs w:val="22"/>
              </w:rPr>
            </w:pPr>
          </w:p>
        </w:tc>
        <w:tc>
          <w:tcPr>
            <w:tcW w:w="461" w:type="dxa"/>
          </w:tcPr>
          <w:p w14:paraId="04FE061D" w14:textId="77777777" w:rsidR="00BB67E5" w:rsidRPr="007E4571" w:rsidRDefault="00BB67E5" w:rsidP="00242D91">
            <w:pPr>
              <w:ind w:firstLine="0"/>
              <w:jc w:val="center"/>
              <w:rPr>
                <w:sz w:val="22"/>
                <w:szCs w:val="22"/>
              </w:rPr>
            </w:pPr>
          </w:p>
        </w:tc>
        <w:tc>
          <w:tcPr>
            <w:tcW w:w="461" w:type="dxa"/>
          </w:tcPr>
          <w:p w14:paraId="20A2060F" w14:textId="77777777" w:rsidR="00BB67E5" w:rsidRPr="007E4571" w:rsidRDefault="00BB67E5" w:rsidP="00242D91">
            <w:pPr>
              <w:ind w:firstLine="0"/>
              <w:jc w:val="center"/>
              <w:rPr>
                <w:sz w:val="22"/>
                <w:szCs w:val="22"/>
              </w:rPr>
            </w:pPr>
          </w:p>
        </w:tc>
        <w:tc>
          <w:tcPr>
            <w:tcW w:w="461" w:type="dxa"/>
          </w:tcPr>
          <w:p w14:paraId="063CFEC3" w14:textId="77777777" w:rsidR="00BB67E5" w:rsidRPr="007E4571" w:rsidRDefault="00BB67E5" w:rsidP="00242D91">
            <w:pPr>
              <w:ind w:firstLine="0"/>
              <w:jc w:val="center"/>
              <w:rPr>
                <w:sz w:val="22"/>
                <w:szCs w:val="22"/>
              </w:rPr>
            </w:pPr>
          </w:p>
        </w:tc>
      </w:tr>
      <w:tr w:rsidR="00BB67E5" w:rsidRPr="007E4571" w14:paraId="1D2AD10F" w14:textId="6D063DC7" w:rsidTr="00BB67E5">
        <w:tc>
          <w:tcPr>
            <w:tcW w:w="690" w:type="dxa"/>
          </w:tcPr>
          <w:p w14:paraId="0C0C5A0F" w14:textId="21CF79FC" w:rsidR="00BB67E5" w:rsidRPr="007E4571" w:rsidRDefault="00BB67E5" w:rsidP="00242D91">
            <w:pPr>
              <w:ind w:firstLine="0"/>
              <w:rPr>
                <w:sz w:val="18"/>
                <w:szCs w:val="18"/>
              </w:rPr>
            </w:pPr>
            <w:r w:rsidRPr="007E4571">
              <w:rPr>
                <w:sz w:val="18"/>
                <w:szCs w:val="18"/>
              </w:rPr>
              <w:t>RF09</w:t>
            </w:r>
          </w:p>
        </w:tc>
        <w:tc>
          <w:tcPr>
            <w:tcW w:w="461" w:type="dxa"/>
          </w:tcPr>
          <w:p w14:paraId="75C5B337" w14:textId="77777777" w:rsidR="00BB67E5" w:rsidRPr="007E4571" w:rsidRDefault="00BB67E5" w:rsidP="00242D91">
            <w:pPr>
              <w:ind w:firstLine="0"/>
              <w:jc w:val="center"/>
              <w:rPr>
                <w:sz w:val="22"/>
                <w:szCs w:val="22"/>
              </w:rPr>
            </w:pPr>
          </w:p>
        </w:tc>
        <w:tc>
          <w:tcPr>
            <w:tcW w:w="461" w:type="dxa"/>
          </w:tcPr>
          <w:p w14:paraId="50E7A1DA" w14:textId="5CCB13DB" w:rsidR="00BB67E5" w:rsidRPr="007E4571" w:rsidRDefault="00BB67E5" w:rsidP="00242D91">
            <w:pPr>
              <w:ind w:firstLine="0"/>
              <w:jc w:val="center"/>
              <w:rPr>
                <w:sz w:val="22"/>
                <w:szCs w:val="22"/>
              </w:rPr>
            </w:pPr>
          </w:p>
        </w:tc>
        <w:tc>
          <w:tcPr>
            <w:tcW w:w="461" w:type="dxa"/>
          </w:tcPr>
          <w:p w14:paraId="0610DF3E" w14:textId="77777777" w:rsidR="00BB67E5" w:rsidRPr="007E4571" w:rsidRDefault="00BB67E5" w:rsidP="00242D91">
            <w:pPr>
              <w:ind w:firstLine="0"/>
              <w:jc w:val="center"/>
              <w:rPr>
                <w:sz w:val="22"/>
                <w:szCs w:val="22"/>
              </w:rPr>
            </w:pPr>
          </w:p>
        </w:tc>
        <w:tc>
          <w:tcPr>
            <w:tcW w:w="490" w:type="dxa"/>
          </w:tcPr>
          <w:p w14:paraId="61390F12" w14:textId="4920B01B" w:rsidR="00BB67E5" w:rsidRPr="007E4571" w:rsidRDefault="00BB67E5" w:rsidP="00242D91">
            <w:pPr>
              <w:ind w:firstLine="0"/>
              <w:jc w:val="center"/>
              <w:rPr>
                <w:sz w:val="22"/>
                <w:szCs w:val="22"/>
              </w:rPr>
            </w:pPr>
          </w:p>
        </w:tc>
        <w:tc>
          <w:tcPr>
            <w:tcW w:w="461" w:type="dxa"/>
          </w:tcPr>
          <w:p w14:paraId="045D98AB" w14:textId="77777777" w:rsidR="00BB67E5" w:rsidRPr="007E4571" w:rsidRDefault="00BB67E5" w:rsidP="00242D91">
            <w:pPr>
              <w:ind w:firstLine="0"/>
              <w:jc w:val="center"/>
              <w:rPr>
                <w:sz w:val="22"/>
                <w:szCs w:val="22"/>
              </w:rPr>
            </w:pPr>
          </w:p>
        </w:tc>
        <w:tc>
          <w:tcPr>
            <w:tcW w:w="461" w:type="dxa"/>
          </w:tcPr>
          <w:p w14:paraId="65040E70" w14:textId="6F5E011D" w:rsidR="00BB67E5" w:rsidRPr="007E4571" w:rsidRDefault="00BB67E5" w:rsidP="00242D91">
            <w:pPr>
              <w:ind w:firstLine="0"/>
              <w:jc w:val="center"/>
              <w:rPr>
                <w:sz w:val="22"/>
                <w:szCs w:val="22"/>
              </w:rPr>
            </w:pPr>
          </w:p>
        </w:tc>
        <w:tc>
          <w:tcPr>
            <w:tcW w:w="461" w:type="dxa"/>
          </w:tcPr>
          <w:p w14:paraId="796863F4" w14:textId="77777777" w:rsidR="00BB67E5" w:rsidRPr="007E4571" w:rsidRDefault="00BB67E5" w:rsidP="00242D91">
            <w:pPr>
              <w:ind w:firstLine="0"/>
              <w:jc w:val="center"/>
              <w:rPr>
                <w:sz w:val="22"/>
                <w:szCs w:val="22"/>
              </w:rPr>
            </w:pPr>
          </w:p>
        </w:tc>
        <w:tc>
          <w:tcPr>
            <w:tcW w:w="461" w:type="dxa"/>
          </w:tcPr>
          <w:p w14:paraId="6D5C6569" w14:textId="77777777" w:rsidR="00BB67E5" w:rsidRPr="007E4571" w:rsidRDefault="00BB67E5" w:rsidP="00242D91">
            <w:pPr>
              <w:ind w:firstLine="0"/>
              <w:jc w:val="center"/>
              <w:rPr>
                <w:sz w:val="22"/>
                <w:szCs w:val="22"/>
              </w:rPr>
            </w:pPr>
          </w:p>
        </w:tc>
        <w:tc>
          <w:tcPr>
            <w:tcW w:w="545" w:type="dxa"/>
          </w:tcPr>
          <w:p w14:paraId="1E4D6350" w14:textId="27C30031" w:rsidR="00BB67E5" w:rsidRPr="007E4571" w:rsidRDefault="007E4571" w:rsidP="00242D91">
            <w:pPr>
              <w:ind w:firstLine="0"/>
              <w:jc w:val="center"/>
              <w:rPr>
                <w:sz w:val="22"/>
                <w:szCs w:val="22"/>
              </w:rPr>
            </w:pPr>
            <w:r w:rsidRPr="007E4571">
              <w:rPr>
                <w:sz w:val="22"/>
                <w:szCs w:val="22"/>
              </w:rPr>
              <w:t>X</w:t>
            </w:r>
          </w:p>
        </w:tc>
        <w:tc>
          <w:tcPr>
            <w:tcW w:w="461" w:type="dxa"/>
          </w:tcPr>
          <w:p w14:paraId="6E0C3BE0" w14:textId="77777777" w:rsidR="00BB67E5" w:rsidRPr="007E4571" w:rsidRDefault="00BB67E5" w:rsidP="00242D91">
            <w:pPr>
              <w:ind w:firstLine="0"/>
              <w:jc w:val="center"/>
              <w:rPr>
                <w:sz w:val="22"/>
                <w:szCs w:val="22"/>
              </w:rPr>
            </w:pPr>
          </w:p>
        </w:tc>
        <w:tc>
          <w:tcPr>
            <w:tcW w:w="461" w:type="dxa"/>
          </w:tcPr>
          <w:p w14:paraId="47BCA0C0" w14:textId="77777777" w:rsidR="00BB67E5" w:rsidRPr="007E4571" w:rsidRDefault="00BB67E5" w:rsidP="00242D91">
            <w:pPr>
              <w:ind w:firstLine="0"/>
              <w:jc w:val="center"/>
              <w:rPr>
                <w:sz w:val="22"/>
                <w:szCs w:val="22"/>
              </w:rPr>
            </w:pPr>
          </w:p>
        </w:tc>
        <w:tc>
          <w:tcPr>
            <w:tcW w:w="461" w:type="dxa"/>
          </w:tcPr>
          <w:p w14:paraId="7FD00C88" w14:textId="77777777" w:rsidR="00BB67E5" w:rsidRPr="007E4571" w:rsidRDefault="00BB67E5" w:rsidP="00242D91">
            <w:pPr>
              <w:ind w:firstLine="0"/>
              <w:jc w:val="center"/>
              <w:rPr>
                <w:sz w:val="22"/>
                <w:szCs w:val="22"/>
              </w:rPr>
            </w:pPr>
          </w:p>
        </w:tc>
        <w:tc>
          <w:tcPr>
            <w:tcW w:w="461" w:type="dxa"/>
          </w:tcPr>
          <w:p w14:paraId="0DEEEC23" w14:textId="77777777" w:rsidR="00BB67E5" w:rsidRPr="007E4571" w:rsidRDefault="00BB67E5" w:rsidP="00242D91">
            <w:pPr>
              <w:ind w:firstLine="0"/>
              <w:jc w:val="center"/>
              <w:rPr>
                <w:sz w:val="22"/>
                <w:szCs w:val="22"/>
              </w:rPr>
            </w:pPr>
          </w:p>
        </w:tc>
        <w:tc>
          <w:tcPr>
            <w:tcW w:w="461" w:type="dxa"/>
          </w:tcPr>
          <w:p w14:paraId="20AF84C8" w14:textId="77777777" w:rsidR="00BB67E5" w:rsidRPr="007E4571" w:rsidRDefault="00BB67E5" w:rsidP="00242D91">
            <w:pPr>
              <w:ind w:firstLine="0"/>
              <w:jc w:val="center"/>
              <w:rPr>
                <w:sz w:val="22"/>
                <w:szCs w:val="22"/>
              </w:rPr>
            </w:pPr>
          </w:p>
        </w:tc>
        <w:tc>
          <w:tcPr>
            <w:tcW w:w="461" w:type="dxa"/>
          </w:tcPr>
          <w:p w14:paraId="6D9BDDEA" w14:textId="77777777" w:rsidR="00BB67E5" w:rsidRPr="007E4571" w:rsidRDefault="00BB67E5" w:rsidP="00242D91">
            <w:pPr>
              <w:ind w:firstLine="0"/>
              <w:jc w:val="center"/>
              <w:rPr>
                <w:sz w:val="22"/>
                <w:szCs w:val="22"/>
              </w:rPr>
            </w:pPr>
          </w:p>
        </w:tc>
        <w:tc>
          <w:tcPr>
            <w:tcW w:w="461" w:type="dxa"/>
          </w:tcPr>
          <w:p w14:paraId="6A70F988" w14:textId="77777777" w:rsidR="00BB67E5" w:rsidRPr="007E4571" w:rsidRDefault="00BB67E5" w:rsidP="00242D91">
            <w:pPr>
              <w:ind w:firstLine="0"/>
              <w:jc w:val="center"/>
              <w:rPr>
                <w:sz w:val="22"/>
                <w:szCs w:val="22"/>
              </w:rPr>
            </w:pPr>
          </w:p>
        </w:tc>
        <w:tc>
          <w:tcPr>
            <w:tcW w:w="461" w:type="dxa"/>
          </w:tcPr>
          <w:p w14:paraId="5ECD3A2A" w14:textId="77777777" w:rsidR="00BB67E5" w:rsidRPr="007E4571" w:rsidRDefault="00BB67E5" w:rsidP="00242D91">
            <w:pPr>
              <w:ind w:firstLine="0"/>
              <w:jc w:val="center"/>
              <w:rPr>
                <w:sz w:val="22"/>
                <w:szCs w:val="22"/>
              </w:rPr>
            </w:pPr>
          </w:p>
        </w:tc>
        <w:tc>
          <w:tcPr>
            <w:tcW w:w="461" w:type="dxa"/>
          </w:tcPr>
          <w:p w14:paraId="237CEB50" w14:textId="77777777" w:rsidR="00BB67E5" w:rsidRPr="007E4571" w:rsidRDefault="00BB67E5" w:rsidP="00242D91">
            <w:pPr>
              <w:ind w:firstLine="0"/>
              <w:jc w:val="center"/>
              <w:rPr>
                <w:sz w:val="22"/>
                <w:szCs w:val="22"/>
              </w:rPr>
            </w:pPr>
          </w:p>
        </w:tc>
      </w:tr>
      <w:tr w:rsidR="00BB67E5" w:rsidRPr="007E4571" w14:paraId="21DE325E" w14:textId="0A5C24D2" w:rsidTr="00BB67E5">
        <w:tc>
          <w:tcPr>
            <w:tcW w:w="690" w:type="dxa"/>
          </w:tcPr>
          <w:p w14:paraId="21AB62CE" w14:textId="79E32CDD" w:rsidR="00BB67E5" w:rsidRPr="007E4571" w:rsidRDefault="00BB67E5" w:rsidP="00242D91">
            <w:pPr>
              <w:ind w:firstLine="0"/>
              <w:rPr>
                <w:sz w:val="18"/>
                <w:szCs w:val="18"/>
              </w:rPr>
            </w:pPr>
            <w:r w:rsidRPr="007E4571">
              <w:rPr>
                <w:sz w:val="18"/>
                <w:szCs w:val="18"/>
              </w:rPr>
              <w:t>RF10</w:t>
            </w:r>
          </w:p>
        </w:tc>
        <w:tc>
          <w:tcPr>
            <w:tcW w:w="461" w:type="dxa"/>
          </w:tcPr>
          <w:p w14:paraId="0F9CF913" w14:textId="77777777" w:rsidR="00BB67E5" w:rsidRPr="007E4571" w:rsidRDefault="00BB67E5" w:rsidP="00242D91">
            <w:pPr>
              <w:ind w:firstLine="0"/>
              <w:jc w:val="center"/>
              <w:rPr>
                <w:sz w:val="22"/>
                <w:szCs w:val="22"/>
              </w:rPr>
            </w:pPr>
          </w:p>
        </w:tc>
        <w:tc>
          <w:tcPr>
            <w:tcW w:w="461" w:type="dxa"/>
          </w:tcPr>
          <w:p w14:paraId="46FA3142" w14:textId="3C792C15" w:rsidR="00BB67E5" w:rsidRPr="007E4571" w:rsidRDefault="00BB67E5" w:rsidP="00242D91">
            <w:pPr>
              <w:ind w:firstLine="0"/>
              <w:jc w:val="center"/>
              <w:rPr>
                <w:sz w:val="22"/>
                <w:szCs w:val="22"/>
              </w:rPr>
            </w:pPr>
          </w:p>
        </w:tc>
        <w:tc>
          <w:tcPr>
            <w:tcW w:w="461" w:type="dxa"/>
          </w:tcPr>
          <w:p w14:paraId="4ED6CC37" w14:textId="77777777" w:rsidR="00BB67E5" w:rsidRPr="007E4571" w:rsidRDefault="00BB67E5" w:rsidP="00242D91">
            <w:pPr>
              <w:ind w:firstLine="0"/>
              <w:jc w:val="center"/>
              <w:rPr>
                <w:sz w:val="22"/>
                <w:szCs w:val="22"/>
              </w:rPr>
            </w:pPr>
          </w:p>
        </w:tc>
        <w:tc>
          <w:tcPr>
            <w:tcW w:w="490" w:type="dxa"/>
          </w:tcPr>
          <w:p w14:paraId="07408234" w14:textId="5051026C" w:rsidR="00BB67E5" w:rsidRPr="007E4571" w:rsidRDefault="00BB67E5" w:rsidP="00242D91">
            <w:pPr>
              <w:ind w:firstLine="0"/>
              <w:jc w:val="center"/>
              <w:rPr>
                <w:sz w:val="22"/>
                <w:szCs w:val="22"/>
              </w:rPr>
            </w:pPr>
          </w:p>
        </w:tc>
        <w:tc>
          <w:tcPr>
            <w:tcW w:w="461" w:type="dxa"/>
          </w:tcPr>
          <w:p w14:paraId="18E22990" w14:textId="77777777" w:rsidR="00BB67E5" w:rsidRPr="007E4571" w:rsidRDefault="00BB67E5" w:rsidP="00242D91">
            <w:pPr>
              <w:ind w:firstLine="0"/>
              <w:jc w:val="center"/>
              <w:rPr>
                <w:sz w:val="22"/>
                <w:szCs w:val="22"/>
              </w:rPr>
            </w:pPr>
          </w:p>
        </w:tc>
        <w:tc>
          <w:tcPr>
            <w:tcW w:w="461" w:type="dxa"/>
          </w:tcPr>
          <w:p w14:paraId="50CFB478" w14:textId="15B69797" w:rsidR="00BB67E5" w:rsidRPr="007E4571" w:rsidRDefault="00BB67E5" w:rsidP="00242D91">
            <w:pPr>
              <w:ind w:firstLine="0"/>
              <w:jc w:val="center"/>
              <w:rPr>
                <w:sz w:val="22"/>
                <w:szCs w:val="22"/>
              </w:rPr>
            </w:pPr>
          </w:p>
        </w:tc>
        <w:tc>
          <w:tcPr>
            <w:tcW w:w="461" w:type="dxa"/>
          </w:tcPr>
          <w:p w14:paraId="18BDB9AB" w14:textId="77777777" w:rsidR="00BB67E5" w:rsidRPr="007E4571" w:rsidRDefault="00BB67E5" w:rsidP="00242D91">
            <w:pPr>
              <w:ind w:firstLine="0"/>
              <w:jc w:val="center"/>
              <w:rPr>
                <w:sz w:val="22"/>
                <w:szCs w:val="22"/>
              </w:rPr>
            </w:pPr>
          </w:p>
        </w:tc>
        <w:tc>
          <w:tcPr>
            <w:tcW w:w="461" w:type="dxa"/>
          </w:tcPr>
          <w:p w14:paraId="2410C93A" w14:textId="77777777" w:rsidR="00BB67E5" w:rsidRPr="007E4571" w:rsidRDefault="00BB67E5" w:rsidP="00242D91">
            <w:pPr>
              <w:ind w:firstLine="0"/>
              <w:jc w:val="center"/>
              <w:rPr>
                <w:sz w:val="22"/>
                <w:szCs w:val="22"/>
              </w:rPr>
            </w:pPr>
          </w:p>
        </w:tc>
        <w:tc>
          <w:tcPr>
            <w:tcW w:w="545" w:type="dxa"/>
          </w:tcPr>
          <w:p w14:paraId="6A1E27C1" w14:textId="18A04373" w:rsidR="00BB67E5" w:rsidRPr="007E4571" w:rsidRDefault="007E4571" w:rsidP="00242D91">
            <w:pPr>
              <w:ind w:firstLine="0"/>
              <w:jc w:val="center"/>
              <w:rPr>
                <w:sz w:val="22"/>
                <w:szCs w:val="22"/>
              </w:rPr>
            </w:pPr>
            <w:r w:rsidRPr="007E4571">
              <w:rPr>
                <w:sz w:val="22"/>
                <w:szCs w:val="22"/>
              </w:rPr>
              <w:t>X</w:t>
            </w:r>
          </w:p>
        </w:tc>
        <w:tc>
          <w:tcPr>
            <w:tcW w:w="461" w:type="dxa"/>
          </w:tcPr>
          <w:p w14:paraId="562D9CFF" w14:textId="77777777" w:rsidR="00BB67E5" w:rsidRPr="007E4571" w:rsidRDefault="00BB67E5" w:rsidP="00242D91">
            <w:pPr>
              <w:ind w:firstLine="0"/>
              <w:jc w:val="center"/>
              <w:rPr>
                <w:sz w:val="22"/>
                <w:szCs w:val="22"/>
              </w:rPr>
            </w:pPr>
          </w:p>
        </w:tc>
        <w:tc>
          <w:tcPr>
            <w:tcW w:w="461" w:type="dxa"/>
          </w:tcPr>
          <w:p w14:paraId="1C1E7524" w14:textId="77777777" w:rsidR="00BB67E5" w:rsidRPr="007E4571" w:rsidRDefault="00BB67E5" w:rsidP="00242D91">
            <w:pPr>
              <w:ind w:firstLine="0"/>
              <w:jc w:val="center"/>
              <w:rPr>
                <w:sz w:val="22"/>
                <w:szCs w:val="22"/>
              </w:rPr>
            </w:pPr>
          </w:p>
        </w:tc>
        <w:tc>
          <w:tcPr>
            <w:tcW w:w="461" w:type="dxa"/>
          </w:tcPr>
          <w:p w14:paraId="524756C3" w14:textId="77777777" w:rsidR="00BB67E5" w:rsidRPr="007E4571" w:rsidRDefault="00BB67E5" w:rsidP="00242D91">
            <w:pPr>
              <w:ind w:firstLine="0"/>
              <w:jc w:val="center"/>
              <w:rPr>
                <w:sz w:val="22"/>
                <w:szCs w:val="22"/>
              </w:rPr>
            </w:pPr>
          </w:p>
        </w:tc>
        <w:tc>
          <w:tcPr>
            <w:tcW w:w="461" w:type="dxa"/>
          </w:tcPr>
          <w:p w14:paraId="040D7754" w14:textId="77777777" w:rsidR="00BB67E5" w:rsidRPr="007E4571" w:rsidRDefault="00BB67E5" w:rsidP="00242D91">
            <w:pPr>
              <w:ind w:firstLine="0"/>
              <w:jc w:val="center"/>
              <w:rPr>
                <w:sz w:val="22"/>
                <w:szCs w:val="22"/>
              </w:rPr>
            </w:pPr>
          </w:p>
        </w:tc>
        <w:tc>
          <w:tcPr>
            <w:tcW w:w="461" w:type="dxa"/>
          </w:tcPr>
          <w:p w14:paraId="09CD24FC" w14:textId="77777777" w:rsidR="00BB67E5" w:rsidRPr="007E4571" w:rsidRDefault="00BB67E5" w:rsidP="00242D91">
            <w:pPr>
              <w:ind w:firstLine="0"/>
              <w:jc w:val="center"/>
              <w:rPr>
                <w:sz w:val="22"/>
                <w:szCs w:val="22"/>
              </w:rPr>
            </w:pPr>
          </w:p>
        </w:tc>
        <w:tc>
          <w:tcPr>
            <w:tcW w:w="461" w:type="dxa"/>
          </w:tcPr>
          <w:p w14:paraId="2158A9DA" w14:textId="77777777" w:rsidR="00BB67E5" w:rsidRPr="007E4571" w:rsidRDefault="00BB67E5" w:rsidP="00242D91">
            <w:pPr>
              <w:ind w:firstLine="0"/>
              <w:jc w:val="center"/>
              <w:rPr>
                <w:sz w:val="22"/>
                <w:szCs w:val="22"/>
              </w:rPr>
            </w:pPr>
          </w:p>
        </w:tc>
        <w:tc>
          <w:tcPr>
            <w:tcW w:w="461" w:type="dxa"/>
          </w:tcPr>
          <w:p w14:paraId="2A89837C" w14:textId="77777777" w:rsidR="00BB67E5" w:rsidRPr="007E4571" w:rsidRDefault="00BB67E5" w:rsidP="00242D91">
            <w:pPr>
              <w:ind w:firstLine="0"/>
              <w:jc w:val="center"/>
              <w:rPr>
                <w:sz w:val="22"/>
                <w:szCs w:val="22"/>
              </w:rPr>
            </w:pPr>
          </w:p>
        </w:tc>
        <w:tc>
          <w:tcPr>
            <w:tcW w:w="461" w:type="dxa"/>
          </w:tcPr>
          <w:p w14:paraId="05267858" w14:textId="77777777" w:rsidR="00BB67E5" w:rsidRPr="007E4571" w:rsidRDefault="00BB67E5" w:rsidP="00242D91">
            <w:pPr>
              <w:ind w:firstLine="0"/>
              <w:jc w:val="center"/>
              <w:rPr>
                <w:sz w:val="22"/>
                <w:szCs w:val="22"/>
              </w:rPr>
            </w:pPr>
          </w:p>
        </w:tc>
        <w:tc>
          <w:tcPr>
            <w:tcW w:w="461" w:type="dxa"/>
          </w:tcPr>
          <w:p w14:paraId="0BFD4E14" w14:textId="77777777" w:rsidR="00BB67E5" w:rsidRPr="007E4571" w:rsidRDefault="00BB67E5" w:rsidP="00242D91">
            <w:pPr>
              <w:ind w:firstLine="0"/>
              <w:jc w:val="center"/>
              <w:rPr>
                <w:sz w:val="22"/>
                <w:szCs w:val="22"/>
              </w:rPr>
            </w:pPr>
          </w:p>
        </w:tc>
      </w:tr>
      <w:tr w:rsidR="00BB67E5" w:rsidRPr="007E4571" w14:paraId="5BEA903E" w14:textId="0FA91B2D" w:rsidTr="00BB67E5">
        <w:tc>
          <w:tcPr>
            <w:tcW w:w="690" w:type="dxa"/>
          </w:tcPr>
          <w:p w14:paraId="6D2ACB36" w14:textId="1341F2BF" w:rsidR="00BB67E5" w:rsidRPr="007E4571" w:rsidRDefault="00BB67E5" w:rsidP="00242D91">
            <w:pPr>
              <w:ind w:firstLine="0"/>
              <w:rPr>
                <w:sz w:val="18"/>
                <w:szCs w:val="18"/>
              </w:rPr>
            </w:pPr>
            <w:r w:rsidRPr="007E4571">
              <w:rPr>
                <w:sz w:val="18"/>
                <w:szCs w:val="18"/>
              </w:rPr>
              <w:t>RF11</w:t>
            </w:r>
          </w:p>
        </w:tc>
        <w:tc>
          <w:tcPr>
            <w:tcW w:w="461" w:type="dxa"/>
          </w:tcPr>
          <w:p w14:paraId="2B785998" w14:textId="77777777" w:rsidR="00BB67E5" w:rsidRPr="007E4571" w:rsidRDefault="00BB67E5" w:rsidP="00242D91">
            <w:pPr>
              <w:ind w:firstLine="0"/>
              <w:jc w:val="center"/>
              <w:rPr>
                <w:sz w:val="22"/>
                <w:szCs w:val="22"/>
              </w:rPr>
            </w:pPr>
          </w:p>
        </w:tc>
        <w:tc>
          <w:tcPr>
            <w:tcW w:w="461" w:type="dxa"/>
          </w:tcPr>
          <w:p w14:paraId="1DC2BCF9" w14:textId="140C0068" w:rsidR="00BB67E5" w:rsidRPr="007E4571" w:rsidRDefault="00BB67E5" w:rsidP="00242D91">
            <w:pPr>
              <w:ind w:firstLine="0"/>
              <w:jc w:val="center"/>
              <w:rPr>
                <w:sz w:val="22"/>
                <w:szCs w:val="22"/>
              </w:rPr>
            </w:pPr>
          </w:p>
        </w:tc>
        <w:tc>
          <w:tcPr>
            <w:tcW w:w="461" w:type="dxa"/>
          </w:tcPr>
          <w:p w14:paraId="42343474" w14:textId="77777777" w:rsidR="00BB67E5" w:rsidRPr="007E4571" w:rsidRDefault="00BB67E5" w:rsidP="00242D91">
            <w:pPr>
              <w:ind w:firstLine="0"/>
              <w:jc w:val="center"/>
              <w:rPr>
                <w:sz w:val="22"/>
                <w:szCs w:val="22"/>
              </w:rPr>
            </w:pPr>
          </w:p>
        </w:tc>
        <w:tc>
          <w:tcPr>
            <w:tcW w:w="490" w:type="dxa"/>
          </w:tcPr>
          <w:p w14:paraId="52D854BA" w14:textId="216531CC" w:rsidR="00BB67E5" w:rsidRPr="007E4571" w:rsidRDefault="00BB67E5" w:rsidP="00242D91">
            <w:pPr>
              <w:ind w:firstLine="0"/>
              <w:jc w:val="center"/>
              <w:rPr>
                <w:sz w:val="22"/>
                <w:szCs w:val="22"/>
              </w:rPr>
            </w:pPr>
          </w:p>
        </w:tc>
        <w:tc>
          <w:tcPr>
            <w:tcW w:w="461" w:type="dxa"/>
          </w:tcPr>
          <w:p w14:paraId="2A9A9E08" w14:textId="77777777" w:rsidR="00BB67E5" w:rsidRPr="007E4571" w:rsidRDefault="00BB67E5" w:rsidP="00242D91">
            <w:pPr>
              <w:ind w:firstLine="0"/>
              <w:jc w:val="center"/>
              <w:rPr>
                <w:sz w:val="22"/>
                <w:szCs w:val="22"/>
              </w:rPr>
            </w:pPr>
          </w:p>
        </w:tc>
        <w:tc>
          <w:tcPr>
            <w:tcW w:w="461" w:type="dxa"/>
          </w:tcPr>
          <w:p w14:paraId="50374D38" w14:textId="37614B82" w:rsidR="00BB67E5" w:rsidRPr="007E4571" w:rsidRDefault="00BB67E5" w:rsidP="00242D91">
            <w:pPr>
              <w:ind w:firstLine="0"/>
              <w:jc w:val="center"/>
              <w:rPr>
                <w:sz w:val="22"/>
                <w:szCs w:val="22"/>
              </w:rPr>
            </w:pPr>
          </w:p>
        </w:tc>
        <w:tc>
          <w:tcPr>
            <w:tcW w:w="461" w:type="dxa"/>
          </w:tcPr>
          <w:p w14:paraId="2D3DCF25" w14:textId="77777777" w:rsidR="00BB67E5" w:rsidRPr="007E4571" w:rsidRDefault="00BB67E5" w:rsidP="00242D91">
            <w:pPr>
              <w:ind w:firstLine="0"/>
              <w:jc w:val="center"/>
              <w:rPr>
                <w:sz w:val="22"/>
                <w:szCs w:val="22"/>
              </w:rPr>
            </w:pPr>
          </w:p>
        </w:tc>
        <w:tc>
          <w:tcPr>
            <w:tcW w:w="461" w:type="dxa"/>
          </w:tcPr>
          <w:p w14:paraId="4D997747" w14:textId="77777777" w:rsidR="00BB67E5" w:rsidRPr="007E4571" w:rsidRDefault="00BB67E5" w:rsidP="00242D91">
            <w:pPr>
              <w:ind w:firstLine="0"/>
              <w:jc w:val="center"/>
              <w:rPr>
                <w:sz w:val="22"/>
                <w:szCs w:val="22"/>
              </w:rPr>
            </w:pPr>
          </w:p>
        </w:tc>
        <w:tc>
          <w:tcPr>
            <w:tcW w:w="545" w:type="dxa"/>
          </w:tcPr>
          <w:p w14:paraId="5F1E383E" w14:textId="6855215F" w:rsidR="00BB67E5" w:rsidRPr="007E4571" w:rsidRDefault="007E4571" w:rsidP="00242D91">
            <w:pPr>
              <w:ind w:firstLine="0"/>
              <w:jc w:val="center"/>
              <w:rPr>
                <w:sz w:val="22"/>
                <w:szCs w:val="22"/>
              </w:rPr>
            </w:pPr>
            <w:r w:rsidRPr="007E4571">
              <w:rPr>
                <w:sz w:val="22"/>
                <w:szCs w:val="22"/>
              </w:rPr>
              <w:t>X</w:t>
            </w:r>
          </w:p>
        </w:tc>
        <w:tc>
          <w:tcPr>
            <w:tcW w:w="461" w:type="dxa"/>
          </w:tcPr>
          <w:p w14:paraId="4ED5DA26" w14:textId="77777777" w:rsidR="00BB67E5" w:rsidRPr="007E4571" w:rsidRDefault="00BB67E5" w:rsidP="00242D91">
            <w:pPr>
              <w:ind w:firstLine="0"/>
              <w:jc w:val="center"/>
              <w:rPr>
                <w:sz w:val="22"/>
                <w:szCs w:val="22"/>
              </w:rPr>
            </w:pPr>
          </w:p>
        </w:tc>
        <w:tc>
          <w:tcPr>
            <w:tcW w:w="461" w:type="dxa"/>
          </w:tcPr>
          <w:p w14:paraId="7F63E227" w14:textId="77777777" w:rsidR="00BB67E5" w:rsidRPr="007E4571" w:rsidRDefault="00BB67E5" w:rsidP="00242D91">
            <w:pPr>
              <w:ind w:firstLine="0"/>
              <w:jc w:val="center"/>
              <w:rPr>
                <w:sz w:val="22"/>
                <w:szCs w:val="22"/>
              </w:rPr>
            </w:pPr>
          </w:p>
        </w:tc>
        <w:tc>
          <w:tcPr>
            <w:tcW w:w="461" w:type="dxa"/>
          </w:tcPr>
          <w:p w14:paraId="285C60B6" w14:textId="77777777" w:rsidR="00BB67E5" w:rsidRPr="007E4571" w:rsidRDefault="00BB67E5" w:rsidP="00242D91">
            <w:pPr>
              <w:ind w:firstLine="0"/>
              <w:jc w:val="center"/>
              <w:rPr>
                <w:sz w:val="22"/>
                <w:szCs w:val="22"/>
              </w:rPr>
            </w:pPr>
          </w:p>
        </w:tc>
        <w:tc>
          <w:tcPr>
            <w:tcW w:w="461" w:type="dxa"/>
          </w:tcPr>
          <w:p w14:paraId="1DEAA755" w14:textId="77777777" w:rsidR="00BB67E5" w:rsidRPr="007E4571" w:rsidRDefault="00BB67E5" w:rsidP="00242D91">
            <w:pPr>
              <w:ind w:firstLine="0"/>
              <w:jc w:val="center"/>
              <w:rPr>
                <w:sz w:val="22"/>
                <w:szCs w:val="22"/>
              </w:rPr>
            </w:pPr>
          </w:p>
        </w:tc>
        <w:tc>
          <w:tcPr>
            <w:tcW w:w="461" w:type="dxa"/>
          </w:tcPr>
          <w:p w14:paraId="7A8A242B" w14:textId="77777777" w:rsidR="00BB67E5" w:rsidRPr="007E4571" w:rsidRDefault="00BB67E5" w:rsidP="00242D91">
            <w:pPr>
              <w:ind w:firstLine="0"/>
              <w:jc w:val="center"/>
              <w:rPr>
                <w:sz w:val="22"/>
                <w:szCs w:val="22"/>
              </w:rPr>
            </w:pPr>
          </w:p>
        </w:tc>
        <w:tc>
          <w:tcPr>
            <w:tcW w:w="461" w:type="dxa"/>
          </w:tcPr>
          <w:p w14:paraId="721F81D5" w14:textId="77777777" w:rsidR="00BB67E5" w:rsidRPr="007E4571" w:rsidRDefault="00BB67E5" w:rsidP="00242D91">
            <w:pPr>
              <w:ind w:firstLine="0"/>
              <w:jc w:val="center"/>
              <w:rPr>
                <w:sz w:val="22"/>
                <w:szCs w:val="22"/>
              </w:rPr>
            </w:pPr>
          </w:p>
        </w:tc>
        <w:tc>
          <w:tcPr>
            <w:tcW w:w="461" w:type="dxa"/>
          </w:tcPr>
          <w:p w14:paraId="47F5EEA3" w14:textId="77777777" w:rsidR="00BB67E5" w:rsidRPr="007E4571" w:rsidRDefault="00BB67E5" w:rsidP="00242D91">
            <w:pPr>
              <w:ind w:firstLine="0"/>
              <w:jc w:val="center"/>
              <w:rPr>
                <w:sz w:val="22"/>
                <w:szCs w:val="22"/>
              </w:rPr>
            </w:pPr>
          </w:p>
        </w:tc>
        <w:tc>
          <w:tcPr>
            <w:tcW w:w="461" w:type="dxa"/>
          </w:tcPr>
          <w:p w14:paraId="423DAD06" w14:textId="77777777" w:rsidR="00BB67E5" w:rsidRPr="007E4571" w:rsidRDefault="00BB67E5" w:rsidP="00242D91">
            <w:pPr>
              <w:ind w:firstLine="0"/>
              <w:jc w:val="center"/>
              <w:rPr>
                <w:sz w:val="22"/>
                <w:szCs w:val="22"/>
              </w:rPr>
            </w:pPr>
          </w:p>
        </w:tc>
        <w:tc>
          <w:tcPr>
            <w:tcW w:w="461" w:type="dxa"/>
          </w:tcPr>
          <w:p w14:paraId="658452E1" w14:textId="77777777" w:rsidR="00BB67E5" w:rsidRPr="007E4571" w:rsidRDefault="00BB67E5" w:rsidP="00242D91">
            <w:pPr>
              <w:ind w:firstLine="0"/>
              <w:jc w:val="center"/>
              <w:rPr>
                <w:sz w:val="22"/>
                <w:szCs w:val="22"/>
              </w:rPr>
            </w:pPr>
          </w:p>
        </w:tc>
      </w:tr>
      <w:tr w:rsidR="00BB67E5" w:rsidRPr="007E4571" w14:paraId="74010AB5" w14:textId="206C7129" w:rsidTr="00BB67E5">
        <w:tc>
          <w:tcPr>
            <w:tcW w:w="690" w:type="dxa"/>
          </w:tcPr>
          <w:p w14:paraId="0566B21C" w14:textId="76FBE565" w:rsidR="00BB67E5" w:rsidRPr="007E4571" w:rsidRDefault="00BB67E5" w:rsidP="00242D91">
            <w:pPr>
              <w:ind w:firstLine="0"/>
              <w:rPr>
                <w:sz w:val="18"/>
                <w:szCs w:val="18"/>
              </w:rPr>
            </w:pPr>
            <w:r w:rsidRPr="007E4571">
              <w:rPr>
                <w:sz w:val="18"/>
                <w:szCs w:val="18"/>
              </w:rPr>
              <w:t>RF12</w:t>
            </w:r>
          </w:p>
        </w:tc>
        <w:tc>
          <w:tcPr>
            <w:tcW w:w="461" w:type="dxa"/>
          </w:tcPr>
          <w:p w14:paraId="1F8FF7DC" w14:textId="77777777" w:rsidR="00BB67E5" w:rsidRPr="007E4571" w:rsidRDefault="00BB67E5" w:rsidP="00242D91">
            <w:pPr>
              <w:ind w:firstLine="0"/>
              <w:jc w:val="center"/>
              <w:rPr>
                <w:sz w:val="22"/>
                <w:szCs w:val="22"/>
              </w:rPr>
            </w:pPr>
          </w:p>
        </w:tc>
        <w:tc>
          <w:tcPr>
            <w:tcW w:w="461" w:type="dxa"/>
          </w:tcPr>
          <w:p w14:paraId="4FCB9F62" w14:textId="4311DE75" w:rsidR="00BB67E5" w:rsidRPr="007E4571" w:rsidRDefault="00BB67E5" w:rsidP="00242D91">
            <w:pPr>
              <w:ind w:firstLine="0"/>
              <w:jc w:val="center"/>
              <w:rPr>
                <w:sz w:val="22"/>
                <w:szCs w:val="22"/>
              </w:rPr>
            </w:pPr>
          </w:p>
        </w:tc>
        <w:tc>
          <w:tcPr>
            <w:tcW w:w="461" w:type="dxa"/>
          </w:tcPr>
          <w:p w14:paraId="42ACD93A" w14:textId="77777777" w:rsidR="00BB67E5" w:rsidRPr="007E4571" w:rsidRDefault="00BB67E5" w:rsidP="00242D91">
            <w:pPr>
              <w:ind w:firstLine="0"/>
              <w:jc w:val="center"/>
              <w:rPr>
                <w:sz w:val="22"/>
                <w:szCs w:val="22"/>
              </w:rPr>
            </w:pPr>
          </w:p>
        </w:tc>
        <w:tc>
          <w:tcPr>
            <w:tcW w:w="490" w:type="dxa"/>
          </w:tcPr>
          <w:p w14:paraId="51AE49D1" w14:textId="67CD1BB5" w:rsidR="00BB67E5" w:rsidRPr="007E4571" w:rsidRDefault="00BB67E5" w:rsidP="00242D91">
            <w:pPr>
              <w:ind w:firstLine="0"/>
              <w:jc w:val="center"/>
              <w:rPr>
                <w:sz w:val="22"/>
                <w:szCs w:val="22"/>
              </w:rPr>
            </w:pPr>
          </w:p>
        </w:tc>
        <w:tc>
          <w:tcPr>
            <w:tcW w:w="461" w:type="dxa"/>
          </w:tcPr>
          <w:p w14:paraId="00C75EAF" w14:textId="77777777" w:rsidR="00BB67E5" w:rsidRPr="007E4571" w:rsidRDefault="00BB67E5" w:rsidP="00242D91">
            <w:pPr>
              <w:ind w:firstLine="0"/>
              <w:jc w:val="center"/>
              <w:rPr>
                <w:sz w:val="22"/>
                <w:szCs w:val="22"/>
              </w:rPr>
            </w:pPr>
          </w:p>
        </w:tc>
        <w:tc>
          <w:tcPr>
            <w:tcW w:w="461" w:type="dxa"/>
          </w:tcPr>
          <w:p w14:paraId="2652C140" w14:textId="08AD70A7" w:rsidR="00BB67E5" w:rsidRPr="007E4571" w:rsidRDefault="00BB67E5" w:rsidP="00242D91">
            <w:pPr>
              <w:ind w:firstLine="0"/>
              <w:jc w:val="center"/>
              <w:rPr>
                <w:sz w:val="22"/>
                <w:szCs w:val="22"/>
              </w:rPr>
            </w:pPr>
          </w:p>
        </w:tc>
        <w:tc>
          <w:tcPr>
            <w:tcW w:w="461" w:type="dxa"/>
          </w:tcPr>
          <w:p w14:paraId="417B5238" w14:textId="77777777" w:rsidR="00BB67E5" w:rsidRPr="007E4571" w:rsidRDefault="00BB67E5" w:rsidP="00242D91">
            <w:pPr>
              <w:ind w:firstLine="0"/>
              <w:jc w:val="center"/>
              <w:rPr>
                <w:sz w:val="22"/>
                <w:szCs w:val="22"/>
              </w:rPr>
            </w:pPr>
          </w:p>
        </w:tc>
        <w:tc>
          <w:tcPr>
            <w:tcW w:w="461" w:type="dxa"/>
          </w:tcPr>
          <w:p w14:paraId="73A0447E" w14:textId="77777777" w:rsidR="00BB67E5" w:rsidRPr="007E4571" w:rsidRDefault="00BB67E5" w:rsidP="00242D91">
            <w:pPr>
              <w:ind w:firstLine="0"/>
              <w:jc w:val="center"/>
              <w:rPr>
                <w:sz w:val="22"/>
                <w:szCs w:val="22"/>
              </w:rPr>
            </w:pPr>
          </w:p>
        </w:tc>
        <w:tc>
          <w:tcPr>
            <w:tcW w:w="545" w:type="dxa"/>
          </w:tcPr>
          <w:p w14:paraId="05E83B69" w14:textId="69DDABC5" w:rsidR="00BB67E5" w:rsidRPr="007E4571" w:rsidRDefault="007E4571" w:rsidP="00242D91">
            <w:pPr>
              <w:ind w:firstLine="0"/>
              <w:jc w:val="center"/>
              <w:rPr>
                <w:sz w:val="22"/>
                <w:szCs w:val="22"/>
              </w:rPr>
            </w:pPr>
            <w:r w:rsidRPr="007E4571">
              <w:rPr>
                <w:sz w:val="22"/>
                <w:szCs w:val="22"/>
              </w:rPr>
              <w:t>X</w:t>
            </w:r>
          </w:p>
        </w:tc>
        <w:tc>
          <w:tcPr>
            <w:tcW w:w="461" w:type="dxa"/>
          </w:tcPr>
          <w:p w14:paraId="22A86EB9" w14:textId="77777777" w:rsidR="00BB67E5" w:rsidRPr="007E4571" w:rsidRDefault="00BB67E5" w:rsidP="00242D91">
            <w:pPr>
              <w:ind w:firstLine="0"/>
              <w:jc w:val="center"/>
              <w:rPr>
                <w:sz w:val="22"/>
                <w:szCs w:val="22"/>
              </w:rPr>
            </w:pPr>
          </w:p>
        </w:tc>
        <w:tc>
          <w:tcPr>
            <w:tcW w:w="461" w:type="dxa"/>
          </w:tcPr>
          <w:p w14:paraId="205800AB" w14:textId="77777777" w:rsidR="00BB67E5" w:rsidRPr="007E4571" w:rsidRDefault="00BB67E5" w:rsidP="00242D91">
            <w:pPr>
              <w:ind w:firstLine="0"/>
              <w:jc w:val="center"/>
              <w:rPr>
                <w:sz w:val="22"/>
                <w:szCs w:val="22"/>
              </w:rPr>
            </w:pPr>
          </w:p>
        </w:tc>
        <w:tc>
          <w:tcPr>
            <w:tcW w:w="461" w:type="dxa"/>
          </w:tcPr>
          <w:p w14:paraId="6C599EA1" w14:textId="77777777" w:rsidR="00BB67E5" w:rsidRPr="007E4571" w:rsidRDefault="00BB67E5" w:rsidP="00242D91">
            <w:pPr>
              <w:ind w:firstLine="0"/>
              <w:jc w:val="center"/>
              <w:rPr>
                <w:sz w:val="22"/>
                <w:szCs w:val="22"/>
              </w:rPr>
            </w:pPr>
          </w:p>
        </w:tc>
        <w:tc>
          <w:tcPr>
            <w:tcW w:w="461" w:type="dxa"/>
          </w:tcPr>
          <w:p w14:paraId="1262AB7A" w14:textId="77777777" w:rsidR="00BB67E5" w:rsidRPr="007E4571" w:rsidRDefault="00BB67E5" w:rsidP="00242D91">
            <w:pPr>
              <w:ind w:firstLine="0"/>
              <w:jc w:val="center"/>
              <w:rPr>
                <w:sz w:val="22"/>
                <w:szCs w:val="22"/>
              </w:rPr>
            </w:pPr>
          </w:p>
        </w:tc>
        <w:tc>
          <w:tcPr>
            <w:tcW w:w="461" w:type="dxa"/>
          </w:tcPr>
          <w:p w14:paraId="635A5DFB" w14:textId="77777777" w:rsidR="00BB67E5" w:rsidRPr="007E4571" w:rsidRDefault="00BB67E5" w:rsidP="00242D91">
            <w:pPr>
              <w:ind w:firstLine="0"/>
              <w:jc w:val="center"/>
              <w:rPr>
                <w:sz w:val="22"/>
                <w:szCs w:val="22"/>
              </w:rPr>
            </w:pPr>
          </w:p>
        </w:tc>
        <w:tc>
          <w:tcPr>
            <w:tcW w:w="461" w:type="dxa"/>
          </w:tcPr>
          <w:p w14:paraId="40DFB2D8" w14:textId="77777777" w:rsidR="00BB67E5" w:rsidRPr="007E4571" w:rsidRDefault="00BB67E5" w:rsidP="00242D91">
            <w:pPr>
              <w:ind w:firstLine="0"/>
              <w:jc w:val="center"/>
              <w:rPr>
                <w:sz w:val="22"/>
                <w:szCs w:val="22"/>
              </w:rPr>
            </w:pPr>
          </w:p>
        </w:tc>
        <w:tc>
          <w:tcPr>
            <w:tcW w:w="461" w:type="dxa"/>
          </w:tcPr>
          <w:p w14:paraId="24338546" w14:textId="77777777" w:rsidR="00BB67E5" w:rsidRPr="007E4571" w:rsidRDefault="00BB67E5" w:rsidP="00242D91">
            <w:pPr>
              <w:ind w:firstLine="0"/>
              <w:jc w:val="center"/>
              <w:rPr>
                <w:sz w:val="22"/>
                <w:szCs w:val="22"/>
              </w:rPr>
            </w:pPr>
          </w:p>
        </w:tc>
        <w:tc>
          <w:tcPr>
            <w:tcW w:w="461" w:type="dxa"/>
          </w:tcPr>
          <w:p w14:paraId="170CDDE4" w14:textId="77777777" w:rsidR="00BB67E5" w:rsidRPr="007E4571" w:rsidRDefault="00BB67E5" w:rsidP="00242D91">
            <w:pPr>
              <w:ind w:firstLine="0"/>
              <w:jc w:val="center"/>
              <w:rPr>
                <w:sz w:val="22"/>
                <w:szCs w:val="22"/>
              </w:rPr>
            </w:pPr>
          </w:p>
        </w:tc>
        <w:tc>
          <w:tcPr>
            <w:tcW w:w="461" w:type="dxa"/>
          </w:tcPr>
          <w:p w14:paraId="7B3DE930" w14:textId="77777777" w:rsidR="00BB67E5" w:rsidRPr="007E4571" w:rsidRDefault="00BB67E5" w:rsidP="00242D91">
            <w:pPr>
              <w:ind w:firstLine="0"/>
              <w:jc w:val="center"/>
              <w:rPr>
                <w:sz w:val="22"/>
                <w:szCs w:val="22"/>
              </w:rPr>
            </w:pPr>
          </w:p>
        </w:tc>
      </w:tr>
      <w:tr w:rsidR="00BB67E5" w:rsidRPr="007E4571" w14:paraId="47953328" w14:textId="1127D897" w:rsidTr="00BB67E5">
        <w:tc>
          <w:tcPr>
            <w:tcW w:w="690" w:type="dxa"/>
          </w:tcPr>
          <w:p w14:paraId="614C8FFB" w14:textId="5F51351D" w:rsidR="00BB67E5" w:rsidRPr="007E4571" w:rsidRDefault="00BB67E5" w:rsidP="00242D91">
            <w:pPr>
              <w:ind w:firstLine="0"/>
              <w:rPr>
                <w:sz w:val="18"/>
                <w:szCs w:val="18"/>
              </w:rPr>
            </w:pPr>
            <w:r w:rsidRPr="007E4571">
              <w:rPr>
                <w:sz w:val="18"/>
                <w:szCs w:val="18"/>
              </w:rPr>
              <w:t>RF13</w:t>
            </w:r>
          </w:p>
        </w:tc>
        <w:tc>
          <w:tcPr>
            <w:tcW w:w="461" w:type="dxa"/>
          </w:tcPr>
          <w:p w14:paraId="21391206" w14:textId="77777777" w:rsidR="00BB67E5" w:rsidRPr="007E4571" w:rsidRDefault="00BB67E5" w:rsidP="00242D91">
            <w:pPr>
              <w:ind w:firstLine="0"/>
              <w:jc w:val="center"/>
              <w:rPr>
                <w:sz w:val="22"/>
                <w:szCs w:val="22"/>
              </w:rPr>
            </w:pPr>
          </w:p>
        </w:tc>
        <w:tc>
          <w:tcPr>
            <w:tcW w:w="461" w:type="dxa"/>
          </w:tcPr>
          <w:p w14:paraId="513C67B3" w14:textId="71248617" w:rsidR="00BB67E5" w:rsidRPr="007E4571" w:rsidRDefault="00BB67E5" w:rsidP="00242D91">
            <w:pPr>
              <w:ind w:firstLine="0"/>
              <w:jc w:val="center"/>
              <w:rPr>
                <w:sz w:val="22"/>
                <w:szCs w:val="22"/>
              </w:rPr>
            </w:pPr>
          </w:p>
        </w:tc>
        <w:tc>
          <w:tcPr>
            <w:tcW w:w="461" w:type="dxa"/>
          </w:tcPr>
          <w:p w14:paraId="020E17F3" w14:textId="77777777" w:rsidR="00BB67E5" w:rsidRPr="007E4571" w:rsidRDefault="00BB67E5" w:rsidP="00242D91">
            <w:pPr>
              <w:ind w:firstLine="0"/>
              <w:jc w:val="center"/>
              <w:rPr>
                <w:sz w:val="22"/>
                <w:szCs w:val="22"/>
              </w:rPr>
            </w:pPr>
          </w:p>
        </w:tc>
        <w:tc>
          <w:tcPr>
            <w:tcW w:w="490" w:type="dxa"/>
          </w:tcPr>
          <w:p w14:paraId="15631DDD" w14:textId="7C16642D" w:rsidR="00BB67E5" w:rsidRPr="007E4571" w:rsidRDefault="00BB67E5" w:rsidP="00242D91">
            <w:pPr>
              <w:ind w:firstLine="0"/>
              <w:jc w:val="center"/>
              <w:rPr>
                <w:sz w:val="22"/>
                <w:szCs w:val="22"/>
              </w:rPr>
            </w:pPr>
          </w:p>
        </w:tc>
        <w:tc>
          <w:tcPr>
            <w:tcW w:w="461" w:type="dxa"/>
          </w:tcPr>
          <w:p w14:paraId="2E49EBA8" w14:textId="77777777" w:rsidR="00BB67E5" w:rsidRPr="007E4571" w:rsidRDefault="00BB67E5" w:rsidP="00242D91">
            <w:pPr>
              <w:ind w:firstLine="0"/>
              <w:jc w:val="center"/>
              <w:rPr>
                <w:sz w:val="22"/>
                <w:szCs w:val="22"/>
              </w:rPr>
            </w:pPr>
          </w:p>
        </w:tc>
        <w:tc>
          <w:tcPr>
            <w:tcW w:w="461" w:type="dxa"/>
          </w:tcPr>
          <w:p w14:paraId="167D66FA" w14:textId="7B8812E6" w:rsidR="00BB67E5" w:rsidRPr="007E4571" w:rsidRDefault="00BB67E5" w:rsidP="00242D91">
            <w:pPr>
              <w:ind w:firstLine="0"/>
              <w:jc w:val="center"/>
              <w:rPr>
                <w:sz w:val="22"/>
                <w:szCs w:val="22"/>
              </w:rPr>
            </w:pPr>
          </w:p>
        </w:tc>
        <w:tc>
          <w:tcPr>
            <w:tcW w:w="461" w:type="dxa"/>
          </w:tcPr>
          <w:p w14:paraId="3DB2D55B" w14:textId="77777777" w:rsidR="00BB67E5" w:rsidRPr="007E4571" w:rsidRDefault="00BB67E5" w:rsidP="00242D91">
            <w:pPr>
              <w:ind w:firstLine="0"/>
              <w:jc w:val="center"/>
              <w:rPr>
                <w:sz w:val="22"/>
                <w:szCs w:val="22"/>
              </w:rPr>
            </w:pPr>
          </w:p>
        </w:tc>
        <w:tc>
          <w:tcPr>
            <w:tcW w:w="461" w:type="dxa"/>
          </w:tcPr>
          <w:p w14:paraId="083389C6" w14:textId="77777777" w:rsidR="00BB67E5" w:rsidRPr="007E4571" w:rsidRDefault="00BB67E5" w:rsidP="00242D91">
            <w:pPr>
              <w:ind w:firstLine="0"/>
              <w:jc w:val="center"/>
              <w:rPr>
                <w:sz w:val="22"/>
                <w:szCs w:val="22"/>
              </w:rPr>
            </w:pPr>
          </w:p>
        </w:tc>
        <w:tc>
          <w:tcPr>
            <w:tcW w:w="545" w:type="dxa"/>
          </w:tcPr>
          <w:p w14:paraId="4B3C8FE3" w14:textId="074E87AD" w:rsidR="00BB67E5" w:rsidRPr="007E4571" w:rsidRDefault="007E4571" w:rsidP="00242D91">
            <w:pPr>
              <w:ind w:firstLine="0"/>
              <w:jc w:val="center"/>
              <w:rPr>
                <w:sz w:val="22"/>
                <w:szCs w:val="22"/>
              </w:rPr>
            </w:pPr>
            <w:r w:rsidRPr="007E4571">
              <w:rPr>
                <w:sz w:val="22"/>
                <w:szCs w:val="22"/>
              </w:rPr>
              <w:t>X</w:t>
            </w:r>
          </w:p>
        </w:tc>
        <w:tc>
          <w:tcPr>
            <w:tcW w:w="461" w:type="dxa"/>
          </w:tcPr>
          <w:p w14:paraId="1D49831B" w14:textId="77777777" w:rsidR="00BB67E5" w:rsidRPr="007E4571" w:rsidRDefault="00BB67E5" w:rsidP="00242D91">
            <w:pPr>
              <w:ind w:firstLine="0"/>
              <w:jc w:val="center"/>
              <w:rPr>
                <w:sz w:val="22"/>
                <w:szCs w:val="22"/>
              </w:rPr>
            </w:pPr>
          </w:p>
        </w:tc>
        <w:tc>
          <w:tcPr>
            <w:tcW w:w="461" w:type="dxa"/>
          </w:tcPr>
          <w:p w14:paraId="09765859" w14:textId="77777777" w:rsidR="00BB67E5" w:rsidRPr="007E4571" w:rsidRDefault="00BB67E5" w:rsidP="00242D91">
            <w:pPr>
              <w:ind w:firstLine="0"/>
              <w:jc w:val="center"/>
              <w:rPr>
                <w:sz w:val="22"/>
                <w:szCs w:val="22"/>
              </w:rPr>
            </w:pPr>
          </w:p>
        </w:tc>
        <w:tc>
          <w:tcPr>
            <w:tcW w:w="461" w:type="dxa"/>
          </w:tcPr>
          <w:p w14:paraId="14733393" w14:textId="77777777" w:rsidR="00BB67E5" w:rsidRPr="007E4571" w:rsidRDefault="00BB67E5" w:rsidP="00242D91">
            <w:pPr>
              <w:ind w:firstLine="0"/>
              <w:jc w:val="center"/>
              <w:rPr>
                <w:sz w:val="22"/>
                <w:szCs w:val="22"/>
              </w:rPr>
            </w:pPr>
          </w:p>
        </w:tc>
        <w:tc>
          <w:tcPr>
            <w:tcW w:w="461" w:type="dxa"/>
          </w:tcPr>
          <w:p w14:paraId="6CE42494" w14:textId="77777777" w:rsidR="00BB67E5" w:rsidRPr="007E4571" w:rsidRDefault="00BB67E5" w:rsidP="00242D91">
            <w:pPr>
              <w:ind w:firstLine="0"/>
              <w:jc w:val="center"/>
              <w:rPr>
                <w:sz w:val="22"/>
                <w:szCs w:val="22"/>
              </w:rPr>
            </w:pPr>
          </w:p>
        </w:tc>
        <w:tc>
          <w:tcPr>
            <w:tcW w:w="461" w:type="dxa"/>
          </w:tcPr>
          <w:p w14:paraId="1840F9FB" w14:textId="77777777" w:rsidR="00BB67E5" w:rsidRPr="007E4571" w:rsidRDefault="00BB67E5" w:rsidP="00242D91">
            <w:pPr>
              <w:ind w:firstLine="0"/>
              <w:jc w:val="center"/>
              <w:rPr>
                <w:sz w:val="22"/>
                <w:szCs w:val="22"/>
              </w:rPr>
            </w:pPr>
          </w:p>
        </w:tc>
        <w:tc>
          <w:tcPr>
            <w:tcW w:w="461" w:type="dxa"/>
          </w:tcPr>
          <w:p w14:paraId="15E8569B" w14:textId="77777777" w:rsidR="00BB67E5" w:rsidRPr="007E4571" w:rsidRDefault="00BB67E5" w:rsidP="00242D91">
            <w:pPr>
              <w:ind w:firstLine="0"/>
              <w:jc w:val="center"/>
              <w:rPr>
                <w:sz w:val="22"/>
                <w:szCs w:val="22"/>
              </w:rPr>
            </w:pPr>
          </w:p>
        </w:tc>
        <w:tc>
          <w:tcPr>
            <w:tcW w:w="461" w:type="dxa"/>
          </w:tcPr>
          <w:p w14:paraId="19E0F396" w14:textId="77777777" w:rsidR="00BB67E5" w:rsidRPr="007E4571" w:rsidRDefault="00BB67E5" w:rsidP="00242D91">
            <w:pPr>
              <w:ind w:firstLine="0"/>
              <w:jc w:val="center"/>
              <w:rPr>
                <w:sz w:val="22"/>
                <w:szCs w:val="22"/>
              </w:rPr>
            </w:pPr>
          </w:p>
        </w:tc>
        <w:tc>
          <w:tcPr>
            <w:tcW w:w="461" w:type="dxa"/>
          </w:tcPr>
          <w:p w14:paraId="6BC2E817" w14:textId="77777777" w:rsidR="00BB67E5" w:rsidRPr="007E4571" w:rsidRDefault="00BB67E5" w:rsidP="00242D91">
            <w:pPr>
              <w:ind w:firstLine="0"/>
              <w:jc w:val="center"/>
              <w:rPr>
                <w:sz w:val="22"/>
                <w:szCs w:val="22"/>
              </w:rPr>
            </w:pPr>
          </w:p>
        </w:tc>
        <w:tc>
          <w:tcPr>
            <w:tcW w:w="461" w:type="dxa"/>
          </w:tcPr>
          <w:p w14:paraId="40ACDFF6" w14:textId="77777777" w:rsidR="00BB67E5" w:rsidRPr="007E4571" w:rsidRDefault="00BB67E5" w:rsidP="00242D91">
            <w:pPr>
              <w:ind w:firstLine="0"/>
              <w:jc w:val="center"/>
              <w:rPr>
                <w:sz w:val="22"/>
                <w:szCs w:val="22"/>
              </w:rPr>
            </w:pPr>
          </w:p>
        </w:tc>
      </w:tr>
      <w:tr w:rsidR="00BB67E5" w:rsidRPr="007E4571" w14:paraId="1D956810" w14:textId="4318C8AB" w:rsidTr="00BB67E5">
        <w:tc>
          <w:tcPr>
            <w:tcW w:w="690" w:type="dxa"/>
          </w:tcPr>
          <w:p w14:paraId="0238D710" w14:textId="5595856E" w:rsidR="00BB67E5" w:rsidRPr="007E4571" w:rsidRDefault="00BB67E5" w:rsidP="00242D91">
            <w:pPr>
              <w:ind w:firstLine="0"/>
              <w:rPr>
                <w:sz w:val="18"/>
                <w:szCs w:val="18"/>
              </w:rPr>
            </w:pPr>
            <w:r w:rsidRPr="007E4571">
              <w:rPr>
                <w:sz w:val="18"/>
                <w:szCs w:val="18"/>
              </w:rPr>
              <w:t>RF14</w:t>
            </w:r>
          </w:p>
        </w:tc>
        <w:tc>
          <w:tcPr>
            <w:tcW w:w="461" w:type="dxa"/>
          </w:tcPr>
          <w:p w14:paraId="1D10513C" w14:textId="77777777" w:rsidR="00BB67E5" w:rsidRPr="007E4571" w:rsidRDefault="00BB67E5" w:rsidP="00242D91">
            <w:pPr>
              <w:ind w:firstLine="0"/>
              <w:jc w:val="center"/>
              <w:rPr>
                <w:sz w:val="22"/>
                <w:szCs w:val="22"/>
              </w:rPr>
            </w:pPr>
          </w:p>
        </w:tc>
        <w:tc>
          <w:tcPr>
            <w:tcW w:w="461" w:type="dxa"/>
          </w:tcPr>
          <w:p w14:paraId="599F3290" w14:textId="257538CA" w:rsidR="00BB67E5" w:rsidRPr="007E4571" w:rsidRDefault="00BB67E5" w:rsidP="00242D91">
            <w:pPr>
              <w:ind w:firstLine="0"/>
              <w:jc w:val="center"/>
              <w:rPr>
                <w:sz w:val="22"/>
                <w:szCs w:val="22"/>
              </w:rPr>
            </w:pPr>
          </w:p>
        </w:tc>
        <w:tc>
          <w:tcPr>
            <w:tcW w:w="461" w:type="dxa"/>
          </w:tcPr>
          <w:p w14:paraId="7296DE94" w14:textId="77777777" w:rsidR="00BB67E5" w:rsidRPr="007E4571" w:rsidRDefault="00BB67E5" w:rsidP="00242D91">
            <w:pPr>
              <w:ind w:firstLine="0"/>
              <w:jc w:val="center"/>
              <w:rPr>
                <w:sz w:val="22"/>
                <w:szCs w:val="22"/>
              </w:rPr>
            </w:pPr>
          </w:p>
        </w:tc>
        <w:tc>
          <w:tcPr>
            <w:tcW w:w="490" w:type="dxa"/>
          </w:tcPr>
          <w:p w14:paraId="4B63AF88" w14:textId="71B973A8" w:rsidR="00BB67E5" w:rsidRPr="007E4571" w:rsidRDefault="00BB67E5" w:rsidP="00242D91">
            <w:pPr>
              <w:ind w:firstLine="0"/>
              <w:jc w:val="center"/>
              <w:rPr>
                <w:sz w:val="22"/>
                <w:szCs w:val="22"/>
              </w:rPr>
            </w:pPr>
          </w:p>
        </w:tc>
        <w:tc>
          <w:tcPr>
            <w:tcW w:w="461" w:type="dxa"/>
          </w:tcPr>
          <w:p w14:paraId="5990CE88" w14:textId="77777777" w:rsidR="00BB67E5" w:rsidRPr="007E4571" w:rsidRDefault="00BB67E5" w:rsidP="00242D91">
            <w:pPr>
              <w:ind w:firstLine="0"/>
              <w:jc w:val="center"/>
              <w:rPr>
                <w:sz w:val="22"/>
                <w:szCs w:val="22"/>
              </w:rPr>
            </w:pPr>
          </w:p>
        </w:tc>
        <w:tc>
          <w:tcPr>
            <w:tcW w:w="461" w:type="dxa"/>
          </w:tcPr>
          <w:p w14:paraId="4A51D07E" w14:textId="64E252D6" w:rsidR="00BB67E5" w:rsidRPr="007E4571" w:rsidRDefault="00BB67E5" w:rsidP="00242D91">
            <w:pPr>
              <w:ind w:firstLine="0"/>
              <w:jc w:val="center"/>
              <w:rPr>
                <w:sz w:val="22"/>
                <w:szCs w:val="22"/>
              </w:rPr>
            </w:pPr>
          </w:p>
        </w:tc>
        <w:tc>
          <w:tcPr>
            <w:tcW w:w="461" w:type="dxa"/>
          </w:tcPr>
          <w:p w14:paraId="470E64A6" w14:textId="77777777" w:rsidR="00BB67E5" w:rsidRPr="007E4571" w:rsidRDefault="00BB67E5" w:rsidP="00242D91">
            <w:pPr>
              <w:ind w:firstLine="0"/>
              <w:jc w:val="center"/>
              <w:rPr>
                <w:sz w:val="22"/>
                <w:szCs w:val="22"/>
              </w:rPr>
            </w:pPr>
          </w:p>
        </w:tc>
        <w:tc>
          <w:tcPr>
            <w:tcW w:w="461" w:type="dxa"/>
          </w:tcPr>
          <w:p w14:paraId="79D9FD0F" w14:textId="77777777" w:rsidR="00BB67E5" w:rsidRPr="007E4571" w:rsidRDefault="00BB67E5" w:rsidP="00242D91">
            <w:pPr>
              <w:ind w:firstLine="0"/>
              <w:jc w:val="center"/>
              <w:rPr>
                <w:sz w:val="22"/>
                <w:szCs w:val="22"/>
              </w:rPr>
            </w:pPr>
          </w:p>
        </w:tc>
        <w:tc>
          <w:tcPr>
            <w:tcW w:w="545" w:type="dxa"/>
          </w:tcPr>
          <w:p w14:paraId="69D087E5" w14:textId="1D878A10" w:rsidR="00BB67E5" w:rsidRPr="007E4571" w:rsidRDefault="007E4571" w:rsidP="00242D91">
            <w:pPr>
              <w:ind w:firstLine="0"/>
              <w:jc w:val="center"/>
              <w:rPr>
                <w:sz w:val="22"/>
                <w:szCs w:val="22"/>
              </w:rPr>
            </w:pPr>
            <w:r w:rsidRPr="007E4571">
              <w:rPr>
                <w:sz w:val="22"/>
                <w:szCs w:val="22"/>
              </w:rPr>
              <w:t>X</w:t>
            </w:r>
          </w:p>
        </w:tc>
        <w:tc>
          <w:tcPr>
            <w:tcW w:w="461" w:type="dxa"/>
          </w:tcPr>
          <w:p w14:paraId="7193968C" w14:textId="77777777" w:rsidR="00BB67E5" w:rsidRPr="007E4571" w:rsidRDefault="00BB67E5" w:rsidP="00242D91">
            <w:pPr>
              <w:ind w:firstLine="0"/>
              <w:jc w:val="center"/>
              <w:rPr>
                <w:sz w:val="22"/>
                <w:szCs w:val="22"/>
              </w:rPr>
            </w:pPr>
          </w:p>
        </w:tc>
        <w:tc>
          <w:tcPr>
            <w:tcW w:w="461" w:type="dxa"/>
          </w:tcPr>
          <w:p w14:paraId="45057D71" w14:textId="77777777" w:rsidR="00BB67E5" w:rsidRPr="007E4571" w:rsidRDefault="00BB67E5" w:rsidP="00242D91">
            <w:pPr>
              <w:ind w:firstLine="0"/>
              <w:jc w:val="center"/>
              <w:rPr>
                <w:sz w:val="22"/>
                <w:szCs w:val="22"/>
              </w:rPr>
            </w:pPr>
          </w:p>
        </w:tc>
        <w:tc>
          <w:tcPr>
            <w:tcW w:w="461" w:type="dxa"/>
          </w:tcPr>
          <w:p w14:paraId="46684793" w14:textId="77777777" w:rsidR="00BB67E5" w:rsidRPr="007E4571" w:rsidRDefault="00BB67E5" w:rsidP="00242D91">
            <w:pPr>
              <w:ind w:firstLine="0"/>
              <w:jc w:val="center"/>
              <w:rPr>
                <w:sz w:val="22"/>
                <w:szCs w:val="22"/>
              </w:rPr>
            </w:pPr>
          </w:p>
        </w:tc>
        <w:tc>
          <w:tcPr>
            <w:tcW w:w="461" w:type="dxa"/>
          </w:tcPr>
          <w:p w14:paraId="77A6AC7F" w14:textId="77777777" w:rsidR="00BB67E5" w:rsidRPr="007E4571" w:rsidRDefault="00BB67E5" w:rsidP="00242D91">
            <w:pPr>
              <w:ind w:firstLine="0"/>
              <w:jc w:val="center"/>
              <w:rPr>
                <w:sz w:val="22"/>
                <w:szCs w:val="22"/>
              </w:rPr>
            </w:pPr>
          </w:p>
        </w:tc>
        <w:tc>
          <w:tcPr>
            <w:tcW w:w="461" w:type="dxa"/>
          </w:tcPr>
          <w:p w14:paraId="3F258A8F" w14:textId="77777777" w:rsidR="00BB67E5" w:rsidRPr="007E4571" w:rsidRDefault="00BB67E5" w:rsidP="00242D91">
            <w:pPr>
              <w:ind w:firstLine="0"/>
              <w:jc w:val="center"/>
              <w:rPr>
                <w:sz w:val="22"/>
                <w:szCs w:val="22"/>
              </w:rPr>
            </w:pPr>
          </w:p>
        </w:tc>
        <w:tc>
          <w:tcPr>
            <w:tcW w:w="461" w:type="dxa"/>
          </w:tcPr>
          <w:p w14:paraId="3288E199" w14:textId="77777777" w:rsidR="00BB67E5" w:rsidRPr="007E4571" w:rsidRDefault="00BB67E5" w:rsidP="00242D91">
            <w:pPr>
              <w:ind w:firstLine="0"/>
              <w:jc w:val="center"/>
              <w:rPr>
                <w:sz w:val="22"/>
                <w:szCs w:val="22"/>
              </w:rPr>
            </w:pPr>
          </w:p>
        </w:tc>
        <w:tc>
          <w:tcPr>
            <w:tcW w:w="461" w:type="dxa"/>
          </w:tcPr>
          <w:p w14:paraId="63B2887C" w14:textId="77777777" w:rsidR="00BB67E5" w:rsidRPr="007E4571" w:rsidRDefault="00BB67E5" w:rsidP="00242D91">
            <w:pPr>
              <w:ind w:firstLine="0"/>
              <w:jc w:val="center"/>
              <w:rPr>
                <w:sz w:val="22"/>
                <w:szCs w:val="22"/>
              </w:rPr>
            </w:pPr>
          </w:p>
        </w:tc>
        <w:tc>
          <w:tcPr>
            <w:tcW w:w="461" w:type="dxa"/>
          </w:tcPr>
          <w:p w14:paraId="79CDD7E7" w14:textId="77777777" w:rsidR="00BB67E5" w:rsidRPr="007E4571" w:rsidRDefault="00BB67E5" w:rsidP="00242D91">
            <w:pPr>
              <w:ind w:firstLine="0"/>
              <w:jc w:val="center"/>
              <w:rPr>
                <w:sz w:val="22"/>
                <w:szCs w:val="22"/>
              </w:rPr>
            </w:pPr>
          </w:p>
        </w:tc>
        <w:tc>
          <w:tcPr>
            <w:tcW w:w="461" w:type="dxa"/>
          </w:tcPr>
          <w:p w14:paraId="28D71BF8" w14:textId="77777777" w:rsidR="00BB67E5" w:rsidRPr="007E4571" w:rsidRDefault="00BB67E5" w:rsidP="00242D91">
            <w:pPr>
              <w:ind w:firstLine="0"/>
              <w:jc w:val="center"/>
              <w:rPr>
                <w:sz w:val="22"/>
                <w:szCs w:val="22"/>
              </w:rPr>
            </w:pPr>
          </w:p>
        </w:tc>
      </w:tr>
      <w:tr w:rsidR="00BB67E5" w:rsidRPr="007E4571" w14:paraId="6E835D0A" w14:textId="5F58B662" w:rsidTr="00BB67E5">
        <w:tc>
          <w:tcPr>
            <w:tcW w:w="690" w:type="dxa"/>
          </w:tcPr>
          <w:p w14:paraId="20CDAF21" w14:textId="23970F26" w:rsidR="00BB67E5" w:rsidRPr="007E4571" w:rsidRDefault="00BB67E5" w:rsidP="00242D91">
            <w:pPr>
              <w:ind w:firstLine="0"/>
              <w:rPr>
                <w:sz w:val="18"/>
                <w:szCs w:val="18"/>
              </w:rPr>
            </w:pPr>
            <w:r w:rsidRPr="007E4571">
              <w:rPr>
                <w:sz w:val="18"/>
                <w:szCs w:val="18"/>
              </w:rPr>
              <w:t>RF15</w:t>
            </w:r>
          </w:p>
        </w:tc>
        <w:tc>
          <w:tcPr>
            <w:tcW w:w="461" w:type="dxa"/>
          </w:tcPr>
          <w:p w14:paraId="7ADA870F" w14:textId="77777777" w:rsidR="00BB67E5" w:rsidRPr="007E4571" w:rsidRDefault="00BB67E5" w:rsidP="00242D91">
            <w:pPr>
              <w:ind w:firstLine="0"/>
              <w:jc w:val="center"/>
              <w:rPr>
                <w:sz w:val="22"/>
                <w:szCs w:val="22"/>
              </w:rPr>
            </w:pPr>
          </w:p>
        </w:tc>
        <w:tc>
          <w:tcPr>
            <w:tcW w:w="461" w:type="dxa"/>
          </w:tcPr>
          <w:p w14:paraId="0DC43612" w14:textId="160938F3" w:rsidR="00BB67E5" w:rsidRPr="007E4571" w:rsidRDefault="00BB67E5" w:rsidP="00242D91">
            <w:pPr>
              <w:ind w:firstLine="0"/>
              <w:jc w:val="center"/>
              <w:rPr>
                <w:sz w:val="22"/>
                <w:szCs w:val="22"/>
              </w:rPr>
            </w:pPr>
          </w:p>
        </w:tc>
        <w:tc>
          <w:tcPr>
            <w:tcW w:w="461" w:type="dxa"/>
          </w:tcPr>
          <w:p w14:paraId="2B6669D3" w14:textId="77777777" w:rsidR="00BB67E5" w:rsidRPr="007E4571" w:rsidRDefault="00BB67E5" w:rsidP="00242D91">
            <w:pPr>
              <w:ind w:firstLine="0"/>
              <w:jc w:val="center"/>
              <w:rPr>
                <w:sz w:val="22"/>
                <w:szCs w:val="22"/>
              </w:rPr>
            </w:pPr>
          </w:p>
        </w:tc>
        <w:tc>
          <w:tcPr>
            <w:tcW w:w="490" w:type="dxa"/>
          </w:tcPr>
          <w:p w14:paraId="3B5B030B" w14:textId="20E5CFED" w:rsidR="00BB67E5" w:rsidRPr="007E4571" w:rsidRDefault="00BB67E5" w:rsidP="00242D91">
            <w:pPr>
              <w:ind w:firstLine="0"/>
              <w:jc w:val="center"/>
              <w:rPr>
                <w:sz w:val="22"/>
                <w:szCs w:val="22"/>
              </w:rPr>
            </w:pPr>
          </w:p>
        </w:tc>
        <w:tc>
          <w:tcPr>
            <w:tcW w:w="461" w:type="dxa"/>
          </w:tcPr>
          <w:p w14:paraId="5344DD74" w14:textId="77777777" w:rsidR="00BB67E5" w:rsidRPr="007E4571" w:rsidRDefault="00BB67E5" w:rsidP="00242D91">
            <w:pPr>
              <w:ind w:firstLine="0"/>
              <w:jc w:val="center"/>
              <w:rPr>
                <w:sz w:val="22"/>
                <w:szCs w:val="22"/>
              </w:rPr>
            </w:pPr>
          </w:p>
        </w:tc>
        <w:tc>
          <w:tcPr>
            <w:tcW w:w="461" w:type="dxa"/>
          </w:tcPr>
          <w:p w14:paraId="2D9080CF" w14:textId="23501BBD" w:rsidR="00BB67E5" w:rsidRPr="007E4571" w:rsidRDefault="00BB67E5" w:rsidP="00242D91">
            <w:pPr>
              <w:ind w:firstLine="0"/>
              <w:jc w:val="center"/>
              <w:rPr>
                <w:sz w:val="22"/>
                <w:szCs w:val="22"/>
              </w:rPr>
            </w:pPr>
          </w:p>
        </w:tc>
        <w:tc>
          <w:tcPr>
            <w:tcW w:w="461" w:type="dxa"/>
          </w:tcPr>
          <w:p w14:paraId="15D72663" w14:textId="77777777" w:rsidR="00BB67E5" w:rsidRPr="007E4571" w:rsidRDefault="00BB67E5" w:rsidP="00242D91">
            <w:pPr>
              <w:ind w:firstLine="0"/>
              <w:jc w:val="center"/>
              <w:rPr>
                <w:sz w:val="22"/>
                <w:szCs w:val="22"/>
              </w:rPr>
            </w:pPr>
          </w:p>
        </w:tc>
        <w:tc>
          <w:tcPr>
            <w:tcW w:w="461" w:type="dxa"/>
          </w:tcPr>
          <w:p w14:paraId="1081D149" w14:textId="77777777" w:rsidR="00BB67E5" w:rsidRPr="007E4571" w:rsidRDefault="00BB67E5" w:rsidP="00242D91">
            <w:pPr>
              <w:ind w:firstLine="0"/>
              <w:jc w:val="center"/>
              <w:rPr>
                <w:sz w:val="22"/>
                <w:szCs w:val="22"/>
              </w:rPr>
            </w:pPr>
          </w:p>
        </w:tc>
        <w:tc>
          <w:tcPr>
            <w:tcW w:w="545" w:type="dxa"/>
          </w:tcPr>
          <w:p w14:paraId="3D705D26" w14:textId="35C99904" w:rsidR="00BB67E5" w:rsidRPr="007E4571" w:rsidRDefault="007E4571" w:rsidP="00242D91">
            <w:pPr>
              <w:ind w:firstLine="0"/>
              <w:jc w:val="center"/>
              <w:rPr>
                <w:sz w:val="22"/>
                <w:szCs w:val="22"/>
              </w:rPr>
            </w:pPr>
            <w:r w:rsidRPr="007E4571">
              <w:rPr>
                <w:sz w:val="22"/>
                <w:szCs w:val="22"/>
              </w:rPr>
              <w:t>X</w:t>
            </w:r>
          </w:p>
        </w:tc>
        <w:tc>
          <w:tcPr>
            <w:tcW w:w="461" w:type="dxa"/>
          </w:tcPr>
          <w:p w14:paraId="0AD2D465" w14:textId="77777777" w:rsidR="00BB67E5" w:rsidRPr="007E4571" w:rsidRDefault="00BB67E5" w:rsidP="00242D91">
            <w:pPr>
              <w:ind w:firstLine="0"/>
              <w:jc w:val="center"/>
              <w:rPr>
                <w:sz w:val="22"/>
                <w:szCs w:val="22"/>
              </w:rPr>
            </w:pPr>
          </w:p>
        </w:tc>
        <w:tc>
          <w:tcPr>
            <w:tcW w:w="461" w:type="dxa"/>
          </w:tcPr>
          <w:p w14:paraId="61ECCDA3" w14:textId="77777777" w:rsidR="00BB67E5" w:rsidRPr="007E4571" w:rsidRDefault="00BB67E5" w:rsidP="00242D91">
            <w:pPr>
              <w:ind w:firstLine="0"/>
              <w:jc w:val="center"/>
              <w:rPr>
                <w:sz w:val="22"/>
                <w:szCs w:val="22"/>
              </w:rPr>
            </w:pPr>
          </w:p>
        </w:tc>
        <w:tc>
          <w:tcPr>
            <w:tcW w:w="461" w:type="dxa"/>
          </w:tcPr>
          <w:p w14:paraId="61307B2B" w14:textId="77777777" w:rsidR="00BB67E5" w:rsidRPr="007E4571" w:rsidRDefault="00BB67E5" w:rsidP="00242D91">
            <w:pPr>
              <w:ind w:firstLine="0"/>
              <w:jc w:val="center"/>
              <w:rPr>
                <w:sz w:val="22"/>
                <w:szCs w:val="22"/>
              </w:rPr>
            </w:pPr>
          </w:p>
        </w:tc>
        <w:tc>
          <w:tcPr>
            <w:tcW w:w="461" w:type="dxa"/>
          </w:tcPr>
          <w:p w14:paraId="06E310AB" w14:textId="77777777" w:rsidR="00BB67E5" w:rsidRPr="007E4571" w:rsidRDefault="00BB67E5" w:rsidP="00242D91">
            <w:pPr>
              <w:ind w:firstLine="0"/>
              <w:jc w:val="center"/>
              <w:rPr>
                <w:sz w:val="22"/>
                <w:szCs w:val="22"/>
              </w:rPr>
            </w:pPr>
          </w:p>
        </w:tc>
        <w:tc>
          <w:tcPr>
            <w:tcW w:w="461" w:type="dxa"/>
          </w:tcPr>
          <w:p w14:paraId="4B3A01F2" w14:textId="77777777" w:rsidR="00BB67E5" w:rsidRPr="007E4571" w:rsidRDefault="00BB67E5" w:rsidP="00242D91">
            <w:pPr>
              <w:ind w:firstLine="0"/>
              <w:jc w:val="center"/>
              <w:rPr>
                <w:sz w:val="22"/>
                <w:szCs w:val="22"/>
              </w:rPr>
            </w:pPr>
          </w:p>
        </w:tc>
        <w:tc>
          <w:tcPr>
            <w:tcW w:w="461" w:type="dxa"/>
          </w:tcPr>
          <w:p w14:paraId="5D1744A0" w14:textId="77777777" w:rsidR="00BB67E5" w:rsidRPr="007E4571" w:rsidRDefault="00BB67E5" w:rsidP="00242D91">
            <w:pPr>
              <w:ind w:firstLine="0"/>
              <w:jc w:val="center"/>
              <w:rPr>
                <w:sz w:val="22"/>
                <w:szCs w:val="22"/>
              </w:rPr>
            </w:pPr>
          </w:p>
        </w:tc>
        <w:tc>
          <w:tcPr>
            <w:tcW w:w="461" w:type="dxa"/>
          </w:tcPr>
          <w:p w14:paraId="3142A8F1" w14:textId="77777777" w:rsidR="00BB67E5" w:rsidRPr="007E4571" w:rsidRDefault="00BB67E5" w:rsidP="00242D91">
            <w:pPr>
              <w:ind w:firstLine="0"/>
              <w:jc w:val="center"/>
              <w:rPr>
                <w:sz w:val="22"/>
                <w:szCs w:val="22"/>
              </w:rPr>
            </w:pPr>
          </w:p>
        </w:tc>
        <w:tc>
          <w:tcPr>
            <w:tcW w:w="461" w:type="dxa"/>
          </w:tcPr>
          <w:p w14:paraId="0C4AF8B4" w14:textId="77777777" w:rsidR="00BB67E5" w:rsidRPr="007E4571" w:rsidRDefault="00BB67E5" w:rsidP="00242D91">
            <w:pPr>
              <w:ind w:firstLine="0"/>
              <w:jc w:val="center"/>
              <w:rPr>
                <w:sz w:val="22"/>
                <w:szCs w:val="22"/>
              </w:rPr>
            </w:pPr>
          </w:p>
        </w:tc>
        <w:tc>
          <w:tcPr>
            <w:tcW w:w="461" w:type="dxa"/>
          </w:tcPr>
          <w:p w14:paraId="6959BDC4" w14:textId="77777777" w:rsidR="00BB67E5" w:rsidRPr="007E4571" w:rsidRDefault="00BB67E5" w:rsidP="00242D91">
            <w:pPr>
              <w:ind w:firstLine="0"/>
              <w:jc w:val="center"/>
              <w:rPr>
                <w:sz w:val="22"/>
                <w:szCs w:val="22"/>
              </w:rPr>
            </w:pPr>
          </w:p>
        </w:tc>
      </w:tr>
      <w:tr w:rsidR="00BB67E5" w:rsidRPr="007E4571" w14:paraId="39CFEEB6" w14:textId="32D2052F" w:rsidTr="00BB67E5">
        <w:tc>
          <w:tcPr>
            <w:tcW w:w="690" w:type="dxa"/>
          </w:tcPr>
          <w:p w14:paraId="2179E766" w14:textId="59D2F5E1" w:rsidR="00BB67E5" w:rsidRPr="007E4571" w:rsidRDefault="00BB67E5" w:rsidP="00242D91">
            <w:pPr>
              <w:ind w:firstLine="0"/>
              <w:rPr>
                <w:sz w:val="18"/>
                <w:szCs w:val="18"/>
              </w:rPr>
            </w:pPr>
            <w:r w:rsidRPr="007E4571">
              <w:rPr>
                <w:sz w:val="18"/>
                <w:szCs w:val="18"/>
              </w:rPr>
              <w:t>RF16</w:t>
            </w:r>
          </w:p>
        </w:tc>
        <w:tc>
          <w:tcPr>
            <w:tcW w:w="461" w:type="dxa"/>
          </w:tcPr>
          <w:p w14:paraId="35D30B3A" w14:textId="77777777" w:rsidR="00BB67E5" w:rsidRPr="007E4571" w:rsidRDefault="00BB67E5" w:rsidP="00242D91">
            <w:pPr>
              <w:ind w:firstLine="0"/>
              <w:jc w:val="center"/>
              <w:rPr>
                <w:sz w:val="22"/>
                <w:szCs w:val="22"/>
              </w:rPr>
            </w:pPr>
          </w:p>
        </w:tc>
        <w:tc>
          <w:tcPr>
            <w:tcW w:w="461" w:type="dxa"/>
          </w:tcPr>
          <w:p w14:paraId="5CAEF295" w14:textId="2C7C40EA" w:rsidR="00BB67E5" w:rsidRPr="007E4571" w:rsidRDefault="00BB67E5" w:rsidP="00242D91">
            <w:pPr>
              <w:ind w:firstLine="0"/>
              <w:jc w:val="center"/>
              <w:rPr>
                <w:sz w:val="22"/>
                <w:szCs w:val="22"/>
              </w:rPr>
            </w:pPr>
          </w:p>
        </w:tc>
        <w:tc>
          <w:tcPr>
            <w:tcW w:w="461" w:type="dxa"/>
          </w:tcPr>
          <w:p w14:paraId="19D99E63" w14:textId="77777777" w:rsidR="00BB67E5" w:rsidRPr="007E4571" w:rsidRDefault="00BB67E5" w:rsidP="00242D91">
            <w:pPr>
              <w:ind w:firstLine="0"/>
              <w:jc w:val="center"/>
              <w:rPr>
                <w:sz w:val="22"/>
                <w:szCs w:val="22"/>
              </w:rPr>
            </w:pPr>
          </w:p>
        </w:tc>
        <w:tc>
          <w:tcPr>
            <w:tcW w:w="490" w:type="dxa"/>
          </w:tcPr>
          <w:p w14:paraId="3E9D1B01" w14:textId="12F69C5F" w:rsidR="00BB67E5" w:rsidRPr="007E4571" w:rsidRDefault="00BB67E5" w:rsidP="00242D91">
            <w:pPr>
              <w:ind w:firstLine="0"/>
              <w:jc w:val="center"/>
              <w:rPr>
                <w:sz w:val="22"/>
                <w:szCs w:val="22"/>
              </w:rPr>
            </w:pPr>
          </w:p>
        </w:tc>
        <w:tc>
          <w:tcPr>
            <w:tcW w:w="461" w:type="dxa"/>
          </w:tcPr>
          <w:p w14:paraId="0CDFA639" w14:textId="77777777" w:rsidR="00BB67E5" w:rsidRPr="007E4571" w:rsidRDefault="00BB67E5" w:rsidP="00242D91">
            <w:pPr>
              <w:ind w:firstLine="0"/>
              <w:jc w:val="center"/>
              <w:rPr>
                <w:sz w:val="22"/>
                <w:szCs w:val="22"/>
              </w:rPr>
            </w:pPr>
          </w:p>
        </w:tc>
        <w:tc>
          <w:tcPr>
            <w:tcW w:w="461" w:type="dxa"/>
          </w:tcPr>
          <w:p w14:paraId="2C21C17E" w14:textId="13F08309" w:rsidR="00BB67E5" w:rsidRPr="007E4571" w:rsidRDefault="00BB67E5" w:rsidP="00242D91">
            <w:pPr>
              <w:ind w:firstLine="0"/>
              <w:jc w:val="center"/>
              <w:rPr>
                <w:sz w:val="22"/>
                <w:szCs w:val="22"/>
              </w:rPr>
            </w:pPr>
          </w:p>
        </w:tc>
        <w:tc>
          <w:tcPr>
            <w:tcW w:w="461" w:type="dxa"/>
          </w:tcPr>
          <w:p w14:paraId="6166BC1C" w14:textId="77777777" w:rsidR="00BB67E5" w:rsidRPr="007E4571" w:rsidRDefault="00BB67E5" w:rsidP="00242D91">
            <w:pPr>
              <w:ind w:firstLine="0"/>
              <w:jc w:val="center"/>
              <w:rPr>
                <w:sz w:val="22"/>
                <w:szCs w:val="22"/>
              </w:rPr>
            </w:pPr>
          </w:p>
        </w:tc>
        <w:tc>
          <w:tcPr>
            <w:tcW w:w="461" w:type="dxa"/>
          </w:tcPr>
          <w:p w14:paraId="318E744D" w14:textId="77777777" w:rsidR="00BB67E5" w:rsidRPr="007E4571" w:rsidRDefault="00BB67E5" w:rsidP="00242D91">
            <w:pPr>
              <w:ind w:firstLine="0"/>
              <w:jc w:val="center"/>
              <w:rPr>
                <w:sz w:val="22"/>
                <w:szCs w:val="22"/>
              </w:rPr>
            </w:pPr>
          </w:p>
        </w:tc>
        <w:tc>
          <w:tcPr>
            <w:tcW w:w="545" w:type="dxa"/>
          </w:tcPr>
          <w:p w14:paraId="4363B246" w14:textId="137412DE" w:rsidR="00BB67E5" w:rsidRPr="007E4571" w:rsidRDefault="007E4571" w:rsidP="00242D91">
            <w:pPr>
              <w:ind w:firstLine="0"/>
              <w:jc w:val="center"/>
              <w:rPr>
                <w:sz w:val="22"/>
                <w:szCs w:val="22"/>
              </w:rPr>
            </w:pPr>
            <w:r w:rsidRPr="007E4571">
              <w:rPr>
                <w:sz w:val="22"/>
                <w:szCs w:val="22"/>
              </w:rPr>
              <w:t>X</w:t>
            </w:r>
          </w:p>
        </w:tc>
        <w:tc>
          <w:tcPr>
            <w:tcW w:w="461" w:type="dxa"/>
          </w:tcPr>
          <w:p w14:paraId="69790459" w14:textId="77777777" w:rsidR="00BB67E5" w:rsidRPr="007E4571" w:rsidRDefault="00BB67E5" w:rsidP="00242D91">
            <w:pPr>
              <w:ind w:firstLine="0"/>
              <w:jc w:val="center"/>
              <w:rPr>
                <w:sz w:val="22"/>
                <w:szCs w:val="22"/>
              </w:rPr>
            </w:pPr>
          </w:p>
        </w:tc>
        <w:tc>
          <w:tcPr>
            <w:tcW w:w="461" w:type="dxa"/>
          </w:tcPr>
          <w:p w14:paraId="2BE20E4F" w14:textId="77777777" w:rsidR="00BB67E5" w:rsidRPr="007E4571" w:rsidRDefault="00BB67E5" w:rsidP="00242D91">
            <w:pPr>
              <w:ind w:firstLine="0"/>
              <w:jc w:val="center"/>
              <w:rPr>
                <w:sz w:val="22"/>
                <w:szCs w:val="22"/>
              </w:rPr>
            </w:pPr>
          </w:p>
        </w:tc>
        <w:tc>
          <w:tcPr>
            <w:tcW w:w="461" w:type="dxa"/>
          </w:tcPr>
          <w:p w14:paraId="2FC5D426" w14:textId="77777777" w:rsidR="00BB67E5" w:rsidRPr="007E4571" w:rsidRDefault="00BB67E5" w:rsidP="00242D91">
            <w:pPr>
              <w:ind w:firstLine="0"/>
              <w:jc w:val="center"/>
              <w:rPr>
                <w:sz w:val="22"/>
                <w:szCs w:val="22"/>
              </w:rPr>
            </w:pPr>
          </w:p>
        </w:tc>
        <w:tc>
          <w:tcPr>
            <w:tcW w:w="461" w:type="dxa"/>
          </w:tcPr>
          <w:p w14:paraId="233D18F9" w14:textId="77777777" w:rsidR="00BB67E5" w:rsidRPr="007E4571" w:rsidRDefault="00BB67E5" w:rsidP="00242D91">
            <w:pPr>
              <w:ind w:firstLine="0"/>
              <w:jc w:val="center"/>
              <w:rPr>
                <w:sz w:val="22"/>
                <w:szCs w:val="22"/>
              </w:rPr>
            </w:pPr>
          </w:p>
        </w:tc>
        <w:tc>
          <w:tcPr>
            <w:tcW w:w="461" w:type="dxa"/>
          </w:tcPr>
          <w:p w14:paraId="6B405122" w14:textId="77777777" w:rsidR="00BB67E5" w:rsidRPr="007E4571" w:rsidRDefault="00BB67E5" w:rsidP="00242D91">
            <w:pPr>
              <w:ind w:firstLine="0"/>
              <w:jc w:val="center"/>
              <w:rPr>
                <w:sz w:val="22"/>
                <w:szCs w:val="22"/>
              </w:rPr>
            </w:pPr>
          </w:p>
        </w:tc>
        <w:tc>
          <w:tcPr>
            <w:tcW w:w="461" w:type="dxa"/>
          </w:tcPr>
          <w:p w14:paraId="72F796E3" w14:textId="77777777" w:rsidR="00BB67E5" w:rsidRPr="007E4571" w:rsidRDefault="00BB67E5" w:rsidP="00242D91">
            <w:pPr>
              <w:ind w:firstLine="0"/>
              <w:jc w:val="center"/>
              <w:rPr>
                <w:sz w:val="22"/>
                <w:szCs w:val="22"/>
              </w:rPr>
            </w:pPr>
          </w:p>
        </w:tc>
        <w:tc>
          <w:tcPr>
            <w:tcW w:w="461" w:type="dxa"/>
          </w:tcPr>
          <w:p w14:paraId="7C8E69C1" w14:textId="77777777" w:rsidR="00BB67E5" w:rsidRPr="007E4571" w:rsidRDefault="00BB67E5" w:rsidP="00242D91">
            <w:pPr>
              <w:ind w:firstLine="0"/>
              <w:jc w:val="center"/>
              <w:rPr>
                <w:sz w:val="22"/>
                <w:szCs w:val="22"/>
              </w:rPr>
            </w:pPr>
          </w:p>
        </w:tc>
        <w:tc>
          <w:tcPr>
            <w:tcW w:w="461" w:type="dxa"/>
          </w:tcPr>
          <w:p w14:paraId="6672CF08" w14:textId="77777777" w:rsidR="00BB67E5" w:rsidRPr="007E4571" w:rsidRDefault="00BB67E5" w:rsidP="00242D91">
            <w:pPr>
              <w:ind w:firstLine="0"/>
              <w:jc w:val="center"/>
              <w:rPr>
                <w:sz w:val="22"/>
                <w:szCs w:val="22"/>
              </w:rPr>
            </w:pPr>
          </w:p>
        </w:tc>
        <w:tc>
          <w:tcPr>
            <w:tcW w:w="461" w:type="dxa"/>
          </w:tcPr>
          <w:p w14:paraId="3E1DB504" w14:textId="77777777" w:rsidR="00BB67E5" w:rsidRPr="007E4571" w:rsidRDefault="00BB67E5" w:rsidP="00242D91">
            <w:pPr>
              <w:ind w:firstLine="0"/>
              <w:jc w:val="center"/>
              <w:rPr>
                <w:sz w:val="22"/>
                <w:szCs w:val="22"/>
              </w:rPr>
            </w:pPr>
          </w:p>
        </w:tc>
      </w:tr>
      <w:tr w:rsidR="00BB67E5" w:rsidRPr="007E4571" w14:paraId="62F8CD93" w14:textId="14B6253C" w:rsidTr="00BB67E5">
        <w:tc>
          <w:tcPr>
            <w:tcW w:w="690" w:type="dxa"/>
          </w:tcPr>
          <w:p w14:paraId="01DF7159" w14:textId="782AA600" w:rsidR="00BB67E5" w:rsidRPr="007E4571" w:rsidRDefault="00BB67E5" w:rsidP="00242D91">
            <w:pPr>
              <w:ind w:firstLine="0"/>
              <w:rPr>
                <w:sz w:val="18"/>
                <w:szCs w:val="18"/>
              </w:rPr>
            </w:pPr>
            <w:r w:rsidRPr="007E4571">
              <w:rPr>
                <w:sz w:val="18"/>
                <w:szCs w:val="18"/>
              </w:rPr>
              <w:t>RF17</w:t>
            </w:r>
          </w:p>
        </w:tc>
        <w:tc>
          <w:tcPr>
            <w:tcW w:w="461" w:type="dxa"/>
          </w:tcPr>
          <w:p w14:paraId="6C17D864" w14:textId="77777777" w:rsidR="00BB67E5" w:rsidRPr="007E4571" w:rsidRDefault="00BB67E5" w:rsidP="00242D91">
            <w:pPr>
              <w:ind w:firstLine="0"/>
              <w:jc w:val="center"/>
              <w:rPr>
                <w:sz w:val="22"/>
                <w:szCs w:val="22"/>
              </w:rPr>
            </w:pPr>
          </w:p>
        </w:tc>
        <w:tc>
          <w:tcPr>
            <w:tcW w:w="461" w:type="dxa"/>
          </w:tcPr>
          <w:p w14:paraId="740C14A2" w14:textId="7C628F13" w:rsidR="00BB67E5" w:rsidRPr="007E4571" w:rsidRDefault="00BB67E5" w:rsidP="00242D91">
            <w:pPr>
              <w:ind w:firstLine="0"/>
              <w:jc w:val="center"/>
              <w:rPr>
                <w:sz w:val="22"/>
                <w:szCs w:val="22"/>
              </w:rPr>
            </w:pPr>
          </w:p>
        </w:tc>
        <w:tc>
          <w:tcPr>
            <w:tcW w:w="461" w:type="dxa"/>
          </w:tcPr>
          <w:p w14:paraId="656A0C05" w14:textId="77777777" w:rsidR="00BB67E5" w:rsidRPr="007E4571" w:rsidRDefault="00BB67E5" w:rsidP="00242D91">
            <w:pPr>
              <w:ind w:firstLine="0"/>
              <w:jc w:val="center"/>
              <w:rPr>
                <w:sz w:val="22"/>
                <w:szCs w:val="22"/>
              </w:rPr>
            </w:pPr>
          </w:p>
        </w:tc>
        <w:tc>
          <w:tcPr>
            <w:tcW w:w="490" w:type="dxa"/>
          </w:tcPr>
          <w:p w14:paraId="0E8078A1" w14:textId="4C9E0671" w:rsidR="00BB67E5" w:rsidRPr="007E4571" w:rsidRDefault="00BB67E5" w:rsidP="00242D91">
            <w:pPr>
              <w:ind w:firstLine="0"/>
              <w:jc w:val="center"/>
              <w:rPr>
                <w:sz w:val="22"/>
                <w:szCs w:val="22"/>
              </w:rPr>
            </w:pPr>
          </w:p>
        </w:tc>
        <w:tc>
          <w:tcPr>
            <w:tcW w:w="461" w:type="dxa"/>
          </w:tcPr>
          <w:p w14:paraId="2AE4C73B" w14:textId="77777777" w:rsidR="00BB67E5" w:rsidRPr="007E4571" w:rsidRDefault="00BB67E5" w:rsidP="00242D91">
            <w:pPr>
              <w:ind w:firstLine="0"/>
              <w:jc w:val="center"/>
              <w:rPr>
                <w:sz w:val="22"/>
                <w:szCs w:val="22"/>
              </w:rPr>
            </w:pPr>
          </w:p>
        </w:tc>
        <w:tc>
          <w:tcPr>
            <w:tcW w:w="461" w:type="dxa"/>
          </w:tcPr>
          <w:p w14:paraId="71A06092" w14:textId="7AF883CA" w:rsidR="00BB67E5" w:rsidRPr="007E4571" w:rsidRDefault="00BB67E5" w:rsidP="00242D91">
            <w:pPr>
              <w:ind w:firstLine="0"/>
              <w:jc w:val="center"/>
              <w:rPr>
                <w:sz w:val="22"/>
                <w:szCs w:val="22"/>
              </w:rPr>
            </w:pPr>
          </w:p>
        </w:tc>
        <w:tc>
          <w:tcPr>
            <w:tcW w:w="461" w:type="dxa"/>
          </w:tcPr>
          <w:p w14:paraId="10482813" w14:textId="77777777" w:rsidR="00BB67E5" w:rsidRPr="007E4571" w:rsidRDefault="00BB67E5" w:rsidP="00242D91">
            <w:pPr>
              <w:ind w:firstLine="0"/>
              <w:jc w:val="center"/>
              <w:rPr>
                <w:sz w:val="22"/>
                <w:szCs w:val="22"/>
              </w:rPr>
            </w:pPr>
          </w:p>
        </w:tc>
        <w:tc>
          <w:tcPr>
            <w:tcW w:w="461" w:type="dxa"/>
          </w:tcPr>
          <w:p w14:paraId="303FFEDE" w14:textId="77777777" w:rsidR="00BB67E5" w:rsidRPr="007E4571" w:rsidRDefault="00BB67E5" w:rsidP="00242D91">
            <w:pPr>
              <w:ind w:firstLine="0"/>
              <w:jc w:val="center"/>
              <w:rPr>
                <w:sz w:val="22"/>
                <w:szCs w:val="22"/>
              </w:rPr>
            </w:pPr>
          </w:p>
        </w:tc>
        <w:tc>
          <w:tcPr>
            <w:tcW w:w="545" w:type="dxa"/>
          </w:tcPr>
          <w:p w14:paraId="39E4D47B" w14:textId="3FECFF82" w:rsidR="00BB67E5" w:rsidRPr="007E4571" w:rsidRDefault="007E4571" w:rsidP="00242D91">
            <w:pPr>
              <w:ind w:firstLine="0"/>
              <w:jc w:val="center"/>
              <w:rPr>
                <w:sz w:val="22"/>
                <w:szCs w:val="22"/>
              </w:rPr>
            </w:pPr>
            <w:r w:rsidRPr="007E4571">
              <w:rPr>
                <w:sz w:val="22"/>
                <w:szCs w:val="22"/>
              </w:rPr>
              <w:t>X</w:t>
            </w:r>
          </w:p>
        </w:tc>
        <w:tc>
          <w:tcPr>
            <w:tcW w:w="461" w:type="dxa"/>
          </w:tcPr>
          <w:p w14:paraId="7FF32100" w14:textId="77777777" w:rsidR="00BB67E5" w:rsidRPr="007E4571" w:rsidRDefault="00BB67E5" w:rsidP="00242D91">
            <w:pPr>
              <w:ind w:firstLine="0"/>
              <w:jc w:val="center"/>
              <w:rPr>
                <w:sz w:val="22"/>
                <w:szCs w:val="22"/>
              </w:rPr>
            </w:pPr>
          </w:p>
        </w:tc>
        <w:tc>
          <w:tcPr>
            <w:tcW w:w="461" w:type="dxa"/>
          </w:tcPr>
          <w:p w14:paraId="6457D87B" w14:textId="77777777" w:rsidR="00BB67E5" w:rsidRPr="007E4571" w:rsidRDefault="00BB67E5" w:rsidP="00242D91">
            <w:pPr>
              <w:ind w:firstLine="0"/>
              <w:jc w:val="center"/>
              <w:rPr>
                <w:sz w:val="22"/>
                <w:szCs w:val="22"/>
              </w:rPr>
            </w:pPr>
          </w:p>
        </w:tc>
        <w:tc>
          <w:tcPr>
            <w:tcW w:w="461" w:type="dxa"/>
          </w:tcPr>
          <w:p w14:paraId="6BE2EF8D" w14:textId="77777777" w:rsidR="00BB67E5" w:rsidRPr="007E4571" w:rsidRDefault="00BB67E5" w:rsidP="00242D91">
            <w:pPr>
              <w:ind w:firstLine="0"/>
              <w:jc w:val="center"/>
              <w:rPr>
                <w:sz w:val="22"/>
                <w:szCs w:val="22"/>
              </w:rPr>
            </w:pPr>
          </w:p>
        </w:tc>
        <w:tc>
          <w:tcPr>
            <w:tcW w:w="461" w:type="dxa"/>
          </w:tcPr>
          <w:p w14:paraId="17E4E155" w14:textId="77777777" w:rsidR="00BB67E5" w:rsidRPr="007E4571" w:rsidRDefault="00BB67E5" w:rsidP="00242D91">
            <w:pPr>
              <w:ind w:firstLine="0"/>
              <w:jc w:val="center"/>
              <w:rPr>
                <w:sz w:val="22"/>
                <w:szCs w:val="22"/>
              </w:rPr>
            </w:pPr>
          </w:p>
        </w:tc>
        <w:tc>
          <w:tcPr>
            <w:tcW w:w="461" w:type="dxa"/>
          </w:tcPr>
          <w:p w14:paraId="3DDCA993" w14:textId="77777777" w:rsidR="00BB67E5" w:rsidRPr="007E4571" w:rsidRDefault="00BB67E5" w:rsidP="00242D91">
            <w:pPr>
              <w:ind w:firstLine="0"/>
              <w:jc w:val="center"/>
              <w:rPr>
                <w:sz w:val="22"/>
                <w:szCs w:val="22"/>
              </w:rPr>
            </w:pPr>
          </w:p>
        </w:tc>
        <w:tc>
          <w:tcPr>
            <w:tcW w:w="461" w:type="dxa"/>
          </w:tcPr>
          <w:p w14:paraId="6B1E6CA9" w14:textId="77777777" w:rsidR="00BB67E5" w:rsidRPr="007E4571" w:rsidRDefault="00BB67E5" w:rsidP="00242D91">
            <w:pPr>
              <w:ind w:firstLine="0"/>
              <w:jc w:val="center"/>
              <w:rPr>
                <w:sz w:val="22"/>
                <w:szCs w:val="22"/>
              </w:rPr>
            </w:pPr>
          </w:p>
        </w:tc>
        <w:tc>
          <w:tcPr>
            <w:tcW w:w="461" w:type="dxa"/>
          </w:tcPr>
          <w:p w14:paraId="7888E3FB" w14:textId="77777777" w:rsidR="00BB67E5" w:rsidRPr="007E4571" w:rsidRDefault="00BB67E5" w:rsidP="00242D91">
            <w:pPr>
              <w:ind w:firstLine="0"/>
              <w:jc w:val="center"/>
              <w:rPr>
                <w:sz w:val="22"/>
                <w:szCs w:val="22"/>
              </w:rPr>
            </w:pPr>
          </w:p>
        </w:tc>
        <w:tc>
          <w:tcPr>
            <w:tcW w:w="461" w:type="dxa"/>
          </w:tcPr>
          <w:p w14:paraId="2ADD9EB9" w14:textId="77777777" w:rsidR="00BB67E5" w:rsidRPr="007E4571" w:rsidRDefault="00BB67E5" w:rsidP="00242D91">
            <w:pPr>
              <w:ind w:firstLine="0"/>
              <w:jc w:val="center"/>
              <w:rPr>
                <w:sz w:val="22"/>
                <w:szCs w:val="22"/>
              </w:rPr>
            </w:pPr>
          </w:p>
        </w:tc>
        <w:tc>
          <w:tcPr>
            <w:tcW w:w="461" w:type="dxa"/>
          </w:tcPr>
          <w:p w14:paraId="2ABF2CEA" w14:textId="77777777" w:rsidR="00BB67E5" w:rsidRPr="007E4571" w:rsidRDefault="00BB67E5" w:rsidP="00242D91">
            <w:pPr>
              <w:ind w:firstLine="0"/>
              <w:jc w:val="center"/>
              <w:rPr>
                <w:sz w:val="22"/>
                <w:szCs w:val="22"/>
              </w:rPr>
            </w:pPr>
          </w:p>
        </w:tc>
      </w:tr>
      <w:tr w:rsidR="00BB67E5" w:rsidRPr="007E4571" w14:paraId="0B5BF9C6" w14:textId="032AD6BE" w:rsidTr="00BB67E5">
        <w:tc>
          <w:tcPr>
            <w:tcW w:w="690" w:type="dxa"/>
          </w:tcPr>
          <w:p w14:paraId="1163545A" w14:textId="0A489021" w:rsidR="00BB67E5" w:rsidRPr="007E4571" w:rsidRDefault="00BB67E5" w:rsidP="00242D91">
            <w:pPr>
              <w:ind w:firstLine="0"/>
              <w:rPr>
                <w:sz w:val="18"/>
                <w:szCs w:val="18"/>
              </w:rPr>
            </w:pPr>
            <w:r w:rsidRPr="007E4571">
              <w:rPr>
                <w:sz w:val="18"/>
                <w:szCs w:val="18"/>
              </w:rPr>
              <w:t>RF18</w:t>
            </w:r>
          </w:p>
        </w:tc>
        <w:tc>
          <w:tcPr>
            <w:tcW w:w="461" w:type="dxa"/>
          </w:tcPr>
          <w:p w14:paraId="3A777317" w14:textId="77777777" w:rsidR="00BB67E5" w:rsidRPr="007E4571" w:rsidRDefault="00BB67E5" w:rsidP="00242D91">
            <w:pPr>
              <w:ind w:firstLine="0"/>
              <w:jc w:val="center"/>
              <w:rPr>
                <w:sz w:val="22"/>
                <w:szCs w:val="22"/>
              </w:rPr>
            </w:pPr>
          </w:p>
        </w:tc>
        <w:tc>
          <w:tcPr>
            <w:tcW w:w="461" w:type="dxa"/>
          </w:tcPr>
          <w:p w14:paraId="2AA7C81B" w14:textId="69D56458" w:rsidR="00BB67E5" w:rsidRPr="007E4571" w:rsidRDefault="00BB67E5" w:rsidP="00242D91">
            <w:pPr>
              <w:ind w:firstLine="0"/>
              <w:jc w:val="center"/>
              <w:rPr>
                <w:sz w:val="22"/>
                <w:szCs w:val="22"/>
              </w:rPr>
            </w:pPr>
          </w:p>
        </w:tc>
        <w:tc>
          <w:tcPr>
            <w:tcW w:w="461" w:type="dxa"/>
          </w:tcPr>
          <w:p w14:paraId="52FA5F0E" w14:textId="77777777" w:rsidR="00BB67E5" w:rsidRPr="007E4571" w:rsidRDefault="00BB67E5" w:rsidP="00242D91">
            <w:pPr>
              <w:ind w:firstLine="0"/>
              <w:jc w:val="center"/>
              <w:rPr>
                <w:sz w:val="22"/>
                <w:szCs w:val="22"/>
              </w:rPr>
            </w:pPr>
          </w:p>
        </w:tc>
        <w:tc>
          <w:tcPr>
            <w:tcW w:w="490" w:type="dxa"/>
          </w:tcPr>
          <w:p w14:paraId="01B46B42" w14:textId="305BF608" w:rsidR="00BB67E5" w:rsidRPr="007E4571" w:rsidRDefault="00BB67E5" w:rsidP="00242D91">
            <w:pPr>
              <w:ind w:firstLine="0"/>
              <w:jc w:val="center"/>
              <w:rPr>
                <w:sz w:val="22"/>
                <w:szCs w:val="22"/>
              </w:rPr>
            </w:pPr>
          </w:p>
        </w:tc>
        <w:tc>
          <w:tcPr>
            <w:tcW w:w="461" w:type="dxa"/>
          </w:tcPr>
          <w:p w14:paraId="37EC598D" w14:textId="77777777" w:rsidR="00BB67E5" w:rsidRPr="007E4571" w:rsidRDefault="00BB67E5" w:rsidP="00242D91">
            <w:pPr>
              <w:ind w:firstLine="0"/>
              <w:jc w:val="center"/>
              <w:rPr>
                <w:sz w:val="22"/>
                <w:szCs w:val="22"/>
              </w:rPr>
            </w:pPr>
          </w:p>
        </w:tc>
        <w:tc>
          <w:tcPr>
            <w:tcW w:w="461" w:type="dxa"/>
          </w:tcPr>
          <w:p w14:paraId="01838657" w14:textId="25BBFD2C" w:rsidR="00BB67E5" w:rsidRPr="007E4571" w:rsidRDefault="00BB67E5" w:rsidP="00242D91">
            <w:pPr>
              <w:ind w:firstLine="0"/>
              <w:jc w:val="center"/>
              <w:rPr>
                <w:sz w:val="22"/>
                <w:szCs w:val="22"/>
              </w:rPr>
            </w:pPr>
          </w:p>
        </w:tc>
        <w:tc>
          <w:tcPr>
            <w:tcW w:w="461" w:type="dxa"/>
          </w:tcPr>
          <w:p w14:paraId="23936C1A" w14:textId="77777777" w:rsidR="00BB67E5" w:rsidRPr="007E4571" w:rsidRDefault="00BB67E5" w:rsidP="00242D91">
            <w:pPr>
              <w:ind w:firstLine="0"/>
              <w:jc w:val="center"/>
              <w:rPr>
                <w:sz w:val="22"/>
                <w:szCs w:val="22"/>
              </w:rPr>
            </w:pPr>
          </w:p>
        </w:tc>
        <w:tc>
          <w:tcPr>
            <w:tcW w:w="461" w:type="dxa"/>
          </w:tcPr>
          <w:p w14:paraId="74DF8F2D" w14:textId="77777777" w:rsidR="00BB67E5" w:rsidRPr="007E4571" w:rsidRDefault="00BB67E5" w:rsidP="00242D91">
            <w:pPr>
              <w:ind w:firstLine="0"/>
              <w:jc w:val="center"/>
              <w:rPr>
                <w:sz w:val="22"/>
                <w:szCs w:val="22"/>
              </w:rPr>
            </w:pPr>
          </w:p>
        </w:tc>
        <w:tc>
          <w:tcPr>
            <w:tcW w:w="545" w:type="dxa"/>
          </w:tcPr>
          <w:p w14:paraId="2CB572D5" w14:textId="775277AC" w:rsidR="00BB67E5" w:rsidRPr="007E4571" w:rsidRDefault="007E4571" w:rsidP="00242D91">
            <w:pPr>
              <w:ind w:firstLine="0"/>
              <w:jc w:val="center"/>
              <w:rPr>
                <w:sz w:val="22"/>
                <w:szCs w:val="22"/>
              </w:rPr>
            </w:pPr>
            <w:r w:rsidRPr="007E4571">
              <w:rPr>
                <w:sz w:val="22"/>
                <w:szCs w:val="22"/>
              </w:rPr>
              <w:t>X</w:t>
            </w:r>
          </w:p>
        </w:tc>
        <w:tc>
          <w:tcPr>
            <w:tcW w:w="461" w:type="dxa"/>
          </w:tcPr>
          <w:p w14:paraId="6ECDBFB4" w14:textId="77777777" w:rsidR="00BB67E5" w:rsidRPr="007E4571" w:rsidRDefault="00BB67E5" w:rsidP="00242D91">
            <w:pPr>
              <w:ind w:firstLine="0"/>
              <w:jc w:val="center"/>
              <w:rPr>
                <w:sz w:val="22"/>
                <w:szCs w:val="22"/>
              </w:rPr>
            </w:pPr>
          </w:p>
        </w:tc>
        <w:tc>
          <w:tcPr>
            <w:tcW w:w="461" w:type="dxa"/>
          </w:tcPr>
          <w:p w14:paraId="68228961" w14:textId="77777777" w:rsidR="00BB67E5" w:rsidRPr="007E4571" w:rsidRDefault="00BB67E5" w:rsidP="00242D91">
            <w:pPr>
              <w:ind w:firstLine="0"/>
              <w:jc w:val="center"/>
              <w:rPr>
                <w:sz w:val="22"/>
                <w:szCs w:val="22"/>
              </w:rPr>
            </w:pPr>
          </w:p>
        </w:tc>
        <w:tc>
          <w:tcPr>
            <w:tcW w:w="461" w:type="dxa"/>
          </w:tcPr>
          <w:p w14:paraId="1862E76A" w14:textId="77777777" w:rsidR="00BB67E5" w:rsidRPr="007E4571" w:rsidRDefault="00BB67E5" w:rsidP="00242D91">
            <w:pPr>
              <w:ind w:firstLine="0"/>
              <w:jc w:val="center"/>
              <w:rPr>
                <w:sz w:val="22"/>
                <w:szCs w:val="22"/>
              </w:rPr>
            </w:pPr>
          </w:p>
        </w:tc>
        <w:tc>
          <w:tcPr>
            <w:tcW w:w="461" w:type="dxa"/>
          </w:tcPr>
          <w:p w14:paraId="5905A87C" w14:textId="77777777" w:rsidR="00BB67E5" w:rsidRPr="007E4571" w:rsidRDefault="00BB67E5" w:rsidP="00242D91">
            <w:pPr>
              <w:ind w:firstLine="0"/>
              <w:jc w:val="center"/>
              <w:rPr>
                <w:sz w:val="22"/>
                <w:szCs w:val="22"/>
              </w:rPr>
            </w:pPr>
          </w:p>
        </w:tc>
        <w:tc>
          <w:tcPr>
            <w:tcW w:w="461" w:type="dxa"/>
          </w:tcPr>
          <w:p w14:paraId="378F1A4A" w14:textId="77777777" w:rsidR="00BB67E5" w:rsidRPr="007E4571" w:rsidRDefault="00BB67E5" w:rsidP="00242D91">
            <w:pPr>
              <w:ind w:firstLine="0"/>
              <w:jc w:val="center"/>
              <w:rPr>
                <w:sz w:val="22"/>
                <w:szCs w:val="22"/>
              </w:rPr>
            </w:pPr>
          </w:p>
        </w:tc>
        <w:tc>
          <w:tcPr>
            <w:tcW w:w="461" w:type="dxa"/>
          </w:tcPr>
          <w:p w14:paraId="4A4BF192" w14:textId="77777777" w:rsidR="00BB67E5" w:rsidRPr="007E4571" w:rsidRDefault="00BB67E5" w:rsidP="00242D91">
            <w:pPr>
              <w:ind w:firstLine="0"/>
              <w:jc w:val="center"/>
              <w:rPr>
                <w:sz w:val="22"/>
                <w:szCs w:val="22"/>
              </w:rPr>
            </w:pPr>
          </w:p>
        </w:tc>
        <w:tc>
          <w:tcPr>
            <w:tcW w:w="461" w:type="dxa"/>
          </w:tcPr>
          <w:p w14:paraId="0E00C12F" w14:textId="77777777" w:rsidR="00BB67E5" w:rsidRPr="007E4571" w:rsidRDefault="00BB67E5" w:rsidP="00242D91">
            <w:pPr>
              <w:ind w:firstLine="0"/>
              <w:jc w:val="center"/>
              <w:rPr>
                <w:sz w:val="22"/>
                <w:szCs w:val="22"/>
              </w:rPr>
            </w:pPr>
          </w:p>
        </w:tc>
        <w:tc>
          <w:tcPr>
            <w:tcW w:w="461" w:type="dxa"/>
          </w:tcPr>
          <w:p w14:paraId="220963CA" w14:textId="77777777" w:rsidR="00BB67E5" w:rsidRPr="007E4571" w:rsidRDefault="00BB67E5" w:rsidP="00242D91">
            <w:pPr>
              <w:ind w:firstLine="0"/>
              <w:jc w:val="center"/>
              <w:rPr>
                <w:sz w:val="22"/>
                <w:szCs w:val="22"/>
              </w:rPr>
            </w:pPr>
          </w:p>
        </w:tc>
        <w:tc>
          <w:tcPr>
            <w:tcW w:w="461" w:type="dxa"/>
          </w:tcPr>
          <w:p w14:paraId="1D7CE050" w14:textId="77777777" w:rsidR="00BB67E5" w:rsidRPr="007E4571" w:rsidRDefault="00BB67E5" w:rsidP="00242D91">
            <w:pPr>
              <w:ind w:firstLine="0"/>
              <w:jc w:val="center"/>
              <w:rPr>
                <w:sz w:val="22"/>
                <w:szCs w:val="22"/>
              </w:rPr>
            </w:pPr>
          </w:p>
        </w:tc>
      </w:tr>
      <w:tr w:rsidR="00BB67E5" w:rsidRPr="007E4571" w14:paraId="2A6C166B" w14:textId="5AB613C3" w:rsidTr="00BB67E5">
        <w:tc>
          <w:tcPr>
            <w:tcW w:w="690" w:type="dxa"/>
          </w:tcPr>
          <w:p w14:paraId="6B9FB8FB" w14:textId="225D5E47" w:rsidR="00BB67E5" w:rsidRPr="007E4571" w:rsidRDefault="00BB67E5" w:rsidP="00242D91">
            <w:pPr>
              <w:ind w:firstLine="0"/>
              <w:rPr>
                <w:sz w:val="18"/>
                <w:szCs w:val="18"/>
              </w:rPr>
            </w:pPr>
            <w:r w:rsidRPr="007E4571">
              <w:rPr>
                <w:sz w:val="18"/>
                <w:szCs w:val="18"/>
              </w:rPr>
              <w:t>RF19</w:t>
            </w:r>
          </w:p>
        </w:tc>
        <w:tc>
          <w:tcPr>
            <w:tcW w:w="461" w:type="dxa"/>
          </w:tcPr>
          <w:p w14:paraId="3C5D805A" w14:textId="77777777" w:rsidR="00BB67E5" w:rsidRPr="007E4571" w:rsidRDefault="00BB67E5" w:rsidP="00242D91">
            <w:pPr>
              <w:ind w:firstLine="0"/>
              <w:jc w:val="center"/>
              <w:rPr>
                <w:sz w:val="22"/>
                <w:szCs w:val="22"/>
              </w:rPr>
            </w:pPr>
          </w:p>
        </w:tc>
        <w:tc>
          <w:tcPr>
            <w:tcW w:w="461" w:type="dxa"/>
          </w:tcPr>
          <w:p w14:paraId="69886157" w14:textId="1386FB25" w:rsidR="00BB67E5" w:rsidRPr="007E4571" w:rsidRDefault="00BB67E5" w:rsidP="00242D91">
            <w:pPr>
              <w:ind w:firstLine="0"/>
              <w:jc w:val="center"/>
              <w:rPr>
                <w:sz w:val="22"/>
                <w:szCs w:val="22"/>
              </w:rPr>
            </w:pPr>
          </w:p>
        </w:tc>
        <w:tc>
          <w:tcPr>
            <w:tcW w:w="461" w:type="dxa"/>
          </w:tcPr>
          <w:p w14:paraId="09D9D8E6" w14:textId="77777777" w:rsidR="00BB67E5" w:rsidRPr="007E4571" w:rsidRDefault="00BB67E5" w:rsidP="00242D91">
            <w:pPr>
              <w:ind w:firstLine="0"/>
              <w:jc w:val="center"/>
              <w:rPr>
                <w:sz w:val="22"/>
                <w:szCs w:val="22"/>
              </w:rPr>
            </w:pPr>
          </w:p>
        </w:tc>
        <w:tc>
          <w:tcPr>
            <w:tcW w:w="490" w:type="dxa"/>
          </w:tcPr>
          <w:p w14:paraId="300B3B45" w14:textId="6A1D873B" w:rsidR="00BB67E5" w:rsidRPr="007E4571" w:rsidRDefault="00BB67E5" w:rsidP="00242D91">
            <w:pPr>
              <w:ind w:firstLine="0"/>
              <w:jc w:val="center"/>
              <w:rPr>
                <w:sz w:val="22"/>
                <w:szCs w:val="22"/>
              </w:rPr>
            </w:pPr>
          </w:p>
        </w:tc>
        <w:tc>
          <w:tcPr>
            <w:tcW w:w="461" w:type="dxa"/>
          </w:tcPr>
          <w:p w14:paraId="4D359B66" w14:textId="77777777" w:rsidR="00BB67E5" w:rsidRPr="007E4571" w:rsidRDefault="00BB67E5" w:rsidP="00242D91">
            <w:pPr>
              <w:ind w:firstLine="0"/>
              <w:jc w:val="center"/>
              <w:rPr>
                <w:sz w:val="22"/>
                <w:szCs w:val="22"/>
              </w:rPr>
            </w:pPr>
          </w:p>
        </w:tc>
        <w:tc>
          <w:tcPr>
            <w:tcW w:w="461" w:type="dxa"/>
          </w:tcPr>
          <w:p w14:paraId="39ED98CA" w14:textId="01344487" w:rsidR="00BB67E5" w:rsidRPr="007E4571" w:rsidRDefault="00BB67E5" w:rsidP="00242D91">
            <w:pPr>
              <w:ind w:firstLine="0"/>
              <w:jc w:val="center"/>
              <w:rPr>
                <w:sz w:val="22"/>
                <w:szCs w:val="22"/>
              </w:rPr>
            </w:pPr>
          </w:p>
        </w:tc>
        <w:tc>
          <w:tcPr>
            <w:tcW w:w="461" w:type="dxa"/>
          </w:tcPr>
          <w:p w14:paraId="45B274D0" w14:textId="77777777" w:rsidR="00BB67E5" w:rsidRPr="007E4571" w:rsidRDefault="00BB67E5" w:rsidP="00242D91">
            <w:pPr>
              <w:ind w:firstLine="0"/>
              <w:jc w:val="center"/>
              <w:rPr>
                <w:sz w:val="22"/>
                <w:szCs w:val="22"/>
              </w:rPr>
            </w:pPr>
          </w:p>
        </w:tc>
        <w:tc>
          <w:tcPr>
            <w:tcW w:w="461" w:type="dxa"/>
          </w:tcPr>
          <w:p w14:paraId="5EDEB3F0" w14:textId="77777777" w:rsidR="00BB67E5" w:rsidRPr="007E4571" w:rsidRDefault="00BB67E5" w:rsidP="00242D91">
            <w:pPr>
              <w:ind w:firstLine="0"/>
              <w:jc w:val="center"/>
              <w:rPr>
                <w:sz w:val="22"/>
                <w:szCs w:val="22"/>
              </w:rPr>
            </w:pPr>
          </w:p>
        </w:tc>
        <w:tc>
          <w:tcPr>
            <w:tcW w:w="545" w:type="dxa"/>
          </w:tcPr>
          <w:p w14:paraId="3DC7028D" w14:textId="3285A9B3" w:rsidR="00BB67E5" w:rsidRPr="007E4571" w:rsidRDefault="007E4571" w:rsidP="00242D91">
            <w:pPr>
              <w:ind w:firstLine="0"/>
              <w:jc w:val="center"/>
              <w:rPr>
                <w:sz w:val="22"/>
                <w:szCs w:val="22"/>
              </w:rPr>
            </w:pPr>
            <w:r w:rsidRPr="007E4571">
              <w:rPr>
                <w:sz w:val="22"/>
                <w:szCs w:val="22"/>
              </w:rPr>
              <w:t>X</w:t>
            </w:r>
          </w:p>
        </w:tc>
        <w:tc>
          <w:tcPr>
            <w:tcW w:w="461" w:type="dxa"/>
          </w:tcPr>
          <w:p w14:paraId="4DD9A8CA" w14:textId="77777777" w:rsidR="00BB67E5" w:rsidRPr="007E4571" w:rsidRDefault="00BB67E5" w:rsidP="00242D91">
            <w:pPr>
              <w:ind w:firstLine="0"/>
              <w:jc w:val="center"/>
              <w:rPr>
                <w:sz w:val="22"/>
                <w:szCs w:val="22"/>
              </w:rPr>
            </w:pPr>
          </w:p>
        </w:tc>
        <w:tc>
          <w:tcPr>
            <w:tcW w:w="461" w:type="dxa"/>
          </w:tcPr>
          <w:p w14:paraId="0349DBA4" w14:textId="77777777" w:rsidR="00BB67E5" w:rsidRPr="007E4571" w:rsidRDefault="00BB67E5" w:rsidP="00242D91">
            <w:pPr>
              <w:ind w:firstLine="0"/>
              <w:jc w:val="center"/>
              <w:rPr>
                <w:sz w:val="22"/>
                <w:szCs w:val="22"/>
              </w:rPr>
            </w:pPr>
          </w:p>
        </w:tc>
        <w:tc>
          <w:tcPr>
            <w:tcW w:w="461" w:type="dxa"/>
          </w:tcPr>
          <w:p w14:paraId="360793AB" w14:textId="77777777" w:rsidR="00BB67E5" w:rsidRPr="007E4571" w:rsidRDefault="00BB67E5" w:rsidP="00242D91">
            <w:pPr>
              <w:ind w:firstLine="0"/>
              <w:jc w:val="center"/>
              <w:rPr>
                <w:sz w:val="22"/>
                <w:szCs w:val="22"/>
              </w:rPr>
            </w:pPr>
          </w:p>
        </w:tc>
        <w:tc>
          <w:tcPr>
            <w:tcW w:w="461" w:type="dxa"/>
          </w:tcPr>
          <w:p w14:paraId="0AB170C7" w14:textId="77777777" w:rsidR="00BB67E5" w:rsidRPr="007E4571" w:rsidRDefault="00BB67E5" w:rsidP="00242D91">
            <w:pPr>
              <w:ind w:firstLine="0"/>
              <w:jc w:val="center"/>
              <w:rPr>
                <w:sz w:val="22"/>
                <w:szCs w:val="22"/>
              </w:rPr>
            </w:pPr>
          </w:p>
        </w:tc>
        <w:tc>
          <w:tcPr>
            <w:tcW w:w="461" w:type="dxa"/>
          </w:tcPr>
          <w:p w14:paraId="2ABD93C1" w14:textId="77777777" w:rsidR="00BB67E5" w:rsidRPr="007E4571" w:rsidRDefault="00BB67E5" w:rsidP="00242D91">
            <w:pPr>
              <w:ind w:firstLine="0"/>
              <w:jc w:val="center"/>
              <w:rPr>
                <w:sz w:val="22"/>
                <w:szCs w:val="22"/>
              </w:rPr>
            </w:pPr>
          </w:p>
        </w:tc>
        <w:tc>
          <w:tcPr>
            <w:tcW w:w="461" w:type="dxa"/>
          </w:tcPr>
          <w:p w14:paraId="5556E481" w14:textId="77777777" w:rsidR="00BB67E5" w:rsidRPr="007E4571" w:rsidRDefault="00BB67E5" w:rsidP="00242D91">
            <w:pPr>
              <w:ind w:firstLine="0"/>
              <w:jc w:val="center"/>
              <w:rPr>
                <w:sz w:val="22"/>
                <w:szCs w:val="22"/>
              </w:rPr>
            </w:pPr>
          </w:p>
        </w:tc>
        <w:tc>
          <w:tcPr>
            <w:tcW w:w="461" w:type="dxa"/>
          </w:tcPr>
          <w:p w14:paraId="6B9961C3" w14:textId="77777777" w:rsidR="00BB67E5" w:rsidRPr="007E4571" w:rsidRDefault="00BB67E5" w:rsidP="00242D91">
            <w:pPr>
              <w:ind w:firstLine="0"/>
              <w:jc w:val="center"/>
              <w:rPr>
                <w:sz w:val="22"/>
                <w:szCs w:val="22"/>
              </w:rPr>
            </w:pPr>
          </w:p>
        </w:tc>
        <w:tc>
          <w:tcPr>
            <w:tcW w:w="461" w:type="dxa"/>
          </w:tcPr>
          <w:p w14:paraId="61DB5C64" w14:textId="77777777" w:rsidR="00BB67E5" w:rsidRPr="007E4571" w:rsidRDefault="00BB67E5" w:rsidP="00242D91">
            <w:pPr>
              <w:ind w:firstLine="0"/>
              <w:jc w:val="center"/>
              <w:rPr>
                <w:sz w:val="22"/>
                <w:szCs w:val="22"/>
              </w:rPr>
            </w:pPr>
          </w:p>
        </w:tc>
        <w:tc>
          <w:tcPr>
            <w:tcW w:w="461" w:type="dxa"/>
          </w:tcPr>
          <w:p w14:paraId="16210140" w14:textId="77777777" w:rsidR="00BB67E5" w:rsidRPr="007E4571" w:rsidRDefault="00BB67E5" w:rsidP="00242D91">
            <w:pPr>
              <w:ind w:firstLine="0"/>
              <w:jc w:val="center"/>
              <w:rPr>
                <w:sz w:val="22"/>
                <w:szCs w:val="22"/>
              </w:rPr>
            </w:pPr>
          </w:p>
        </w:tc>
      </w:tr>
      <w:tr w:rsidR="00BB67E5" w:rsidRPr="007E4571" w14:paraId="4F8DEE75" w14:textId="0B39ACD3" w:rsidTr="00BB67E5">
        <w:tc>
          <w:tcPr>
            <w:tcW w:w="690" w:type="dxa"/>
          </w:tcPr>
          <w:p w14:paraId="11CE2F4D" w14:textId="787ACBD8" w:rsidR="00BB67E5" w:rsidRPr="007E4571" w:rsidRDefault="00BB67E5" w:rsidP="00242D91">
            <w:pPr>
              <w:ind w:firstLine="0"/>
              <w:rPr>
                <w:sz w:val="18"/>
                <w:szCs w:val="18"/>
              </w:rPr>
            </w:pPr>
            <w:r w:rsidRPr="007E4571">
              <w:rPr>
                <w:sz w:val="18"/>
                <w:szCs w:val="18"/>
              </w:rPr>
              <w:t>RF20</w:t>
            </w:r>
          </w:p>
        </w:tc>
        <w:tc>
          <w:tcPr>
            <w:tcW w:w="461" w:type="dxa"/>
          </w:tcPr>
          <w:p w14:paraId="46551A7D" w14:textId="77777777" w:rsidR="00BB67E5" w:rsidRPr="007E4571" w:rsidRDefault="00BB67E5" w:rsidP="00242D91">
            <w:pPr>
              <w:ind w:firstLine="0"/>
              <w:jc w:val="center"/>
              <w:rPr>
                <w:sz w:val="22"/>
                <w:szCs w:val="22"/>
              </w:rPr>
            </w:pPr>
          </w:p>
        </w:tc>
        <w:tc>
          <w:tcPr>
            <w:tcW w:w="461" w:type="dxa"/>
          </w:tcPr>
          <w:p w14:paraId="2DF95CF7" w14:textId="6A11C23A" w:rsidR="00BB67E5" w:rsidRPr="007E4571" w:rsidRDefault="00BB67E5" w:rsidP="00242D91">
            <w:pPr>
              <w:ind w:firstLine="0"/>
              <w:jc w:val="center"/>
              <w:rPr>
                <w:sz w:val="22"/>
                <w:szCs w:val="22"/>
              </w:rPr>
            </w:pPr>
          </w:p>
        </w:tc>
        <w:tc>
          <w:tcPr>
            <w:tcW w:w="461" w:type="dxa"/>
          </w:tcPr>
          <w:p w14:paraId="35151012" w14:textId="77777777" w:rsidR="00BB67E5" w:rsidRPr="007E4571" w:rsidRDefault="00BB67E5" w:rsidP="00242D91">
            <w:pPr>
              <w:ind w:firstLine="0"/>
              <w:jc w:val="center"/>
              <w:rPr>
                <w:sz w:val="22"/>
                <w:szCs w:val="22"/>
              </w:rPr>
            </w:pPr>
          </w:p>
        </w:tc>
        <w:tc>
          <w:tcPr>
            <w:tcW w:w="490" w:type="dxa"/>
          </w:tcPr>
          <w:p w14:paraId="52703EDB" w14:textId="0562A9B4" w:rsidR="00BB67E5" w:rsidRPr="007E4571" w:rsidRDefault="00BB67E5" w:rsidP="00242D91">
            <w:pPr>
              <w:ind w:firstLine="0"/>
              <w:jc w:val="center"/>
              <w:rPr>
                <w:sz w:val="22"/>
                <w:szCs w:val="22"/>
              </w:rPr>
            </w:pPr>
          </w:p>
        </w:tc>
        <w:tc>
          <w:tcPr>
            <w:tcW w:w="461" w:type="dxa"/>
          </w:tcPr>
          <w:p w14:paraId="7C071826" w14:textId="77777777" w:rsidR="00BB67E5" w:rsidRPr="007E4571" w:rsidRDefault="00BB67E5" w:rsidP="00242D91">
            <w:pPr>
              <w:ind w:firstLine="0"/>
              <w:jc w:val="center"/>
              <w:rPr>
                <w:sz w:val="22"/>
                <w:szCs w:val="22"/>
              </w:rPr>
            </w:pPr>
          </w:p>
        </w:tc>
        <w:tc>
          <w:tcPr>
            <w:tcW w:w="461" w:type="dxa"/>
          </w:tcPr>
          <w:p w14:paraId="37282A35" w14:textId="1C978647" w:rsidR="00BB67E5" w:rsidRPr="007E4571" w:rsidRDefault="00BB67E5" w:rsidP="00242D91">
            <w:pPr>
              <w:ind w:firstLine="0"/>
              <w:jc w:val="center"/>
              <w:rPr>
                <w:sz w:val="22"/>
                <w:szCs w:val="22"/>
              </w:rPr>
            </w:pPr>
          </w:p>
        </w:tc>
        <w:tc>
          <w:tcPr>
            <w:tcW w:w="461" w:type="dxa"/>
          </w:tcPr>
          <w:p w14:paraId="0793665A" w14:textId="77777777" w:rsidR="00BB67E5" w:rsidRPr="007E4571" w:rsidRDefault="00BB67E5" w:rsidP="00242D91">
            <w:pPr>
              <w:ind w:firstLine="0"/>
              <w:jc w:val="center"/>
              <w:rPr>
                <w:sz w:val="22"/>
                <w:szCs w:val="22"/>
              </w:rPr>
            </w:pPr>
          </w:p>
        </w:tc>
        <w:tc>
          <w:tcPr>
            <w:tcW w:w="461" w:type="dxa"/>
          </w:tcPr>
          <w:p w14:paraId="327D4BED" w14:textId="77777777" w:rsidR="00BB67E5" w:rsidRPr="007E4571" w:rsidRDefault="00BB67E5" w:rsidP="00242D91">
            <w:pPr>
              <w:ind w:firstLine="0"/>
              <w:jc w:val="center"/>
              <w:rPr>
                <w:sz w:val="22"/>
                <w:szCs w:val="22"/>
              </w:rPr>
            </w:pPr>
          </w:p>
        </w:tc>
        <w:tc>
          <w:tcPr>
            <w:tcW w:w="545" w:type="dxa"/>
          </w:tcPr>
          <w:p w14:paraId="6B3091D4" w14:textId="3F696552" w:rsidR="00BB67E5" w:rsidRPr="007E4571" w:rsidRDefault="007E4571" w:rsidP="00242D91">
            <w:pPr>
              <w:ind w:firstLine="0"/>
              <w:jc w:val="center"/>
              <w:rPr>
                <w:sz w:val="22"/>
                <w:szCs w:val="22"/>
              </w:rPr>
            </w:pPr>
            <w:r w:rsidRPr="007E4571">
              <w:rPr>
                <w:sz w:val="22"/>
                <w:szCs w:val="22"/>
              </w:rPr>
              <w:t>X</w:t>
            </w:r>
          </w:p>
        </w:tc>
        <w:tc>
          <w:tcPr>
            <w:tcW w:w="461" w:type="dxa"/>
          </w:tcPr>
          <w:p w14:paraId="0BF58879" w14:textId="77777777" w:rsidR="00BB67E5" w:rsidRPr="007E4571" w:rsidRDefault="00BB67E5" w:rsidP="00242D91">
            <w:pPr>
              <w:ind w:firstLine="0"/>
              <w:jc w:val="center"/>
              <w:rPr>
                <w:sz w:val="22"/>
                <w:szCs w:val="22"/>
              </w:rPr>
            </w:pPr>
          </w:p>
        </w:tc>
        <w:tc>
          <w:tcPr>
            <w:tcW w:w="461" w:type="dxa"/>
          </w:tcPr>
          <w:p w14:paraId="0137241C" w14:textId="77777777" w:rsidR="00BB67E5" w:rsidRPr="007E4571" w:rsidRDefault="00BB67E5" w:rsidP="00242D91">
            <w:pPr>
              <w:ind w:firstLine="0"/>
              <w:jc w:val="center"/>
              <w:rPr>
                <w:sz w:val="22"/>
                <w:szCs w:val="22"/>
              </w:rPr>
            </w:pPr>
          </w:p>
        </w:tc>
        <w:tc>
          <w:tcPr>
            <w:tcW w:w="461" w:type="dxa"/>
          </w:tcPr>
          <w:p w14:paraId="5CE062F4" w14:textId="77777777" w:rsidR="00BB67E5" w:rsidRPr="007E4571" w:rsidRDefault="00BB67E5" w:rsidP="00242D91">
            <w:pPr>
              <w:ind w:firstLine="0"/>
              <w:jc w:val="center"/>
              <w:rPr>
                <w:sz w:val="22"/>
                <w:szCs w:val="22"/>
              </w:rPr>
            </w:pPr>
          </w:p>
        </w:tc>
        <w:tc>
          <w:tcPr>
            <w:tcW w:w="461" w:type="dxa"/>
          </w:tcPr>
          <w:p w14:paraId="3F7B0B4E" w14:textId="77777777" w:rsidR="00BB67E5" w:rsidRPr="007E4571" w:rsidRDefault="00BB67E5" w:rsidP="00242D91">
            <w:pPr>
              <w:ind w:firstLine="0"/>
              <w:jc w:val="center"/>
              <w:rPr>
                <w:sz w:val="22"/>
                <w:szCs w:val="22"/>
              </w:rPr>
            </w:pPr>
          </w:p>
        </w:tc>
        <w:tc>
          <w:tcPr>
            <w:tcW w:w="461" w:type="dxa"/>
          </w:tcPr>
          <w:p w14:paraId="5A32A9E5" w14:textId="77777777" w:rsidR="00BB67E5" w:rsidRPr="007E4571" w:rsidRDefault="00BB67E5" w:rsidP="00242D91">
            <w:pPr>
              <w:ind w:firstLine="0"/>
              <w:jc w:val="center"/>
              <w:rPr>
                <w:sz w:val="22"/>
                <w:szCs w:val="22"/>
              </w:rPr>
            </w:pPr>
          </w:p>
        </w:tc>
        <w:tc>
          <w:tcPr>
            <w:tcW w:w="461" w:type="dxa"/>
          </w:tcPr>
          <w:p w14:paraId="7EEEF3EE" w14:textId="77777777" w:rsidR="00BB67E5" w:rsidRPr="007E4571" w:rsidRDefault="00BB67E5" w:rsidP="00242D91">
            <w:pPr>
              <w:ind w:firstLine="0"/>
              <w:jc w:val="center"/>
              <w:rPr>
                <w:sz w:val="22"/>
                <w:szCs w:val="22"/>
              </w:rPr>
            </w:pPr>
          </w:p>
        </w:tc>
        <w:tc>
          <w:tcPr>
            <w:tcW w:w="461" w:type="dxa"/>
          </w:tcPr>
          <w:p w14:paraId="5435FDB5" w14:textId="77777777" w:rsidR="00BB67E5" w:rsidRPr="007E4571" w:rsidRDefault="00BB67E5" w:rsidP="00242D91">
            <w:pPr>
              <w:ind w:firstLine="0"/>
              <w:jc w:val="center"/>
              <w:rPr>
                <w:sz w:val="22"/>
                <w:szCs w:val="22"/>
              </w:rPr>
            </w:pPr>
          </w:p>
        </w:tc>
        <w:tc>
          <w:tcPr>
            <w:tcW w:w="461" w:type="dxa"/>
          </w:tcPr>
          <w:p w14:paraId="037CCD64" w14:textId="77777777" w:rsidR="00BB67E5" w:rsidRPr="007E4571" w:rsidRDefault="00BB67E5" w:rsidP="00242D91">
            <w:pPr>
              <w:ind w:firstLine="0"/>
              <w:jc w:val="center"/>
              <w:rPr>
                <w:sz w:val="22"/>
                <w:szCs w:val="22"/>
              </w:rPr>
            </w:pPr>
          </w:p>
        </w:tc>
        <w:tc>
          <w:tcPr>
            <w:tcW w:w="461" w:type="dxa"/>
          </w:tcPr>
          <w:p w14:paraId="3EA7D373" w14:textId="77777777" w:rsidR="00BB67E5" w:rsidRPr="007E4571" w:rsidRDefault="00BB67E5" w:rsidP="00242D91">
            <w:pPr>
              <w:ind w:firstLine="0"/>
              <w:jc w:val="center"/>
              <w:rPr>
                <w:sz w:val="22"/>
                <w:szCs w:val="22"/>
              </w:rPr>
            </w:pPr>
          </w:p>
        </w:tc>
      </w:tr>
      <w:tr w:rsidR="00BB67E5" w:rsidRPr="007E4571" w14:paraId="56F5EFBB" w14:textId="4767B07A" w:rsidTr="00BB67E5">
        <w:tc>
          <w:tcPr>
            <w:tcW w:w="690" w:type="dxa"/>
          </w:tcPr>
          <w:p w14:paraId="6CECF4CD" w14:textId="6915414D" w:rsidR="00BB67E5" w:rsidRPr="007E4571" w:rsidRDefault="00BB67E5" w:rsidP="00242D91">
            <w:pPr>
              <w:ind w:firstLine="0"/>
              <w:rPr>
                <w:sz w:val="18"/>
                <w:szCs w:val="18"/>
              </w:rPr>
            </w:pPr>
            <w:r w:rsidRPr="007E4571">
              <w:rPr>
                <w:sz w:val="18"/>
                <w:szCs w:val="18"/>
              </w:rPr>
              <w:t>RF21</w:t>
            </w:r>
          </w:p>
        </w:tc>
        <w:tc>
          <w:tcPr>
            <w:tcW w:w="461" w:type="dxa"/>
          </w:tcPr>
          <w:p w14:paraId="19438D54" w14:textId="77777777" w:rsidR="00BB67E5" w:rsidRPr="007E4571" w:rsidRDefault="00BB67E5" w:rsidP="00242D91">
            <w:pPr>
              <w:ind w:firstLine="0"/>
              <w:jc w:val="center"/>
              <w:rPr>
                <w:sz w:val="22"/>
                <w:szCs w:val="22"/>
              </w:rPr>
            </w:pPr>
          </w:p>
        </w:tc>
        <w:tc>
          <w:tcPr>
            <w:tcW w:w="461" w:type="dxa"/>
          </w:tcPr>
          <w:p w14:paraId="5978417A" w14:textId="49E60B12" w:rsidR="00BB67E5" w:rsidRPr="007E4571" w:rsidRDefault="00BB67E5" w:rsidP="00242D91">
            <w:pPr>
              <w:ind w:firstLine="0"/>
              <w:jc w:val="center"/>
              <w:rPr>
                <w:sz w:val="22"/>
                <w:szCs w:val="22"/>
              </w:rPr>
            </w:pPr>
          </w:p>
        </w:tc>
        <w:tc>
          <w:tcPr>
            <w:tcW w:w="461" w:type="dxa"/>
          </w:tcPr>
          <w:p w14:paraId="65988CCD" w14:textId="77777777" w:rsidR="00BB67E5" w:rsidRPr="007E4571" w:rsidRDefault="00BB67E5" w:rsidP="00242D91">
            <w:pPr>
              <w:ind w:firstLine="0"/>
              <w:jc w:val="center"/>
              <w:rPr>
                <w:sz w:val="22"/>
                <w:szCs w:val="22"/>
              </w:rPr>
            </w:pPr>
          </w:p>
        </w:tc>
        <w:tc>
          <w:tcPr>
            <w:tcW w:w="490" w:type="dxa"/>
          </w:tcPr>
          <w:p w14:paraId="7574B976" w14:textId="0416466E" w:rsidR="00BB67E5" w:rsidRPr="007E4571" w:rsidRDefault="00BB67E5" w:rsidP="00242D91">
            <w:pPr>
              <w:ind w:firstLine="0"/>
              <w:jc w:val="center"/>
              <w:rPr>
                <w:sz w:val="22"/>
                <w:szCs w:val="22"/>
              </w:rPr>
            </w:pPr>
          </w:p>
        </w:tc>
        <w:tc>
          <w:tcPr>
            <w:tcW w:w="461" w:type="dxa"/>
          </w:tcPr>
          <w:p w14:paraId="3B06DDA6" w14:textId="77777777" w:rsidR="00BB67E5" w:rsidRPr="007E4571" w:rsidRDefault="00BB67E5" w:rsidP="00242D91">
            <w:pPr>
              <w:ind w:firstLine="0"/>
              <w:jc w:val="center"/>
              <w:rPr>
                <w:sz w:val="22"/>
                <w:szCs w:val="22"/>
              </w:rPr>
            </w:pPr>
          </w:p>
        </w:tc>
        <w:tc>
          <w:tcPr>
            <w:tcW w:w="461" w:type="dxa"/>
          </w:tcPr>
          <w:p w14:paraId="19FBE366" w14:textId="37365926" w:rsidR="00BB67E5" w:rsidRPr="007E4571" w:rsidRDefault="00BB67E5" w:rsidP="00242D91">
            <w:pPr>
              <w:ind w:firstLine="0"/>
              <w:jc w:val="center"/>
              <w:rPr>
                <w:sz w:val="22"/>
                <w:szCs w:val="22"/>
              </w:rPr>
            </w:pPr>
          </w:p>
        </w:tc>
        <w:tc>
          <w:tcPr>
            <w:tcW w:w="461" w:type="dxa"/>
          </w:tcPr>
          <w:p w14:paraId="36EAE235" w14:textId="77777777" w:rsidR="00BB67E5" w:rsidRPr="007E4571" w:rsidRDefault="00BB67E5" w:rsidP="00242D91">
            <w:pPr>
              <w:ind w:firstLine="0"/>
              <w:jc w:val="center"/>
              <w:rPr>
                <w:sz w:val="22"/>
                <w:szCs w:val="22"/>
              </w:rPr>
            </w:pPr>
          </w:p>
        </w:tc>
        <w:tc>
          <w:tcPr>
            <w:tcW w:w="461" w:type="dxa"/>
          </w:tcPr>
          <w:p w14:paraId="42835E0B" w14:textId="77777777" w:rsidR="00BB67E5" w:rsidRPr="007E4571" w:rsidRDefault="00BB67E5" w:rsidP="00242D91">
            <w:pPr>
              <w:ind w:firstLine="0"/>
              <w:jc w:val="center"/>
              <w:rPr>
                <w:sz w:val="22"/>
                <w:szCs w:val="22"/>
              </w:rPr>
            </w:pPr>
          </w:p>
        </w:tc>
        <w:tc>
          <w:tcPr>
            <w:tcW w:w="545" w:type="dxa"/>
          </w:tcPr>
          <w:p w14:paraId="5304DD3F" w14:textId="1749F706" w:rsidR="00BB67E5" w:rsidRPr="007E4571" w:rsidRDefault="007E4571" w:rsidP="00242D91">
            <w:pPr>
              <w:ind w:firstLine="0"/>
              <w:jc w:val="center"/>
              <w:rPr>
                <w:sz w:val="22"/>
                <w:szCs w:val="22"/>
              </w:rPr>
            </w:pPr>
            <w:r w:rsidRPr="007E4571">
              <w:rPr>
                <w:sz w:val="22"/>
                <w:szCs w:val="22"/>
              </w:rPr>
              <w:t>X</w:t>
            </w:r>
          </w:p>
        </w:tc>
        <w:tc>
          <w:tcPr>
            <w:tcW w:w="461" w:type="dxa"/>
          </w:tcPr>
          <w:p w14:paraId="2BED682D" w14:textId="77777777" w:rsidR="00BB67E5" w:rsidRPr="007E4571" w:rsidRDefault="00BB67E5" w:rsidP="00242D91">
            <w:pPr>
              <w:ind w:firstLine="0"/>
              <w:jc w:val="center"/>
              <w:rPr>
                <w:sz w:val="22"/>
                <w:szCs w:val="22"/>
              </w:rPr>
            </w:pPr>
          </w:p>
        </w:tc>
        <w:tc>
          <w:tcPr>
            <w:tcW w:w="461" w:type="dxa"/>
          </w:tcPr>
          <w:p w14:paraId="768B1978" w14:textId="77777777" w:rsidR="00BB67E5" w:rsidRPr="007E4571" w:rsidRDefault="00BB67E5" w:rsidP="00242D91">
            <w:pPr>
              <w:ind w:firstLine="0"/>
              <w:jc w:val="center"/>
              <w:rPr>
                <w:sz w:val="22"/>
                <w:szCs w:val="22"/>
              </w:rPr>
            </w:pPr>
          </w:p>
        </w:tc>
        <w:tc>
          <w:tcPr>
            <w:tcW w:w="461" w:type="dxa"/>
          </w:tcPr>
          <w:p w14:paraId="0763912F" w14:textId="77777777" w:rsidR="00BB67E5" w:rsidRPr="007E4571" w:rsidRDefault="00BB67E5" w:rsidP="00242D91">
            <w:pPr>
              <w:ind w:firstLine="0"/>
              <w:jc w:val="center"/>
              <w:rPr>
                <w:sz w:val="22"/>
                <w:szCs w:val="22"/>
              </w:rPr>
            </w:pPr>
          </w:p>
        </w:tc>
        <w:tc>
          <w:tcPr>
            <w:tcW w:w="461" w:type="dxa"/>
          </w:tcPr>
          <w:p w14:paraId="7C9E84B9" w14:textId="77777777" w:rsidR="00BB67E5" w:rsidRPr="007E4571" w:rsidRDefault="00BB67E5" w:rsidP="00242D91">
            <w:pPr>
              <w:ind w:firstLine="0"/>
              <w:jc w:val="center"/>
              <w:rPr>
                <w:sz w:val="22"/>
                <w:szCs w:val="22"/>
              </w:rPr>
            </w:pPr>
          </w:p>
        </w:tc>
        <w:tc>
          <w:tcPr>
            <w:tcW w:w="461" w:type="dxa"/>
          </w:tcPr>
          <w:p w14:paraId="4C352808" w14:textId="77777777" w:rsidR="00BB67E5" w:rsidRPr="007E4571" w:rsidRDefault="00BB67E5" w:rsidP="00242D91">
            <w:pPr>
              <w:ind w:firstLine="0"/>
              <w:jc w:val="center"/>
              <w:rPr>
                <w:sz w:val="22"/>
                <w:szCs w:val="22"/>
              </w:rPr>
            </w:pPr>
          </w:p>
        </w:tc>
        <w:tc>
          <w:tcPr>
            <w:tcW w:w="461" w:type="dxa"/>
          </w:tcPr>
          <w:p w14:paraId="170AED57" w14:textId="77777777" w:rsidR="00BB67E5" w:rsidRPr="007E4571" w:rsidRDefault="00BB67E5" w:rsidP="00242D91">
            <w:pPr>
              <w:ind w:firstLine="0"/>
              <w:jc w:val="center"/>
              <w:rPr>
                <w:sz w:val="22"/>
                <w:szCs w:val="22"/>
              </w:rPr>
            </w:pPr>
          </w:p>
        </w:tc>
        <w:tc>
          <w:tcPr>
            <w:tcW w:w="461" w:type="dxa"/>
          </w:tcPr>
          <w:p w14:paraId="2441B91A" w14:textId="77777777" w:rsidR="00BB67E5" w:rsidRPr="007E4571" w:rsidRDefault="00BB67E5" w:rsidP="00242D91">
            <w:pPr>
              <w:ind w:firstLine="0"/>
              <w:jc w:val="center"/>
              <w:rPr>
                <w:sz w:val="22"/>
                <w:szCs w:val="22"/>
              </w:rPr>
            </w:pPr>
          </w:p>
        </w:tc>
        <w:tc>
          <w:tcPr>
            <w:tcW w:w="461" w:type="dxa"/>
          </w:tcPr>
          <w:p w14:paraId="623FA761" w14:textId="77777777" w:rsidR="00BB67E5" w:rsidRPr="007E4571" w:rsidRDefault="00BB67E5" w:rsidP="00242D91">
            <w:pPr>
              <w:ind w:firstLine="0"/>
              <w:jc w:val="center"/>
              <w:rPr>
                <w:sz w:val="22"/>
                <w:szCs w:val="22"/>
              </w:rPr>
            </w:pPr>
          </w:p>
        </w:tc>
        <w:tc>
          <w:tcPr>
            <w:tcW w:w="461" w:type="dxa"/>
          </w:tcPr>
          <w:p w14:paraId="6FEA2005" w14:textId="77777777" w:rsidR="00BB67E5" w:rsidRPr="007E4571" w:rsidRDefault="00BB67E5" w:rsidP="00242D91">
            <w:pPr>
              <w:ind w:firstLine="0"/>
              <w:jc w:val="center"/>
              <w:rPr>
                <w:sz w:val="22"/>
                <w:szCs w:val="22"/>
              </w:rPr>
            </w:pPr>
          </w:p>
        </w:tc>
      </w:tr>
      <w:tr w:rsidR="00BB67E5" w:rsidRPr="007E4571" w14:paraId="7ACFCE08" w14:textId="03DB48A5" w:rsidTr="00BB67E5">
        <w:tc>
          <w:tcPr>
            <w:tcW w:w="690" w:type="dxa"/>
          </w:tcPr>
          <w:p w14:paraId="6F100A8A" w14:textId="480FE790" w:rsidR="00BB67E5" w:rsidRPr="007E4571" w:rsidRDefault="00BB67E5" w:rsidP="00242D91">
            <w:pPr>
              <w:ind w:firstLine="0"/>
              <w:rPr>
                <w:sz w:val="18"/>
                <w:szCs w:val="18"/>
              </w:rPr>
            </w:pPr>
            <w:r w:rsidRPr="007E4571">
              <w:rPr>
                <w:sz w:val="18"/>
                <w:szCs w:val="18"/>
              </w:rPr>
              <w:t>RF22</w:t>
            </w:r>
          </w:p>
        </w:tc>
        <w:tc>
          <w:tcPr>
            <w:tcW w:w="461" w:type="dxa"/>
          </w:tcPr>
          <w:p w14:paraId="1F495A32" w14:textId="77777777" w:rsidR="00BB67E5" w:rsidRPr="007E4571" w:rsidRDefault="00BB67E5" w:rsidP="00242D91">
            <w:pPr>
              <w:ind w:firstLine="0"/>
              <w:jc w:val="center"/>
              <w:rPr>
                <w:sz w:val="22"/>
                <w:szCs w:val="22"/>
              </w:rPr>
            </w:pPr>
          </w:p>
        </w:tc>
        <w:tc>
          <w:tcPr>
            <w:tcW w:w="461" w:type="dxa"/>
          </w:tcPr>
          <w:p w14:paraId="557145C0" w14:textId="4F91968C" w:rsidR="00BB67E5" w:rsidRPr="007E4571" w:rsidRDefault="00BB67E5" w:rsidP="00242D91">
            <w:pPr>
              <w:ind w:firstLine="0"/>
              <w:jc w:val="center"/>
              <w:rPr>
                <w:sz w:val="22"/>
                <w:szCs w:val="22"/>
              </w:rPr>
            </w:pPr>
          </w:p>
        </w:tc>
        <w:tc>
          <w:tcPr>
            <w:tcW w:w="461" w:type="dxa"/>
          </w:tcPr>
          <w:p w14:paraId="4C640615" w14:textId="77777777" w:rsidR="00BB67E5" w:rsidRPr="007E4571" w:rsidRDefault="00BB67E5" w:rsidP="00242D91">
            <w:pPr>
              <w:ind w:firstLine="0"/>
              <w:jc w:val="center"/>
              <w:rPr>
                <w:sz w:val="22"/>
                <w:szCs w:val="22"/>
              </w:rPr>
            </w:pPr>
          </w:p>
        </w:tc>
        <w:tc>
          <w:tcPr>
            <w:tcW w:w="490" w:type="dxa"/>
          </w:tcPr>
          <w:p w14:paraId="758DBF46" w14:textId="285E8012" w:rsidR="00BB67E5" w:rsidRPr="007E4571" w:rsidRDefault="00BB67E5" w:rsidP="00242D91">
            <w:pPr>
              <w:ind w:firstLine="0"/>
              <w:jc w:val="center"/>
              <w:rPr>
                <w:sz w:val="22"/>
                <w:szCs w:val="22"/>
              </w:rPr>
            </w:pPr>
          </w:p>
        </w:tc>
        <w:tc>
          <w:tcPr>
            <w:tcW w:w="461" w:type="dxa"/>
          </w:tcPr>
          <w:p w14:paraId="5B2F33CC" w14:textId="77777777" w:rsidR="00BB67E5" w:rsidRPr="007E4571" w:rsidRDefault="00BB67E5" w:rsidP="00242D91">
            <w:pPr>
              <w:ind w:firstLine="0"/>
              <w:jc w:val="center"/>
              <w:rPr>
                <w:sz w:val="22"/>
                <w:szCs w:val="22"/>
              </w:rPr>
            </w:pPr>
          </w:p>
        </w:tc>
        <w:tc>
          <w:tcPr>
            <w:tcW w:w="461" w:type="dxa"/>
          </w:tcPr>
          <w:p w14:paraId="59EFC92E" w14:textId="1171F0CA" w:rsidR="00BB67E5" w:rsidRPr="007E4571" w:rsidRDefault="00BB67E5" w:rsidP="00242D91">
            <w:pPr>
              <w:ind w:firstLine="0"/>
              <w:jc w:val="center"/>
              <w:rPr>
                <w:sz w:val="22"/>
                <w:szCs w:val="22"/>
              </w:rPr>
            </w:pPr>
          </w:p>
        </w:tc>
        <w:tc>
          <w:tcPr>
            <w:tcW w:w="461" w:type="dxa"/>
          </w:tcPr>
          <w:p w14:paraId="2BF7678C" w14:textId="77777777" w:rsidR="00BB67E5" w:rsidRPr="007E4571" w:rsidRDefault="00BB67E5" w:rsidP="00242D91">
            <w:pPr>
              <w:ind w:firstLine="0"/>
              <w:jc w:val="center"/>
              <w:rPr>
                <w:sz w:val="22"/>
                <w:szCs w:val="22"/>
              </w:rPr>
            </w:pPr>
          </w:p>
        </w:tc>
        <w:tc>
          <w:tcPr>
            <w:tcW w:w="461" w:type="dxa"/>
          </w:tcPr>
          <w:p w14:paraId="6B9F8DE4" w14:textId="77777777" w:rsidR="00BB67E5" w:rsidRPr="007E4571" w:rsidRDefault="00BB67E5" w:rsidP="00242D91">
            <w:pPr>
              <w:ind w:firstLine="0"/>
              <w:jc w:val="center"/>
              <w:rPr>
                <w:sz w:val="22"/>
                <w:szCs w:val="22"/>
              </w:rPr>
            </w:pPr>
          </w:p>
        </w:tc>
        <w:tc>
          <w:tcPr>
            <w:tcW w:w="545" w:type="dxa"/>
          </w:tcPr>
          <w:p w14:paraId="691B850B" w14:textId="6FB9F56B" w:rsidR="00BB67E5" w:rsidRPr="007E4571" w:rsidRDefault="007E4571" w:rsidP="00242D91">
            <w:pPr>
              <w:ind w:firstLine="0"/>
              <w:jc w:val="center"/>
              <w:rPr>
                <w:sz w:val="22"/>
                <w:szCs w:val="22"/>
              </w:rPr>
            </w:pPr>
            <w:r w:rsidRPr="007E4571">
              <w:rPr>
                <w:sz w:val="22"/>
                <w:szCs w:val="22"/>
              </w:rPr>
              <w:t>X</w:t>
            </w:r>
          </w:p>
        </w:tc>
        <w:tc>
          <w:tcPr>
            <w:tcW w:w="461" w:type="dxa"/>
          </w:tcPr>
          <w:p w14:paraId="332D976A" w14:textId="77777777" w:rsidR="00BB67E5" w:rsidRPr="007E4571" w:rsidRDefault="00BB67E5" w:rsidP="00242D91">
            <w:pPr>
              <w:ind w:firstLine="0"/>
              <w:jc w:val="center"/>
              <w:rPr>
                <w:sz w:val="22"/>
                <w:szCs w:val="22"/>
              </w:rPr>
            </w:pPr>
          </w:p>
        </w:tc>
        <w:tc>
          <w:tcPr>
            <w:tcW w:w="461" w:type="dxa"/>
          </w:tcPr>
          <w:p w14:paraId="7854CB22" w14:textId="77777777" w:rsidR="00BB67E5" w:rsidRPr="007E4571" w:rsidRDefault="00BB67E5" w:rsidP="00242D91">
            <w:pPr>
              <w:ind w:firstLine="0"/>
              <w:jc w:val="center"/>
              <w:rPr>
                <w:sz w:val="22"/>
                <w:szCs w:val="22"/>
              </w:rPr>
            </w:pPr>
          </w:p>
        </w:tc>
        <w:tc>
          <w:tcPr>
            <w:tcW w:w="461" w:type="dxa"/>
          </w:tcPr>
          <w:p w14:paraId="5C68A127" w14:textId="77777777" w:rsidR="00BB67E5" w:rsidRPr="007E4571" w:rsidRDefault="00BB67E5" w:rsidP="00242D91">
            <w:pPr>
              <w:ind w:firstLine="0"/>
              <w:jc w:val="center"/>
              <w:rPr>
                <w:sz w:val="22"/>
                <w:szCs w:val="22"/>
              </w:rPr>
            </w:pPr>
          </w:p>
        </w:tc>
        <w:tc>
          <w:tcPr>
            <w:tcW w:w="461" w:type="dxa"/>
          </w:tcPr>
          <w:p w14:paraId="5D228B1A" w14:textId="77777777" w:rsidR="00BB67E5" w:rsidRPr="007E4571" w:rsidRDefault="00BB67E5" w:rsidP="00242D91">
            <w:pPr>
              <w:ind w:firstLine="0"/>
              <w:jc w:val="center"/>
              <w:rPr>
                <w:sz w:val="22"/>
                <w:szCs w:val="22"/>
              </w:rPr>
            </w:pPr>
          </w:p>
        </w:tc>
        <w:tc>
          <w:tcPr>
            <w:tcW w:w="461" w:type="dxa"/>
          </w:tcPr>
          <w:p w14:paraId="7494AF6C" w14:textId="77777777" w:rsidR="00BB67E5" w:rsidRPr="007E4571" w:rsidRDefault="00BB67E5" w:rsidP="00242D91">
            <w:pPr>
              <w:ind w:firstLine="0"/>
              <w:jc w:val="center"/>
              <w:rPr>
                <w:sz w:val="22"/>
                <w:szCs w:val="22"/>
              </w:rPr>
            </w:pPr>
          </w:p>
        </w:tc>
        <w:tc>
          <w:tcPr>
            <w:tcW w:w="461" w:type="dxa"/>
          </w:tcPr>
          <w:p w14:paraId="41F34A91" w14:textId="77777777" w:rsidR="00BB67E5" w:rsidRPr="007E4571" w:rsidRDefault="00BB67E5" w:rsidP="00242D91">
            <w:pPr>
              <w:ind w:firstLine="0"/>
              <w:jc w:val="center"/>
              <w:rPr>
                <w:sz w:val="22"/>
                <w:szCs w:val="22"/>
              </w:rPr>
            </w:pPr>
          </w:p>
        </w:tc>
        <w:tc>
          <w:tcPr>
            <w:tcW w:w="461" w:type="dxa"/>
          </w:tcPr>
          <w:p w14:paraId="6BCB5ED5" w14:textId="77777777" w:rsidR="00BB67E5" w:rsidRPr="007E4571" w:rsidRDefault="00BB67E5" w:rsidP="00242D91">
            <w:pPr>
              <w:ind w:firstLine="0"/>
              <w:jc w:val="center"/>
              <w:rPr>
                <w:sz w:val="22"/>
                <w:szCs w:val="22"/>
              </w:rPr>
            </w:pPr>
          </w:p>
        </w:tc>
        <w:tc>
          <w:tcPr>
            <w:tcW w:w="461" w:type="dxa"/>
          </w:tcPr>
          <w:p w14:paraId="41F0F04E" w14:textId="77777777" w:rsidR="00BB67E5" w:rsidRPr="007E4571" w:rsidRDefault="00BB67E5" w:rsidP="00242D91">
            <w:pPr>
              <w:ind w:firstLine="0"/>
              <w:jc w:val="center"/>
              <w:rPr>
                <w:sz w:val="22"/>
                <w:szCs w:val="22"/>
              </w:rPr>
            </w:pPr>
          </w:p>
        </w:tc>
        <w:tc>
          <w:tcPr>
            <w:tcW w:w="461" w:type="dxa"/>
          </w:tcPr>
          <w:p w14:paraId="0E7E99EB" w14:textId="77777777" w:rsidR="00BB67E5" w:rsidRPr="007E4571" w:rsidRDefault="00BB67E5" w:rsidP="00242D91">
            <w:pPr>
              <w:ind w:firstLine="0"/>
              <w:jc w:val="center"/>
              <w:rPr>
                <w:sz w:val="22"/>
                <w:szCs w:val="22"/>
              </w:rPr>
            </w:pPr>
          </w:p>
        </w:tc>
      </w:tr>
      <w:tr w:rsidR="00BB67E5" w:rsidRPr="007E4571" w14:paraId="60667A72" w14:textId="29E373C9" w:rsidTr="00BB67E5">
        <w:tc>
          <w:tcPr>
            <w:tcW w:w="690" w:type="dxa"/>
          </w:tcPr>
          <w:p w14:paraId="3E523937" w14:textId="404BA3AF" w:rsidR="00BB67E5" w:rsidRPr="007E4571" w:rsidRDefault="00BB67E5" w:rsidP="00242D91">
            <w:pPr>
              <w:ind w:firstLine="0"/>
              <w:rPr>
                <w:sz w:val="18"/>
                <w:szCs w:val="18"/>
              </w:rPr>
            </w:pPr>
            <w:r w:rsidRPr="007E4571">
              <w:rPr>
                <w:sz w:val="18"/>
                <w:szCs w:val="18"/>
              </w:rPr>
              <w:t>RF23</w:t>
            </w:r>
          </w:p>
        </w:tc>
        <w:tc>
          <w:tcPr>
            <w:tcW w:w="461" w:type="dxa"/>
          </w:tcPr>
          <w:p w14:paraId="4E82FF7C" w14:textId="77777777" w:rsidR="00BB67E5" w:rsidRPr="007E4571" w:rsidRDefault="00BB67E5" w:rsidP="00242D91">
            <w:pPr>
              <w:ind w:firstLine="0"/>
              <w:jc w:val="center"/>
              <w:rPr>
                <w:sz w:val="22"/>
                <w:szCs w:val="22"/>
              </w:rPr>
            </w:pPr>
          </w:p>
        </w:tc>
        <w:tc>
          <w:tcPr>
            <w:tcW w:w="461" w:type="dxa"/>
          </w:tcPr>
          <w:p w14:paraId="7369CC84" w14:textId="5C15E1C4" w:rsidR="00BB67E5" w:rsidRPr="007E4571" w:rsidRDefault="00BB67E5" w:rsidP="00242D91">
            <w:pPr>
              <w:ind w:firstLine="0"/>
              <w:jc w:val="center"/>
              <w:rPr>
                <w:sz w:val="22"/>
                <w:szCs w:val="22"/>
              </w:rPr>
            </w:pPr>
          </w:p>
        </w:tc>
        <w:tc>
          <w:tcPr>
            <w:tcW w:w="461" w:type="dxa"/>
          </w:tcPr>
          <w:p w14:paraId="1FCA2338" w14:textId="77777777" w:rsidR="00BB67E5" w:rsidRPr="007E4571" w:rsidRDefault="00BB67E5" w:rsidP="00242D91">
            <w:pPr>
              <w:ind w:firstLine="0"/>
              <w:jc w:val="center"/>
              <w:rPr>
                <w:sz w:val="22"/>
                <w:szCs w:val="22"/>
              </w:rPr>
            </w:pPr>
          </w:p>
        </w:tc>
        <w:tc>
          <w:tcPr>
            <w:tcW w:w="490" w:type="dxa"/>
          </w:tcPr>
          <w:p w14:paraId="3CD7E67B" w14:textId="344A41C6" w:rsidR="00BB67E5" w:rsidRPr="007E4571" w:rsidRDefault="00BB67E5" w:rsidP="00242D91">
            <w:pPr>
              <w:ind w:firstLine="0"/>
              <w:jc w:val="center"/>
              <w:rPr>
                <w:sz w:val="22"/>
                <w:szCs w:val="22"/>
              </w:rPr>
            </w:pPr>
          </w:p>
        </w:tc>
        <w:tc>
          <w:tcPr>
            <w:tcW w:w="461" w:type="dxa"/>
          </w:tcPr>
          <w:p w14:paraId="6B5271A5" w14:textId="77777777" w:rsidR="00BB67E5" w:rsidRPr="007E4571" w:rsidRDefault="00BB67E5" w:rsidP="00242D91">
            <w:pPr>
              <w:ind w:firstLine="0"/>
              <w:jc w:val="center"/>
              <w:rPr>
                <w:sz w:val="22"/>
                <w:szCs w:val="22"/>
              </w:rPr>
            </w:pPr>
          </w:p>
        </w:tc>
        <w:tc>
          <w:tcPr>
            <w:tcW w:w="461" w:type="dxa"/>
          </w:tcPr>
          <w:p w14:paraId="41B1C058" w14:textId="3CE2FEB6" w:rsidR="00BB67E5" w:rsidRPr="007E4571" w:rsidRDefault="00BB67E5" w:rsidP="00242D91">
            <w:pPr>
              <w:ind w:firstLine="0"/>
              <w:jc w:val="center"/>
              <w:rPr>
                <w:sz w:val="22"/>
                <w:szCs w:val="22"/>
              </w:rPr>
            </w:pPr>
          </w:p>
        </w:tc>
        <w:tc>
          <w:tcPr>
            <w:tcW w:w="461" w:type="dxa"/>
          </w:tcPr>
          <w:p w14:paraId="01B30203" w14:textId="77777777" w:rsidR="00BB67E5" w:rsidRPr="007E4571" w:rsidRDefault="00BB67E5" w:rsidP="00242D91">
            <w:pPr>
              <w:ind w:firstLine="0"/>
              <w:jc w:val="center"/>
              <w:rPr>
                <w:sz w:val="22"/>
                <w:szCs w:val="22"/>
              </w:rPr>
            </w:pPr>
          </w:p>
        </w:tc>
        <w:tc>
          <w:tcPr>
            <w:tcW w:w="461" w:type="dxa"/>
          </w:tcPr>
          <w:p w14:paraId="750EF0D5" w14:textId="77777777" w:rsidR="00BB67E5" w:rsidRPr="007E4571" w:rsidRDefault="00BB67E5" w:rsidP="00242D91">
            <w:pPr>
              <w:ind w:firstLine="0"/>
              <w:jc w:val="center"/>
              <w:rPr>
                <w:sz w:val="22"/>
                <w:szCs w:val="22"/>
              </w:rPr>
            </w:pPr>
          </w:p>
        </w:tc>
        <w:tc>
          <w:tcPr>
            <w:tcW w:w="545" w:type="dxa"/>
          </w:tcPr>
          <w:p w14:paraId="2CAF4A08" w14:textId="7FB1CADA" w:rsidR="00BB67E5" w:rsidRPr="007E4571" w:rsidRDefault="007E4571" w:rsidP="00242D91">
            <w:pPr>
              <w:ind w:firstLine="0"/>
              <w:jc w:val="center"/>
              <w:rPr>
                <w:sz w:val="22"/>
                <w:szCs w:val="22"/>
              </w:rPr>
            </w:pPr>
            <w:r w:rsidRPr="007E4571">
              <w:rPr>
                <w:sz w:val="22"/>
                <w:szCs w:val="22"/>
              </w:rPr>
              <w:t>X</w:t>
            </w:r>
          </w:p>
        </w:tc>
        <w:tc>
          <w:tcPr>
            <w:tcW w:w="461" w:type="dxa"/>
          </w:tcPr>
          <w:p w14:paraId="37E16CB4" w14:textId="77777777" w:rsidR="00BB67E5" w:rsidRPr="007E4571" w:rsidRDefault="00BB67E5" w:rsidP="00242D91">
            <w:pPr>
              <w:ind w:firstLine="0"/>
              <w:jc w:val="center"/>
              <w:rPr>
                <w:sz w:val="22"/>
                <w:szCs w:val="22"/>
              </w:rPr>
            </w:pPr>
          </w:p>
        </w:tc>
        <w:tc>
          <w:tcPr>
            <w:tcW w:w="461" w:type="dxa"/>
          </w:tcPr>
          <w:p w14:paraId="26DFF521" w14:textId="77777777" w:rsidR="00BB67E5" w:rsidRPr="007E4571" w:rsidRDefault="00BB67E5" w:rsidP="00242D91">
            <w:pPr>
              <w:ind w:firstLine="0"/>
              <w:jc w:val="center"/>
              <w:rPr>
                <w:sz w:val="22"/>
                <w:szCs w:val="22"/>
              </w:rPr>
            </w:pPr>
          </w:p>
        </w:tc>
        <w:tc>
          <w:tcPr>
            <w:tcW w:w="461" w:type="dxa"/>
          </w:tcPr>
          <w:p w14:paraId="2718856E" w14:textId="77777777" w:rsidR="00BB67E5" w:rsidRPr="007E4571" w:rsidRDefault="00BB67E5" w:rsidP="00242D91">
            <w:pPr>
              <w:ind w:firstLine="0"/>
              <w:jc w:val="center"/>
              <w:rPr>
                <w:sz w:val="22"/>
                <w:szCs w:val="22"/>
              </w:rPr>
            </w:pPr>
          </w:p>
        </w:tc>
        <w:tc>
          <w:tcPr>
            <w:tcW w:w="461" w:type="dxa"/>
          </w:tcPr>
          <w:p w14:paraId="43B257C4" w14:textId="77777777" w:rsidR="00BB67E5" w:rsidRPr="007E4571" w:rsidRDefault="00BB67E5" w:rsidP="00242D91">
            <w:pPr>
              <w:ind w:firstLine="0"/>
              <w:jc w:val="center"/>
              <w:rPr>
                <w:sz w:val="22"/>
                <w:szCs w:val="22"/>
              </w:rPr>
            </w:pPr>
          </w:p>
        </w:tc>
        <w:tc>
          <w:tcPr>
            <w:tcW w:w="461" w:type="dxa"/>
          </w:tcPr>
          <w:p w14:paraId="27128656" w14:textId="77777777" w:rsidR="00BB67E5" w:rsidRPr="007E4571" w:rsidRDefault="00BB67E5" w:rsidP="00242D91">
            <w:pPr>
              <w:ind w:firstLine="0"/>
              <w:jc w:val="center"/>
              <w:rPr>
                <w:sz w:val="22"/>
                <w:szCs w:val="22"/>
              </w:rPr>
            </w:pPr>
          </w:p>
        </w:tc>
        <w:tc>
          <w:tcPr>
            <w:tcW w:w="461" w:type="dxa"/>
          </w:tcPr>
          <w:p w14:paraId="34B9D2D7" w14:textId="77777777" w:rsidR="00BB67E5" w:rsidRPr="007E4571" w:rsidRDefault="00BB67E5" w:rsidP="00242D91">
            <w:pPr>
              <w:ind w:firstLine="0"/>
              <w:jc w:val="center"/>
              <w:rPr>
                <w:sz w:val="22"/>
                <w:szCs w:val="22"/>
              </w:rPr>
            </w:pPr>
          </w:p>
        </w:tc>
        <w:tc>
          <w:tcPr>
            <w:tcW w:w="461" w:type="dxa"/>
          </w:tcPr>
          <w:p w14:paraId="0EA2D04B" w14:textId="77777777" w:rsidR="00BB67E5" w:rsidRPr="007E4571" w:rsidRDefault="00BB67E5" w:rsidP="00242D91">
            <w:pPr>
              <w:ind w:firstLine="0"/>
              <w:jc w:val="center"/>
              <w:rPr>
                <w:sz w:val="22"/>
                <w:szCs w:val="22"/>
              </w:rPr>
            </w:pPr>
          </w:p>
        </w:tc>
        <w:tc>
          <w:tcPr>
            <w:tcW w:w="461" w:type="dxa"/>
          </w:tcPr>
          <w:p w14:paraId="4FECF579" w14:textId="77777777" w:rsidR="00BB67E5" w:rsidRPr="007E4571" w:rsidRDefault="00BB67E5" w:rsidP="00242D91">
            <w:pPr>
              <w:ind w:firstLine="0"/>
              <w:jc w:val="center"/>
              <w:rPr>
                <w:sz w:val="22"/>
                <w:szCs w:val="22"/>
              </w:rPr>
            </w:pPr>
          </w:p>
        </w:tc>
        <w:tc>
          <w:tcPr>
            <w:tcW w:w="461" w:type="dxa"/>
          </w:tcPr>
          <w:p w14:paraId="15DDAE54" w14:textId="77777777" w:rsidR="00BB67E5" w:rsidRPr="007E4571" w:rsidRDefault="00BB67E5" w:rsidP="00242D91">
            <w:pPr>
              <w:ind w:firstLine="0"/>
              <w:jc w:val="center"/>
              <w:rPr>
                <w:sz w:val="22"/>
                <w:szCs w:val="22"/>
              </w:rPr>
            </w:pPr>
          </w:p>
        </w:tc>
      </w:tr>
      <w:tr w:rsidR="00BB67E5" w:rsidRPr="007E4571" w14:paraId="2EFB0523" w14:textId="74758ADA" w:rsidTr="00BB67E5">
        <w:tc>
          <w:tcPr>
            <w:tcW w:w="690" w:type="dxa"/>
          </w:tcPr>
          <w:p w14:paraId="4B5498F6" w14:textId="31933BF2" w:rsidR="00BB67E5" w:rsidRPr="007E4571" w:rsidRDefault="00BB67E5" w:rsidP="00242D91">
            <w:pPr>
              <w:ind w:firstLine="0"/>
              <w:rPr>
                <w:sz w:val="18"/>
                <w:szCs w:val="18"/>
              </w:rPr>
            </w:pPr>
            <w:r w:rsidRPr="007E4571">
              <w:rPr>
                <w:sz w:val="18"/>
                <w:szCs w:val="18"/>
              </w:rPr>
              <w:t>RF24</w:t>
            </w:r>
          </w:p>
        </w:tc>
        <w:tc>
          <w:tcPr>
            <w:tcW w:w="461" w:type="dxa"/>
          </w:tcPr>
          <w:p w14:paraId="3A2AF8BC" w14:textId="77777777" w:rsidR="00BB67E5" w:rsidRPr="007E4571" w:rsidRDefault="00BB67E5" w:rsidP="00242D91">
            <w:pPr>
              <w:ind w:firstLine="0"/>
              <w:jc w:val="center"/>
              <w:rPr>
                <w:sz w:val="22"/>
                <w:szCs w:val="22"/>
              </w:rPr>
            </w:pPr>
          </w:p>
        </w:tc>
        <w:tc>
          <w:tcPr>
            <w:tcW w:w="461" w:type="dxa"/>
          </w:tcPr>
          <w:p w14:paraId="077CFE45" w14:textId="12900560" w:rsidR="00BB67E5" w:rsidRPr="007E4571" w:rsidRDefault="00BB67E5" w:rsidP="00242D91">
            <w:pPr>
              <w:ind w:firstLine="0"/>
              <w:jc w:val="center"/>
              <w:rPr>
                <w:sz w:val="22"/>
                <w:szCs w:val="22"/>
              </w:rPr>
            </w:pPr>
          </w:p>
        </w:tc>
        <w:tc>
          <w:tcPr>
            <w:tcW w:w="461" w:type="dxa"/>
          </w:tcPr>
          <w:p w14:paraId="66D6C5E4" w14:textId="77777777" w:rsidR="00BB67E5" w:rsidRPr="007E4571" w:rsidRDefault="00BB67E5" w:rsidP="00242D91">
            <w:pPr>
              <w:ind w:firstLine="0"/>
              <w:jc w:val="center"/>
              <w:rPr>
                <w:sz w:val="22"/>
                <w:szCs w:val="22"/>
              </w:rPr>
            </w:pPr>
          </w:p>
        </w:tc>
        <w:tc>
          <w:tcPr>
            <w:tcW w:w="490" w:type="dxa"/>
          </w:tcPr>
          <w:p w14:paraId="61335BEE" w14:textId="28B5F077" w:rsidR="00BB67E5" w:rsidRPr="007E4571" w:rsidRDefault="00BB67E5" w:rsidP="00242D91">
            <w:pPr>
              <w:ind w:firstLine="0"/>
              <w:jc w:val="center"/>
              <w:rPr>
                <w:sz w:val="22"/>
                <w:szCs w:val="22"/>
              </w:rPr>
            </w:pPr>
          </w:p>
        </w:tc>
        <w:tc>
          <w:tcPr>
            <w:tcW w:w="461" w:type="dxa"/>
          </w:tcPr>
          <w:p w14:paraId="7C800254" w14:textId="77777777" w:rsidR="00BB67E5" w:rsidRPr="007E4571" w:rsidRDefault="00BB67E5" w:rsidP="00242D91">
            <w:pPr>
              <w:ind w:firstLine="0"/>
              <w:jc w:val="center"/>
              <w:rPr>
                <w:sz w:val="22"/>
                <w:szCs w:val="22"/>
              </w:rPr>
            </w:pPr>
          </w:p>
        </w:tc>
        <w:tc>
          <w:tcPr>
            <w:tcW w:w="461" w:type="dxa"/>
          </w:tcPr>
          <w:p w14:paraId="0A5AA284" w14:textId="54DEA580" w:rsidR="00BB67E5" w:rsidRPr="007E4571" w:rsidRDefault="00BB67E5" w:rsidP="00242D91">
            <w:pPr>
              <w:ind w:firstLine="0"/>
              <w:jc w:val="center"/>
              <w:rPr>
                <w:sz w:val="22"/>
                <w:szCs w:val="22"/>
              </w:rPr>
            </w:pPr>
          </w:p>
        </w:tc>
        <w:tc>
          <w:tcPr>
            <w:tcW w:w="461" w:type="dxa"/>
          </w:tcPr>
          <w:p w14:paraId="60151B05" w14:textId="77777777" w:rsidR="00BB67E5" w:rsidRPr="007E4571" w:rsidRDefault="00BB67E5" w:rsidP="00242D91">
            <w:pPr>
              <w:ind w:firstLine="0"/>
              <w:jc w:val="center"/>
              <w:rPr>
                <w:sz w:val="22"/>
                <w:szCs w:val="22"/>
              </w:rPr>
            </w:pPr>
          </w:p>
        </w:tc>
        <w:tc>
          <w:tcPr>
            <w:tcW w:w="461" w:type="dxa"/>
          </w:tcPr>
          <w:p w14:paraId="23A027B4" w14:textId="77777777" w:rsidR="00BB67E5" w:rsidRPr="007E4571" w:rsidRDefault="00BB67E5" w:rsidP="00242D91">
            <w:pPr>
              <w:ind w:firstLine="0"/>
              <w:jc w:val="center"/>
              <w:rPr>
                <w:sz w:val="22"/>
                <w:szCs w:val="22"/>
              </w:rPr>
            </w:pPr>
          </w:p>
        </w:tc>
        <w:tc>
          <w:tcPr>
            <w:tcW w:w="545" w:type="dxa"/>
          </w:tcPr>
          <w:p w14:paraId="3815C0AA" w14:textId="1811C92C" w:rsidR="00BB67E5" w:rsidRPr="007E4571" w:rsidRDefault="007E4571" w:rsidP="00242D91">
            <w:pPr>
              <w:ind w:firstLine="0"/>
              <w:jc w:val="center"/>
              <w:rPr>
                <w:sz w:val="22"/>
                <w:szCs w:val="22"/>
              </w:rPr>
            </w:pPr>
            <w:r w:rsidRPr="007E4571">
              <w:rPr>
                <w:sz w:val="22"/>
                <w:szCs w:val="22"/>
              </w:rPr>
              <w:t>X</w:t>
            </w:r>
          </w:p>
        </w:tc>
        <w:tc>
          <w:tcPr>
            <w:tcW w:w="461" w:type="dxa"/>
          </w:tcPr>
          <w:p w14:paraId="42DE1900" w14:textId="77777777" w:rsidR="00BB67E5" w:rsidRPr="007E4571" w:rsidRDefault="00BB67E5" w:rsidP="00242D91">
            <w:pPr>
              <w:ind w:firstLine="0"/>
              <w:jc w:val="center"/>
              <w:rPr>
                <w:sz w:val="22"/>
                <w:szCs w:val="22"/>
              </w:rPr>
            </w:pPr>
          </w:p>
        </w:tc>
        <w:tc>
          <w:tcPr>
            <w:tcW w:w="461" w:type="dxa"/>
          </w:tcPr>
          <w:p w14:paraId="3AC8F1DB" w14:textId="77777777" w:rsidR="00BB67E5" w:rsidRPr="007E4571" w:rsidRDefault="00BB67E5" w:rsidP="00242D91">
            <w:pPr>
              <w:ind w:firstLine="0"/>
              <w:jc w:val="center"/>
              <w:rPr>
                <w:sz w:val="22"/>
                <w:szCs w:val="22"/>
              </w:rPr>
            </w:pPr>
          </w:p>
        </w:tc>
        <w:tc>
          <w:tcPr>
            <w:tcW w:w="461" w:type="dxa"/>
          </w:tcPr>
          <w:p w14:paraId="53CF3B94" w14:textId="77777777" w:rsidR="00BB67E5" w:rsidRPr="007E4571" w:rsidRDefault="00BB67E5" w:rsidP="00242D91">
            <w:pPr>
              <w:ind w:firstLine="0"/>
              <w:jc w:val="center"/>
              <w:rPr>
                <w:sz w:val="22"/>
                <w:szCs w:val="22"/>
              </w:rPr>
            </w:pPr>
          </w:p>
        </w:tc>
        <w:tc>
          <w:tcPr>
            <w:tcW w:w="461" w:type="dxa"/>
          </w:tcPr>
          <w:p w14:paraId="7A1944C6" w14:textId="77777777" w:rsidR="00BB67E5" w:rsidRPr="007E4571" w:rsidRDefault="00BB67E5" w:rsidP="00242D91">
            <w:pPr>
              <w:ind w:firstLine="0"/>
              <w:jc w:val="center"/>
              <w:rPr>
                <w:sz w:val="22"/>
                <w:szCs w:val="22"/>
              </w:rPr>
            </w:pPr>
          </w:p>
        </w:tc>
        <w:tc>
          <w:tcPr>
            <w:tcW w:w="461" w:type="dxa"/>
          </w:tcPr>
          <w:p w14:paraId="197AFB9B" w14:textId="77777777" w:rsidR="00BB67E5" w:rsidRPr="007E4571" w:rsidRDefault="00BB67E5" w:rsidP="00242D91">
            <w:pPr>
              <w:ind w:firstLine="0"/>
              <w:jc w:val="center"/>
              <w:rPr>
                <w:sz w:val="22"/>
                <w:szCs w:val="22"/>
              </w:rPr>
            </w:pPr>
          </w:p>
        </w:tc>
        <w:tc>
          <w:tcPr>
            <w:tcW w:w="461" w:type="dxa"/>
          </w:tcPr>
          <w:p w14:paraId="6F1A43AE" w14:textId="77777777" w:rsidR="00BB67E5" w:rsidRPr="007E4571" w:rsidRDefault="00BB67E5" w:rsidP="00242D91">
            <w:pPr>
              <w:ind w:firstLine="0"/>
              <w:jc w:val="center"/>
              <w:rPr>
                <w:sz w:val="22"/>
                <w:szCs w:val="22"/>
              </w:rPr>
            </w:pPr>
          </w:p>
        </w:tc>
        <w:tc>
          <w:tcPr>
            <w:tcW w:w="461" w:type="dxa"/>
          </w:tcPr>
          <w:p w14:paraId="62028953" w14:textId="77777777" w:rsidR="00BB67E5" w:rsidRPr="007E4571" w:rsidRDefault="00BB67E5" w:rsidP="00242D91">
            <w:pPr>
              <w:ind w:firstLine="0"/>
              <w:jc w:val="center"/>
              <w:rPr>
                <w:sz w:val="22"/>
                <w:szCs w:val="22"/>
              </w:rPr>
            </w:pPr>
          </w:p>
        </w:tc>
        <w:tc>
          <w:tcPr>
            <w:tcW w:w="461" w:type="dxa"/>
          </w:tcPr>
          <w:p w14:paraId="0EE06A27" w14:textId="77777777" w:rsidR="00BB67E5" w:rsidRPr="007E4571" w:rsidRDefault="00BB67E5" w:rsidP="00242D91">
            <w:pPr>
              <w:ind w:firstLine="0"/>
              <w:jc w:val="center"/>
              <w:rPr>
                <w:sz w:val="22"/>
                <w:szCs w:val="22"/>
              </w:rPr>
            </w:pPr>
          </w:p>
        </w:tc>
        <w:tc>
          <w:tcPr>
            <w:tcW w:w="461" w:type="dxa"/>
          </w:tcPr>
          <w:p w14:paraId="5C5CD231" w14:textId="77777777" w:rsidR="00BB67E5" w:rsidRPr="007E4571" w:rsidRDefault="00BB67E5" w:rsidP="00242D91">
            <w:pPr>
              <w:ind w:firstLine="0"/>
              <w:jc w:val="center"/>
              <w:rPr>
                <w:sz w:val="22"/>
                <w:szCs w:val="22"/>
              </w:rPr>
            </w:pPr>
          </w:p>
        </w:tc>
      </w:tr>
      <w:tr w:rsidR="00BB67E5" w:rsidRPr="005E2E2A" w14:paraId="1B77F057" w14:textId="6FF88B86" w:rsidTr="00BB67E5">
        <w:tc>
          <w:tcPr>
            <w:tcW w:w="690" w:type="dxa"/>
          </w:tcPr>
          <w:p w14:paraId="780B9B38" w14:textId="36A26545" w:rsidR="00BB67E5" w:rsidRPr="007E4571" w:rsidRDefault="00BB67E5" w:rsidP="00BB67E5">
            <w:pPr>
              <w:ind w:firstLine="0"/>
              <w:rPr>
                <w:sz w:val="18"/>
                <w:szCs w:val="18"/>
              </w:rPr>
            </w:pPr>
            <w:r w:rsidRPr="007E4571">
              <w:rPr>
                <w:sz w:val="18"/>
                <w:szCs w:val="18"/>
              </w:rPr>
              <w:t>RF25</w:t>
            </w:r>
          </w:p>
        </w:tc>
        <w:tc>
          <w:tcPr>
            <w:tcW w:w="461" w:type="dxa"/>
          </w:tcPr>
          <w:p w14:paraId="704EA23C" w14:textId="77777777" w:rsidR="00BB67E5" w:rsidRPr="007E4571" w:rsidRDefault="00BB67E5" w:rsidP="00BB67E5">
            <w:pPr>
              <w:ind w:firstLine="0"/>
              <w:jc w:val="center"/>
              <w:rPr>
                <w:sz w:val="22"/>
                <w:szCs w:val="22"/>
              </w:rPr>
            </w:pPr>
          </w:p>
        </w:tc>
        <w:tc>
          <w:tcPr>
            <w:tcW w:w="461" w:type="dxa"/>
          </w:tcPr>
          <w:p w14:paraId="13B2D169" w14:textId="77777777" w:rsidR="00BB67E5" w:rsidRPr="007E4571" w:rsidRDefault="00BB67E5" w:rsidP="00BB67E5">
            <w:pPr>
              <w:ind w:firstLine="0"/>
              <w:jc w:val="center"/>
              <w:rPr>
                <w:sz w:val="22"/>
                <w:szCs w:val="22"/>
              </w:rPr>
            </w:pPr>
          </w:p>
        </w:tc>
        <w:tc>
          <w:tcPr>
            <w:tcW w:w="461" w:type="dxa"/>
          </w:tcPr>
          <w:p w14:paraId="4E185520" w14:textId="77777777" w:rsidR="00BB67E5" w:rsidRPr="007E4571" w:rsidRDefault="00BB67E5" w:rsidP="00BB67E5">
            <w:pPr>
              <w:ind w:firstLine="0"/>
              <w:jc w:val="center"/>
              <w:rPr>
                <w:sz w:val="22"/>
                <w:szCs w:val="22"/>
              </w:rPr>
            </w:pPr>
          </w:p>
        </w:tc>
        <w:tc>
          <w:tcPr>
            <w:tcW w:w="490" w:type="dxa"/>
          </w:tcPr>
          <w:p w14:paraId="16869E5E" w14:textId="77777777" w:rsidR="00BB67E5" w:rsidRPr="007E4571" w:rsidRDefault="00BB67E5" w:rsidP="00BB67E5">
            <w:pPr>
              <w:ind w:firstLine="0"/>
              <w:jc w:val="center"/>
              <w:rPr>
                <w:sz w:val="22"/>
                <w:szCs w:val="22"/>
              </w:rPr>
            </w:pPr>
          </w:p>
        </w:tc>
        <w:tc>
          <w:tcPr>
            <w:tcW w:w="461" w:type="dxa"/>
          </w:tcPr>
          <w:p w14:paraId="45764BA6" w14:textId="77777777" w:rsidR="00BB67E5" w:rsidRPr="007E4571" w:rsidRDefault="00BB67E5" w:rsidP="00BB67E5">
            <w:pPr>
              <w:ind w:firstLine="0"/>
              <w:jc w:val="center"/>
              <w:rPr>
                <w:sz w:val="22"/>
                <w:szCs w:val="22"/>
              </w:rPr>
            </w:pPr>
          </w:p>
        </w:tc>
        <w:tc>
          <w:tcPr>
            <w:tcW w:w="461" w:type="dxa"/>
          </w:tcPr>
          <w:p w14:paraId="6640EE6D" w14:textId="77777777" w:rsidR="00BB67E5" w:rsidRPr="007E4571" w:rsidRDefault="00BB67E5" w:rsidP="00BB67E5">
            <w:pPr>
              <w:ind w:firstLine="0"/>
              <w:jc w:val="center"/>
              <w:rPr>
                <w:sz w:val="22"/>
                <w:szCs w:val="22"/>
              </w:rPr>
            </w:pPr>
          </w:p>
        </w:tc>
        <w:tc>
          <w:tcPr>
            <w:tcW w:w="461" w:type="dxa"/>
          </w:tcPr>
          <w:p w14:paraId="6407C49B" w14:textId="77777777" w:rsidR="00BB67E5" w:rsidRPr="007E4571" w:rsidRDefault="00BB67E5" w:rsidP="00BB67E5">
            <w:pPr>
              <w:ind w:firstLine="0"/>
              <w:jc w:val="center"/>
              <w:rPr>
                <w:sz w:val="22"/>
                <w:szCs w:val="22"/>
              </w:rPr>
            </w:pPr>
          </w:p>
        </w:tc>
        <w:tc>
          <w:tcPr>
            <w:tcW w:w="461" w:type="dxa"/>
          </w:tcPr>
          <w:p w14:paraId="190E5590" w14:textId="77777777" w:rsidR="00BB67E5" w:rsidRPr="007E4571" w:rsidRDefault="00BB67E5" w:rsidP="00BB67E5">
            <w:pPr>
              <w:ind w:firstLine="0"/>
              <w:jc w:val="center"/>
              <w:rPr>
                <w:sz w:val="22"/>
                <w:szCs w:val="22"/>
              </w:rPr>
            </w:pPr>
          </w:p>
        </w:tc>
        <w:tc>
          <w:tcPr>
            <w:tcW w:w="545" w:type="dxa"/>
          </w:tcPr>
          <w:p w14:paraId="55F53454" w14:textId="77777777" w:rsidR="00BB67E5" w:rsidRPr="007E4571" w:rsidRDefault="00BB67E5" w:rsidP="00BB67E5">
            <w:pPr>
              <w:ind w:firstLine="0"/>
              <w:jc w:val="center"/>
              <w:rPr>
                <w:sz w:val="22"/>
                <w:szCs w:val="22"/>
              </w:rPr>
            </w:pPr>
          </w:p>
        </w:tc>
        <w:tc>
          <w:tcPr>
            <w:tcW w:w="461" w:type="dxa"/>
          </w:tcPr>
          <w:p w14:paraId="3AE54B24" w14:textId="77777777" w:rsidR="00BB67E5" w:rsidRPr="007E4571" w:rsidRDefault="00BB67E5" w:rsidP="00BB67E5">
            <w:pPr>
              <w:ind w:firstLine="0"/>
              <w:jc w:val="center"/>
              <w:rPr>
                <w:sz w:val="22"/>
                <w:szCs w:val="22"/>
              </w:rPr>
            </w:pPr>
          </w:p>
        </w:tc>
        <w:tc>
          <w:tcPr>
            <w:tcW w:w="461" w:type="dxa"/>
          </w:tcPr>
          <w:p w14:paraId="098068A4" w14:textId="77777777" w:rsidR="00BB67E5" w:rsidRPr="007E4571" w:rsidRDefault="00BB67E5" w:rsidP="00BB67E5">
            <w:pPr>
              <w:ind w:firstLine="0"/>
              <w:jc w:val="center"/>
              <w:rPr>
                <w:sz w:val="22"/>
                <w:szCs w:val="22"/>
              </w:rPr>
            </w:pPr>
          </w:p>
        </w:tc>
        <w:tc>
          <w:tcPr>
            <w:tcW w:w="461" w:type="dxa"/>
          </w:tcPr>
          <w:p w14:paraId="1E3B16C6" w14:textId="77777777" w:rsidR="00BB67E5" w:rsidRPr="007E4571" w:rsidRDefault="00BB67E5" w:rsidP="00BB67E5">
            <w:pPr>
              <w:ind w:firstLine="0"/>
              <w:jc w:val="center"/>
              <w:rPr>
                <w:sz w:val="22"/>
                <w:szCs w:val="22"/>
              </w:rPr>
            </w:pPr>
          </w:p>
        </w:tc>
        <w:tc>
          <w:tcPr>
            <w:tcW w:w="461" w:type="dxa"/>
          </w:tcPr>
          <w:p w14:paraId="5BE57070" w14:textId="5A38395E" w:rsidR="00BB67E5" w:rsidRPr="007E4571" w:rsidRDefault="007E4571" w:rsidP="00BB67E5">
            <w:pPr>
              <w:ind w:firstLine="0"/>
              <w:jc w:val="center"/>
              <w:rPr>
                <w:sz w:val="22"/>
                <w:szCs w:val="22"/>
              </w:rPr>
            </w:pPr>
            <w:r w:rsidRPr="007E4571">
              <w:rPr>
                <w:sz w:val="22"/>
                <w:szCs w:val="22"/>
              </w:rPr>
              <w:t>X</w:t>
            </w:r>
          </w:p>
        </w:tc>
        <w:tc>
          <w:tcPr>
            <w:tcW w:w="461" w:type="dxa"/>
          </w:tcPr>
          <w:p w14:paraId="0C174F9C" w14:textId="77777777" w:rsidR="00BB67E5" w:rsidRPr="007E4571" w:rsidRDefault="00BB67E5" w:rsidP="00BB67E5">
            <w:pPr>
              <w:ind w:firstLine="0"/>
              <w:jc w:val="center"/>
              <w:rPr>
                <w:sz w:val="22"/>
                <w:szCs w:val="22"/>
              </w:rPr>
            </w:pPr>
          </w:p>
        </w:tc>
        <w:tc>
          <w:tcPr>
            <w:tcW w:w="461" w:type="dxa"/>
          </w:tcPr>
          <w:p w14:paraId="7555BBC1" w14:textId="77777777" w:rsidR="00BB67E5" w:rsidRPr="007E4571" w:rsidRDefault="00BB67E5" w:rsidP="00BB67E5">
            <w:pPr>
              <w:ind w:firstLine="0"/>
              <w:jc w:val="center"/>
              <w:rPr>
                <w:sz w:val="22"/>
                <w:szCs w:val="22"/>
              </w:rPr>
            </w:pPr>
          </w:p>
        </w:tc>
        <w:tc>
          <w:tcPr>
            <w:tcW w:w="461" w:type="dxa"/>
          </w:tcPr>
          <w:p w14:paraId="7510E222" w14:textId="77777777" w:rsidR="00BB67E5" w:rsidRPr="007E4571" w:rsidRDefault="00BB67E5" w:rsidP="00BB67E5">
            <w:pPr>
              <w:ind w:firstLine="0"/>
              <w:jc w:val="center"/>
              <w:rPr>
                <w:sz w:val="22"/>
                <w:szCs w:val="22"/>
              </w:rPr>
            </w:pPr>
          </w:p>
        </w:tc>
        <w:tc>
          <w:tcPr>
            <w:tcW w:w="461" w:type="dxa"/>
          </w:tcPr>
          <w:p w14:paraId="23C0187B" w14:textId="77777777" w:rsidR="00BB67E5" w:rsidRPr="007E4571" w:rsidRDefault="00BB67E5" w:rsidP="00BB67E5">
            <w:pPr>
              <w:ind w:firstLine="0"/>
              <w:jc w:val="center"/>
              <w:rPr>
                <w:sz w:val="22"/>
                <w:szCs w:val="22"/>
              </w:rPr>
            </w:pPr>
          </w:p>
        </w:tc>
        <w:tc>
          <w:tcPr>
            <w:tcW w:w="461" w:type="dxa"/>
          </w:tcPr>
          <w:p w14:paraId="2D0D78D6" w14:textId="77777777" w:rsidR="00BB67E5" w:rsidRPr="007E4571" w:rsidRDefault="00BB67E5" w:rsidP="00BB67E5">
            <w:pPr>
              <w:ind w:firstLine="0"/>
              <w:jc w:val="center"/>
              <w:rPr>
                <w:sz w:val="22"/>
                <w:szCs w:val="22"/>
              </w:rPr>
            </w:pPr>
          </w:p>
        </w:tc>
      </w:tr>
    </w:tbl>
    <w:p w14:paraId="1822B006" w14:textId="0C74C31A" w:rsidR="00510FB7" w:rsidRDefault="00510FB7" w:rsidP="003447F4">
      <w:pPr>
        <w:ind w:firstLine="0"/>
        <w:rPr>
          <w:szCs w:val="24"/>
        </w:rPr>
      </w:pPr>
    </w:p>
    <w:p w14:paraId="0E71F57A" w14:textId="77777777" w:rsidR="00D53831" w:rsidRDefault="00D53831" w:rsidP="00D53831">
      <w:pPr>
        <w:ind w:firstLine="0"/>
        <w:rPr>
          <w:szCs w:val="24"/>
        </w:rPr>
      </w:pPr>
    </w:p>
    <w:p w14:paraId="766D8233" w14:textId="77777777" w:rsidR="00D53831" w:rsidRDefault="00D53831" w:rsidP="003447F4">
      <w:pPr>
        <w:ind w:firstLine="0"/>
        <w:rPr>
          <w:szCs w:val="24"/>
        </w:rPr>
      </w:pPr>
    </w:p>
    <w:p w14:paraId="05C794E6" w14:textId="77777777" w:rsidR="003447F4" w:rsidRDefault="003447F4" w:rsidP="003447F4">
      <w:pPr>
        <w:ind w:firstLine="0"/>
        <w:rPr>
          <w:szCs w:val="24"/>
        </w:rPr>
      </w:pPr>
      <w:r w:rsidRPr="003447F4">
        <w:rPr>
          <w:szCs w:val="24"/>
        </w:rPr>
        <w:t>3.2.4</w:t>
      </w:r>
      <w:r>
        <w:rPr>
          <w:szCs w:val="24"/>
        </w:rPr>
        <w:t xml:space="preserve"> </w:t>
      </w:r>
      <w:r w:rsidRPr="003447F4">
        <w:rPr>
          <w:szCs w:val="24"/>
        </w:rPr>
        <w:t>Regras de Negócio</w:t>
      </w:r>
    </w:p>
    <w:tbl>
      <w:tblPr>
        <w:tblStyle w:val="Tabelacomgrade"/>
        <w:tblW w:w="0" w:type="auto"/>
        <w:tblLook w:val="04A0" w:firstRow="1" w:lastRow="0" w:firstColumn="1" w:lastColumn="0" w:noHBand="0" w:noVBand="1"/>
      </w:tblPr>
      <w:tblGrid>
        <w:gridCol w:w="8493"/>
      </w:tblGrid>
      <w:tr w:rsidR="001E63D5" w:rsidRPr="00510FB7" w14:paraId="49BAB561" w14:textId="77777777" w:rsidTr="00414E18">
        <w:tc>
          <w:tcPr>
            <w:tcW w:w="9210" w:type="dxa"/>
          </w:tcPr>
          <w:p w14:paraId="54A7F04E" w14:textId="4C3CF1C1" w:rsidR="001E63D5" w:rsidRPr="00510FB7" w:rsidRDefault="001E63D5" w:rsidP="001E63D5">
            <w:pPr>
              <w:ind w:firstLine="0"/>
              <w:rPr>
                <w:sz w:val="22"/>
                <w:szCs w:val="22"/>
              </w:rPr>
            </w:pPr>
            <w:r w:rsidRPr="00510FB7">
              <w:rPr>
                <w:rFonts w:cs="Arial"/>
                <w:b/>
                <w:bCs/>
                <w:color w:val="000000"/>
                <w:sz w:val="22"/>
                <w:szCs w:val="22"/>
                <w:lang w:eastAsia="pt-BR"/>
              </w:rPr>
              <w:t>RN 00</w:t>
            </w:r>
            <w:r>
              <w:rPr>
                <w:rFonts w:cs="Arial"/>
                <w:b/>
                <w:bCs/>
                <w:color w:val="000000"/>
                <w:sz w:val="22"/>
                <w:szCs w:val="22"/>
                <w:lang w:eastAsia="pt-BR"/>
              </w:rPr>
              <w:t>1</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sidR="005E2E2A">
              <w:rPr>
                <w:rFonts w:cs="Arial"/>
                <w:b/>
                <w:bCs/>
                <w:i/>
                <w:iCs/>
                <w:color w:val="000000"/>
                <w:sz w:val="22"/>
                <w:szCs w:val="22"/>
                <w:lang w:eastAsia="pt-BR"/>
              </w:rPr>
              <w:t>Coletar Dados</w:t>
            </w:r>
          </w:p>
        </w:tc>
      </w:tr>
      <w:tr w:rsidR="001E63D5" w:rsidRPr="00510FB7" w14:paraId="4BDC7A34" w14:textId="77777777" w:rsidTr="00414E18">
        <w:tc>
          <w:tcPr>
            <w:tcW w:w="9210" w:type="dxa"/>
          </w:tcPr>
          <w:p w14:paraId="1ACD2A4D" w14:textId="709AAB29" w:rsidR="001E63D5" w:rsidRPr="00510FB7" w:rsidRDefault="005E2E2A" w:rsidP="005E2E2A">
            <w:pPr>
              <w:ind w:firstLine="0"/>
              <w:jc w:val="left"/>
              <w:rPr>
                <w:sz w:val="22"/>
                <w:szCs w:val="22"/>
              </w:rPr>
            </w:pPr>
            <w:r w:rsidRPr="00A57250">
              <w:t>Fazer uma pesquisa por técnica de Censo (população) ou Estimação (amostragem).</w:t>
            </w:r>
          </w:p>
        </w:tc>
      </w:tr>
    </w:tbl>
    <w:p w14:paraId="6EFB5FA9" w14:textId="18C920FB" w:rsidR="001E63D5" w:rsidRDefault="001E63D5" w:rsidP="001E63D5">
      <w:pPr>
        <w:ind w:firstLine="0"/>
        <w:rPr>
          <w:szCs w:val="24"/>
        </w:rPr>
      </w:pPr>
    </w:p>
    <w:tbl>
      <w:tblPr>
        <w:tblStyle w:val="Tabelacomgrade"/>
        <w:tblW w:w="0" w:type="auto"/>
        <w:tblLook w:val="04A0" w:firstRow="1" w:lastRow="0" w:firstColumn="1" w:lastColumn="0" w:noHBand="0" w:noVBand="1"/>
      </w:tblPr>
      <w:tblGrid>
        <w:gridCol w:w="8493"/>
      </w:tblGrid>
      <w:tr w:rsidR="005E2E2A" w:rsidRPr="00510FB7" w14:paraId="613AFBC0" w14:textId="77777777" w:rsidTr="00AD44D8">
        <w:tc>
          <w:tcPr>
            <w:tcW w:w="9210" w:type="dxa"/>
          </w:tcPr>
          <w:p w14:paraId="478F584A" w14:textId="4FD00615" w:rsidR="005E2E2A" w:rsidRPr="00510FB7" w:rsidRDefault="005E2E2A"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2</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Analisar Dados</w:t>
            </w:r>
          </w:p>
        </w:tc>
      </w:tr>
      <w:tr w:rsidR="005E2E2A" w:rsidRPr="00510FB7" w14:paraId="53C9EB5B" w14:textId="77777777" w:rsidTr="00AD44D8">
        <w:tc>
          <w:tcPr>
            <w:tcW w:w="9210" w:type="dxa"/>
          </w:tcPr>
          <w:p w14:paraId="2ED8F208" w14:textId="1E25B5B4" w:rsidR="005E2E2A" w:rsidRPr="00510FB7" w:rsidRDefault="005E2E2A" w:rsidP="00AD44D8">
            <w:pPr>
              <w:ind w:firstLine="0"/>
              <w:jc w:val="left"/>
              <w:rPr>
                <w:sz w:val="22"/>
                <w:szCs w:val="22"/>
              </w:rPr>
            </w:pPr>
            <w:r w:rsidRPr="00A57250">
              <w:t>Identificar o tipo de variável, se é qualitativa ou quantitativa (discreta ou continua)</w:t>
            </w:r>
            <w:r>
              <w:t>.</w:t>
            </w:r>
          </w:p>
        </w:tc>
      </w:tr>
    </w:tbl>
    <w:p w14:paraId="0456E2B8" w14:textId="77777777" w:rsidR="005E2E2A" w:rsidRDefault="005E2E2A" w:rsidP="005E2E2A">
      <w:pPr>
        <w:ind w:firstLine="0"/>
        <w:rPr>
          <w:szCs w:val="24"/>
        </w:rPr>
      </w:pPr>
    </w:p>
    <w:tbl>
      <w:tblPr>
        <w:tblStyle w:val="Tabelacomgrade"/>
        <w:tblW w:w="0" w:type="auto"/>
        <w:tblLook w:val="04A0" w:firstRow="1" w:lastRow="0" w:firstColumn="1" w:lastColumn="0" w:noHBand="0" w:noVBand="1"/>
      </w:tblPr>
      <w:tblGrid>
        <w:gridCol w:w="8493"/>
      </w:tblGrid>
      <w:tr w:rsidR="005E2E2A" w:rsidRPr="00510FB7" w14:paraId="2001A683" w14:textId="77777777" w:rsidTr="00AD44D8">
        <w:tc>
          <w:tcPr>
            <w:tcW w:w="9210" w:type="dxa"/>
          </w:tcPr>
          <w:p w14:paraId="14446C76" w14:textId="0ABBAD0D" w:rsidR="005E2E2A" w:rsidRPr="00510FB7" w:rsidRDefault="005E2E2A"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3</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Distribuir os Dados</w:t>
            </w:r>
          </w:p>
        </w:tc>
      </w:tr>
      <w:tr w:rsidR="005E2E2A" w:rsidRPr="00510FB7" w14:paraId="78A3EE0C" w14:textId="77777777" w:rsidTr="00AD44D8">
        <w:tc>
          <w:tcPr>
            <w:tcW w:w="9210" w:type="dxa"/>
          </w:tcPr>
          <w:p w14:paraId="7A5DB98A" w14:textId="2C4A1625" w:rsidR="005E2E2A" w:rsidRPr="00510FB7" w:rsidRDefault="005E2E2A" w:rsidP="00AD44D8">
            <w:pPr>
              <w:ind w:firstLine="0"/>
              <w:rPr>
                <w:sz w:val="22"/>
                <w:szCs w:val="22"/>
              </w:rPr>
            </w:pPr>
            <w:r w:rsidRPr="00A57250">
              <w:t>Distribuir por frequência simples, relativa porcentual, acumulada e acumulada percentual.</w:t>
            </w:r>
          </w:p>
        </w:tc>
      </w:tr>
    </w:tbl>
    <w:p w14:paraId="7702F574" w14:textId="1D7978E6" w:rsidR="005E2E2A" w:rsidRDefault="005E2E2A" w:rsidP="001E63D5">
      <w:pPr>
        <w:ind w:firstLine="0"/>
        <w:rPr>
          <w:szCs w:val="24"/>
        </w:rPr>
      </w:pPr>
    </w:p>
    <w:tbl>
      <w:tblPr>
        <w:tblStyle w:val="Tabelacomgrade"/>
        <w:tblW w:w="0" w:type="auto"/>
        <w:tblLook w:val="04A0" w:firstRow="1" w:lastRow="0" w:firstColumn="1" w:lastColumn="0" w:noHBand="0" w:noVBand="1"/>
      </w:tblPr>
      <w:tblGrid>
        <w:gridCol w:w="8493"/>
      </w:tblGrid>
      <w:tr w:rsidR="005E2E2A" w:rsidRPr="00510FB7" w14:paraId="01082FBA" w14:textId="77777777" w:rsidTr="00AD44D8">
        <w:tc>
          <w:tcPr>
            <w:tcW w:w="9210" w:type="dxa"/>
          </w:tcPr>
          <w:p w14:paraId="57054A82" w14:textId="2B5DD65B" w:rsidR="005E2E2A" w:rsidRPr="00510FB7" w:rsidRDefault="005E2E2A"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4</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Classificar Amostra</w:t>
            </w:r>
          </w:p>
        </w:tc>
      </w:tr>
      <w:tr w:rsidR="005E2E2A" w:rsidRPr="00510FB7" w14:paraId="69A9CCEF" w14:textId="77777777" w:rsidTr="00AD44D8">
        <w:tc>
          <w:tcPr>
            <w:tcW w:w="9210" w:type="dxa"/>
          </w:tcPr>
          <w:p w14:paraId="321BA586" w14:textId="0B468DDA" w:rsidR="005E2E2A" w:rsidRPr="00510FB7" w:rsidRDefault="005E2E2A" w:rsidP="00AD44D8">
            <w:pPr>
              <w:ind w:firstLine="0"/>
              <w:jc w:val="left"/>
              <w:rPr>
                <w:sz w:val="22"/>
                <w:szCs w:val="22"/>
              </w:rPr>
            </w:pPr>
            <w:r w:rsidRPr="00A57250">
              <w:t>Classificar por amostra caso for colhido dados de uma parte de um todo</w:t>
            </w:r>
            <w:r>
              <w:t>.</w:t>
            </w:r>
          </w:p>
        </w:tc>
      </w:tr>
    </w:tbl>
    <w:p w14:paraId="3227EE90" w14:textId="77777777" w:rsidR="005E2E2A" w:rsidRDefault="005E2E2A" w:rsidP="005E2E2A">
      <w:pPr>
        <w:ind w:firstLine="0"/>
        <w:rPr>
          <w:szCs w:val="24"/>
        </w:rPr>
      </w:pPr>
    </w:p>
    <w:tbl>
      <w:tblPr>
        <w:tblStyle w:val="Tabelacomgrade"/>
        <w:tblW w:w="0" w:type="auto"/>
        <w:tblLook w:val="04A0" w:firstRow="1" w:lastRow="0" w:firstColumn="1" w:lastColumn="0" w:noHBand="0" w:noVBand="1"/>
      </w:tblPr>
      <w:tblGrid>
        <w:gridCol w:w="8493"/>
      </w:tblGrid>
      <w:tr w:rsidR="005E2E2A" w:rsidRPr="00510FB7" w14:paraId="0106DD33" w14:textId="77777777" w:rsidTr="00AD44D8">
        <w:tc>
          <w:tcPr>
            <w:tcW w:w="9210" w:type="dxa"/>
          </w:tcPr>
          <w:p w14:paraId="40F7E487" w14:textId="5DB9740E" w:rsidR="005E2E2A" w:rsidRPr="00510FB7" w:rsidRDefault="005E2E2A"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5</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Classificar População</w:t>
            </w:r>
          </w:p>
        </w:tc>
      </w:tr>
      <w:tr w:rsidR="005E2E2A" w:rsidRPr="00510FB7" w14:paraId="35E5B961" w14:textId="77777777" w:rsidTr="00AD44D8">
        <w:tc>
          <w:tcPr>
            <w:tcW w:w="9210" w:type="dxa"/>
          </w:tcPr>
          <w:p w14:paraId="7F608BF2" w14:textId="74C3E0BC" w:rsidR="005E2E2A" w:rsidRPr="00510FB7" w:rsidRDefault="005E2E2A" w:rsidP="00AD44D8">
            <w:pPr>
              <w:ind w:firstLine="0"/>
              <w:rPr>
                <w:sz w:val="22"/>
                <w:szCs w:val="22"/>
              </w:rPr>
            </w:pPr>
            <w:r w:rsidRPr="00A57250">
              <w:t>Classificar por população caso for colhido dados do todo</w:t>
            </w:r>
            <w:r>
              <w:t>.</w:t>
            </w:r>
          </w:p>
        </w:tc>
      </w:tr>
    </w:tbl>
    <w:p w14:paraId="581FCCEB" w14:textId="2A7ED726" w:rsidR="005E2E2A" w:rsidRDefault="005E2E2A" w:rsidP="001E63D5">
      <w:pPr>
        <w:ind w:firstLine="0"/>
        <w:rPr>
          <w:szCs w:val="24"/>
        </w:rPr>
      </w:pPr>
    </w:p>
    <w:tbl>
      <w:tblPr>
        <w:tblStyle w:val="Tabelacomgrade"/>
        <w:tblW w:w="0" w:type="auto"/>
        <w:tblLook w:val="04A0" w:firstRow="1" w:lastRow="0" w:firstColumn="1" w:lastColumn="0" w:noHBand="0" w:noVBand="1"/>
      </w:tblPr>
      <w:tblGrid>
        <w:gridCol w:w="8493"/>
      </w:tblGrid>
      <w:tr w:rsidR="005E2E2A" w:rsidRPr="00510FB7" w14:paraId="793E1174" w14:textId="77777777" w:rsidTr="00AD44D8">
        <w:tc>
          <w:tcPr>
            <w:tcW w:w="9210" w:type="dxa"/>
          </w:tcPr>
          <w:p w14:paraId="181BB010" w14:textId="3850EB29" w:rsidR="005E2E2A" w:rsidRPr="00510FB7" w:rsidRDefault="005E2E2A"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6</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 xml:space="preserve">Calcular </w:t>
            </w:r>
            <w:r w:rsidR="00D53831">
              <w:rPr>
                <w:rFonts w:cs="Arial"/>
                <w:b/>
                <w:bCs/>
                <w:i/>
                <w:iCs/>
                <w:color w:val="000000"/>
                <w:sz w:val="22"/>
                <w:szCs w:val="22"/>
                <w:lang w:eastAsia="pt-BR"/>
              </w:rPr>
              <w:t>Estatísticas</w:t>
            </w:r>
          </w:p>
        </w:tc>
      </w:tr>
      <w:tr w:rsidR="005E2E2A" w:rsidRPr="00510FB7" w14:paraId="28969022" w14:textId="77777777" w:rsidTr="00AD44D8">
        <w:tc>
          <w:tcPr>
            <w:tcW w:w="9210" w:type="dxa"/>
          </w:tcPr>
          <w:p w14:paraId="5D307F75" w14:textId="7760A2B8" w:rsidR="005E2E2A" w:rsidRPr="00510FB7" w:rsidRDefault="005E2E2A" w:rsidP="00AD44D8">
            <w:pPr>
              <w:ind w:firstLine="0"/>
              <w:jc w:val="left"/>
              <w:rPr>
                <w:sz w:val="22"/>
                <w:szCs w:val="22"/>
              </w:rPr>
            </w:pPr>
            <w:r w:rsidRPr="00A57250">
              <w:t>Calcular média, moda, mediana, desvio padrão, medidas separatrizes.</w:t>
            </w:r>
          </w:p>
        </w:tc>
      </w:tr>
    </w:tbl>
    <w:p w14:paraId="33244005" w14:textId="77777777" w:rsidR="005E2E2A" w:rsidRDefault="005E2E2A" w:rsidP="005E2E2A">
      <w:pPr>
        <w:ind w:firstLine="0"/>
        <w:rPr>
          <w:szCs w:val="24"/>
        </w:rPr>
      </w:pPr>
    </w:p>
    <w:tbl>
      <w:tblPr>
        <w:tblStyle w:val="Tabelacomgrade"/>
        <w:tblW w:w="0" w:type="auto"/>
        <w:tblLook w:val="04A0" w:firstRow="1" w:lastRow="0" w:firstColumn="1" w:lastColumn="0" w:noHBand="0" w:noVBand="1"/>
      </w:tblPr>
      <w:tblGrid>
        <w:gridCol w:w="8493"/>
      </w:tblGrid>
      <w:tr w:rsidR="005E2E2A" w:rsidRPr="00510FB7" w14:paraId="1BBFB385" w14:textId="77777777" w:rsidTr="00AD44D8">
        <w:tc>
          <w:tcPr>
            <w:tcW w:w="9210" w:type="dxa"/>
          </w:tcPr>
          <w:p w14:paraId="10B8C73A" w14:textId="0E4635E7" w:rsidR="005E2E2A" w:rsidRPr="00510FB7" w:rsidRDefault="005E2E2A"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7</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Desenhar Gráficos</w:t>
            </w:r>
          </w:p>
        </w:tc>
      </w:tr>
      <w:tr w:rsidR="005E2E2A" w:rsidRPr="00510FB7" w14:paraId="2DF7AA01" w14:textId="77777777" w:rsidTr="00AD44D8">
        <w:tc>
          <w:tcPr>
            <w:tcW w:w="9210" w:type="dxa"/>
          </w:tcPr>
          <w:p w14:paraId="2456B8AE" w14:textId="54CCFE8E" w:rsidR="005E2E2A" w:rsidRPr="00510FB7" w:rsidRDefault="005E2E2A" w:rsidP="00AD44D8">
            <w:pPr>
              <w:ind w:firstLine="0"/>
              <w:rPr>
                <w:sz w:val="22"/>
                <w:szCs w:val="22"/>
              </w:rPr>
            </w:pPr>
            <w:r>
              <w:t>Desenhar os t</w:t>
            </w:r>
            <w:r w:rsidRPr="00A57250">
              <w:t>ipos de gráficos para cada tipos de dados (ex. quantitativa, qualitativas)</w:t>
            </w:r>
            <w:r>
              <w:t>.</w:t>
            </w:r>
          </w:p>
        </w:tc>
      </w:tr>
    </w:tbl>
    <w:p w14:paraId="5F108719" w14:textId="56F0F7D5" w:rsidR="005E2E2A" w:rsidRDefault="005E2E2A" w:rsidP="001E63D5">
      <w:pPr>
        <w:ind w:firstLine="0"/>
        <w:rPr>
          <w:szCs w:val="24"/>
        </w:rPr>
      </w:pPr>
    </w:p>
    <w:tbl>
      <w:tblPr>
        <w:tblStyle w:val="Tabelacomgrade"/>
        <w:tblW w:w="0" w:type="auto"/>
        <w:tblLook w:val="04A0" w:firstRow="1" w:lastRow="0" w:firstColumn="1" w:lastColumn="0" w:noHBand="0" w:noVBand="1"/>
      </w:tblPr>
      <w:tblGrid>
        <w:gridCol w:w="8493"/>
      </w:tblGrid>
      <w:tr w:rsidR="00B900D7" w:rsidRPr="00510FB7" w14:paraId="7AC0546F" w14:textId="77777777" w:rsidTr="00AD44D8">
        <w:tc>
          <w:tcPr>
            <w:tcW w:w="9210" w:type="dxa"/>
          </w:tcPr>
          <w:p w14:paraId="14401DB5" w14:textId="15794B0A" w:rsidR="00B900D7" w:rsidRPr="00510FB7" w:rsidRDefault="00B900D7" w:rsidP="00AD44D8">
            <w:pPr>
              <w:ind w:firstLine="0"/>
              <w:rPr>
                <w:sz w:val="22"/>
                <w:szCs w:val="22"/>
              </w:rPr>
            </w:pPr>
            <w:r w:rsidRPr="00510FB7">
              <w:rPr>
                <w:rFonts w:cs="Arial"/>
                <w:b/>
                <w:bCs/>
                <w:color w:val="000000"/>
                <w:sz w:val="22"/>
                <w:szCs w:val="22"/>
                <w:lang w:eastAsia="pt-BR"/>
              </w:rPr>
              <w:t>RN 00</w:t>
            </w:r>
            <w:r w:rsidR="00E05615">
              <w:rPr>
                <w:rFonts w:cs="Arial"/>
                <w:b/>
                <w:bCs/>
                <w:color w:val="000000"/>
                <w:sz w:val="22"/>
                <w:szCs w:val="22"/>
                <w:lang w:eastAsia="pt-BR"/>
              </w:rPr>
              <w:t>8</w:t>
            </w:r>
            <w:r w:rsidRPr="007378BF">
              <w:rPr>
                <w:rFonts w:cs="Arial"/>
                <w:b/>
                <w:bCs/>
                <w:color w:val="000000"/>
                <w:sz w:val="22"/>
                <w:szCs w:val="22"/>
                <w:lang w:eastAsia="pt-BR"/>
              </w:rPr>
              <w:t xml:space="preserve"> </w:t>
            </w:r>
            <w:r w:rsidRPr="007378BF">
              <w:rPr>
                <w:rFonts w:cs="Arial"/>
                <w:b/>
                <w:bCs/>
                <w:i/>
                <w:iCs/>
                <w:color w:val="000000"/>
                <w:sz w:val="22"/>
                <w:szCs w:val="22"/>
                <w:lang w:eastAsia="pt-BR"/>
              </w:rPr>
              <w:t xml:space="preserve">– </w:t>
            </w:r>
            <w:r>
              <w:rPr>
                <w:rFonts w:cs="Arial"/>
                <w:b/>
                <w:bCs/>
                <w:i/>
                <w:iCs/>
                <w:color w:val="000000"/>
                <w:sz w:val="22"/>
                <w:szCs w:val="22"/>
                <w:lang w:eastAsia="pt-BR"/>
              </w:rPr>
              <w:t>Tomar decisões Administrativas</w:t>
            </w:r>
          </w:p>
        </w:tc>
      </w:tr>
      <w:tr w:rsidR="00B900D7" w:rsidRPr="00510FB7" w14:paraId="655E81B8" w14:textId="77777777" w:rsidTr="00AD44D8">
        <w:tc>
          <w:tcPr>
            <w:tcW w:w="9210" w:type="dxa"/>
          </w:tcPr>
          <w:p w14:paraId="3F74228E" w14:textId="55CC1F46" w:rsidR="00B900D7" w:rsidRPr="00510FB7" w:rsidRDefault="00B900D7" w:rsidP="00AD44D8">
            <w:pPr>
              <w:ind w:firstLine="0"/>
              <w:rPr>
                <w:sz w:val="22"/>
                <w:szCs w:val="22"/>
              </w:rPr>
            </w:pPr>
            <w:r>
              <w:t>Após analise de todos os dados e gráficos, pode-se tomar as decisões administrativas necessárias.</w:t>
            </w:r>
          </w:p>
        </w:tc>
      </w:tr>
    </w:tbl>
    <w:p w14:paraId="75608E4D" w14:textId="77777777" w:rsidR="00B900D7" w:rsidRDefault="00B900D7" w:rsidP="001E63D5">
      <w:pPr>
        <w:ind w:firstLine="0"/>
        <w:rPr>
          <w:szCs w:val="24"/>
        </w:rPr>
      </w:pPr>
    </w:p>
    <w:p w14:paraId="3C91D639" w14:textId="6FAA6559" w:rsidR="00FF5DB8" w:rsidRDefault="00FF5DB8" w:rsidP="00FF5DB8">
      <w:pPr>
        <w:ind w:firstLine="0"/>
        <w:rPr>
          <w:szCs w:val="24"/>
        </w:rPr>
      </w:pPr>
      <w:r>
        <w:rPr>
          <w:szCs w:val="24"/>
        </w:rPr>
        <w:t>Matrizes de Rastreabilidade entre Requisitos Funcionais e Regras de Negócio</w:t>
      </w:r>
    </w:p>
    <w:p w14:paraId="76FEF4E0" w14:textId="77777777" w:rsidR="00D53831" w:rsidRDefault="00D53831" w:rsidP="00FF5DB8">
      <w:pPr>
        <w:ind w:firstLine="0"/>
        <w:rPr>
          <w:szCs w:val="24"/>
        </w:rPr>
      </w:pPr>
    </w:p>
    <w:tbl>
      <w:tblPr>
        <w:tblStyle w:val="Tabelacomgrade"/>
        <w:tblW w:w="9101" w:type="dxa"/>
        <w:tblInd w:w="-601" w:type="dxa"/>
        <w:tblLook w:val="04A0" w:firstRow="1" w:lastRow="0" w:firstColumn="1" w:lastColumn="0" w:noHBand="0" w:noVBand="1"/>
      </w:tblPr>
      <w:tblGrid>
        <w:gridCol w:w="754"/>
        <w:gridCol w:w="461"/>
        <w:gridCol w:w="461"/>
        <w:gridCol w:w="461"/>
        <w:gridCol w:w="545"/>
        <w:gridCol w:w="461"/>
        <w:gridCol w:w="461"/>
        <w:gridCol w:w="461"/>
        <w:gridCol w:w="461"/>
        <w:gridCol w:w="461"/>
        <w:gridCol w:w="461"/>
        <w:gridCol w:w="461"/>
        <w:gridCol w:w="461"/>
        <w:gridCol w:w="461"/>
        <w:gridCol w:w="461"/>
        <w:gridCol w:w="461"/>
        <w:gridCol w:w="461"/>
        <w:gridCol w:w="461"/>
        <w:gridCol w:w="426"/>
      </w:tblGrid>
      <w:tr w:rsidR="00D53831" w:rsidRPr="00D65885" w14:paraId="7468C2AA" w14:textId="77777777" w:rsidTr="00D65885">
        <w:tc>
          <w:tcPr>
            <w:tcW w:w="754" w:type="dxa"/>
            <w:tcBorders>
              <w:right w:val="single" w:sz="4" w:space="0" w:color="auto"/>
            </w:tcBorders>
            <w:shd w:val="clear" w:color="auto" w:fill="auto"/>
          </w:tcPr>
          <w:p w14:paraId="0A470EEF" w14:textId="77777777" w:rsidR="00D53831" w:rsidRPr="00943706" w:rsidRDefault="00D53831" w:rsidP="009A3853">
            <w:pPr>
              <w:ind w:firstLine="0"/>
              <w:rPr>
                <w:sz w:val="18"/>
                <w:szCs w:val="18"/>
              </w:rPr>
            </w:pPr>
          </w:p>
        </w:tc>
        <w:tc>
          <w:tcPr>
            <w:tcW w:w="461" w:type="dxa"/>
            <w:tcBorders>
              <w:top w:val="single" w:sz="4" w:space="0" w:color="auto"/>
              <w:left w:val="single" w:sz="4" w:space="0" w:color="auto"/>
              <w:bottom w:val="single" w:sz="4" w:space="0" w:color="auto"/>
              <w:right w:val="nil"/>
            </w:tcBorders>
            <w:shd w:val="clear" w:color="auto" w:fill="auto"/>
          </w:tcPr>
          <w:p w14:paraId="63149C2C" w14:textId="77777777" w:rsidR="00D53831" w:rsidRPr="00D65885" w:rsidRDefault="00D53831" w:rsidP="009A3853">
            <w:pPr>
              <w:ind w:firstLine="0"/>
              <w:rPr>
                <w:sz w:val="22"/>
                <w:szCs w:val="22"/>
              </w:rPr>
            </w:pPr>
          </w:p>
        </w:tc>
        <w:tc>
          <w:tcPr>
            <w:tcW w:w="461" w:type="dxa"/>
            <w:tcBorders>
              <w:top w:val="single" w:sz="4" w:space="0" w:color="auto"/>
              <w:left w:val="nil"/>
              <w:bottom w:val="single" w:sz="4" w:space="0" w:color="auto"/>
              <w:right w:val="nil"/>
            </w:tcBorders>
            <w:shd w:val="clear" w:color="auto" w:fill="auto"/>
          </w:tcPr>
          <w:p w14:paraId="28B82A6A"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3C3FE399" w14:textId="77777777" w:rsidR="00D53831" w:rsidRPr="00D65885" w:rsidRDefault="00D53831" w:rsidP="009A3853">
            <w:pPr>
              <w:ind w:firstLine="0"/>
              <w:jc w:val="center"/>
              <w:rPr>
                <w:sz w:val="22"/>
                <w:szCs w:val="22"/>
              </w:rPr>
            </w:pPr>
          </w:p>
        </w:tc>
        <w:tc>
          <w:tcPr>
            <w:tcW w:w="545" w:type="dxa"/>
            <w:tcBorders>
              <w:top w:val="single" w:sz="4" w:space="0" w:color="auto"/>
              <w:left w:val="nil"/>
              <w:bottom w:val="single" w:sz="4" w:space="0" w:color="auto"/>
              <w:right w:val="nil"/>
            </w:tcBorders>
            <w:shd w:val="clear" w:color="auto" w:fill="auto"/>
          </w:tcPr>
          <w:p w14:paraId="7A0B3C2C"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1C104ACA"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3811E2F4"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213C6DA1"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26467BCD"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790837CB" w14:textId="1E85C674" w:rsidR="00D53831" w:rsidRPr="00D65885" w:rsidRDefault="00D53831" w:rsidP="009A3853">
            <w:pPr>
              <w:ind w:firstLine="0"/>
              <w:jc w:val="center"/>
              <w:rPr>
                <w:sz w:val="22"/>
                <w:szCs w:val="22"/>
              </w:rPr>
            </w:pPr>
            <w:r w:rsidRPr="00D65885">
              <w:rPr>
                <w:sz w:val="16"/>
                <w:szCs w:val="16"/>
              </w:rPr>
              <w:t>RN</w:t>
            </w:r>
          </w:p>
        </w:tc>
        <w:tc>
          <w:tcPr>
            <w:tcW w:w="461" w:type="dxa"/>
            <w:tcBorders>
              <w:top w:val="single" w:sz="4" w:space="0" w:color="auto"/>
              <w:left w:val="nil"/>
              <w:bottom w:val="single" w:sz="4" w:space="0" w:color="auto"/>
              <w:right w:val="nil"/>
            </w:tcBorders>
            <w:shd w:val="clear" w:color="auto" w:fill="auto"/>
          </w:tcPr>
          <w:p w14:paraId="4B515C29"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0B495CA7"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18741849"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38D4630A"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46E84B27"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5897ECCF"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5764B2A4" w14:textId="77777777" w:rsidR="00D53831" w:rsidRPr="00D65885" w:rsidRDefault="00D53831" w:rsidP="009A3853">
            <w:pPr>
              <w:ind w:firstLine="0"/>
              <w:jc w:val="center"/>
              <w:rPr>
                <w:sz w:val="22"/>
                <w:szCs w:val="22"/>
              </w:rPr>
            </w:pPr>
          </w:p>
        </w:tc>
        <w:tc>
          <w:tcPr>
            <w:tcW w:w="461" w:type="dxa"/>
            <w:tcBorders>
              <w:top w:val="single" w:sz="4" w:space="0" w:color="auto"/>
              <w:left w:val="nil"/>
              <w:bottom w:val="single" w:sz="4" w:space="0" w:color="auto"/>
              <w:right w:val="nil"/>
            </w:tcBorders>
            <w:shd w:val="clear" w:color="auto" w:fill="auto"/>
          </w:tcPr>
          <w:p w14:paraId="4D261791" w14:textId="77777777" w:rsidR="00D53831" w:rsidRPr="00D65885" w:rsidRDefault="00D53831" w:rsidP="009A3853">
            <w:pPr>
              <w:ind w:firstLine="0"/>
              <w:jc w:val="center"/>
              <w:rPr>
                <w:sz w:val="22"/>
                <w:szCs w:val="22"/>
              </w:rPr>
            </w:pPr>
          </w:p>
        </w:tc>
        <w:tc>
          <w:tcPr>
            <w:tcW w:w="426" w:type="dxa"/>
            <w:tcBorders>
              <w:top w:val="single" w:sz="4" w:space="0" w:color="auto"/>
              <w:left w:val="nil"/>
              <w:bottom w:val="single" w:sz="4" w:space="0" w:color="auto"/>
              <w:right w:val="single" w:sz="4" w:space="0" w:color="auto"/>
            </w:tcBorders>
            <w:shd w:val="clear" w:color="auto" w:fill="auto"/>
          </w:tcPr>
          <w:p w14:paraId="4962F549" w14:textId="77777777" w:rsidR="00D53831" w:rsidRPr="00D65885" w:rsidRDefault="00D53831" w:rsidP="009A3853">
            <w:pPr>
              <w:ind w:firstLine="0"/>
              <w:jc w:val="center"/>
              <w:rPr>
                <w:sz w:val="22"/>
                <w:szCs w:val="22"/>
              </w:rPr>
            </w:pPr>
          </w:p>
        </w:tc>
      </w:tr>
      <w:tr w:rsidR="00D53831" w:rsidRPr="00D65885" w14:paraId="3BDF9EFC" w14:textId="77777777" w:rsidTr="00D65885">
        <w:tc>
          <w:tcPr>
            <w:tcW w:w="754" w:type="dxa"/>
            <w:shd w:val="clear" w:color="auto" w:fill="auto"/>
          </w:tcPr>
          <w:p w14:paraId="7200E918" w14:textId="77777777" w:rsidR="00D53831" w:rsidRPr="00D65885" w:rsidRDefault="00D53831" w:rsidP="009A3853">
            <w:pPr>
              <w:ind w:firstLine="0"/>
              <w:rPr>
                <w:sz w:val="18"/>
                <w:szCs w:val="18"/>
              </w:rPr>
            </w:pPr>
          </w:p>
        </w:tc>
        <w:tc>
          <w:tcPr>
            <w:tcW w:w="461" w:type="dxa"/>
            <w:tcBorders>
              <w:top w:val="single" w:sz="4" w:space="0" w:color="auto"/>
            </w:tcBorders>
            <w:shd w:val="clear" w:color="auto" w:fill="auto"/>
          </w:tcPr>
          <w:p w14:paraId="27FB28F1" w14:textId="354521F7" w:rsidR="00D53831" w:rsidRPr="00D65885" w:rsidRDefault="00D53831" w:rsidP="009A3853">
            <w:pPr>
              <w:ind w:firstLine="0"/>
              <w:jc w:val="center"/>
              <w:rPr>
                <w:sz w:val="22"/>
                <w:szCs w:val="22"/>
              </w:rPr>
            </w:pPr>
            <w:r w:rsidRPr="00D65885">
              <w:rPr>
                <w:sz w:val="22"/>
                <w:szCs w:val="22"/>
              </w:rPr>
              <w:t>01</w:t>
            </w:r>
          </w:p>
        </w:tc>
        <w:tc>
          <w:tcPr>
            <w:tcW w:w="461" w:type="dxa"/>
            <w:tcBorders>
              <w:top w:val="single" w:sz="4" w:space="0" w:color="auto"/>
            </w:tcBorders>
            <w:shd w:val="clear" w:color="auto" w:fill="auto"/>
          </w:tcPr>
          <w:p w14:paraId="695E7CB1" w14:textId="5C4FB70F" w:rsidR="00D53831" w:rsidRPr="00D65885" w:rsidRDefault="00D53831" w:rsidP="009A3853">
            <w:pPr>
              <w:ind w:firstLine="0"/>
              <w:jc w:val="center"/>
              <w:rPr>
                <w:sz w:val="22"/>
                <w:szCs w:val="22"/>
              </w:rPr>
            </w:pPr>
            <w:r w:rsidRPr="00D65885">
              <w:rPr>
                <w:sz w:val="22"/>
                <w:szCs w:val="22"/>
              </w:rPr>
              <w:t>02</w:t>
            </w:r>
          </w:p>
        </w:tc>
        <w:tc>
          <w:tcPr>
            <w:tcW w:w="461" w:type="dxa"/>
            <w:tcBorders>
              <w:top w:val="single" w:sz="4" w:space="0" w:color="auto"/>
            </w:tcBorders>
            <w:shd w:val="clear" w:color="auto" w:fill="auto"/>
          </w:tcPr>
          <w:p w14:paraId="68E275A7" w14:textId="135FA9D3" w:rsidR="00D53831" w:rsidRPr="00D65885" w:rsidRDefault="00D53831" w:rsidP="009A3853">
            <w:pPr>
              <w:ind w:firstLine="0"/>
              <w:jc w:val="center"/>
              <w:rPr>
                <w:sz w:val="22"/>
                <w:szCs w:val="22"/>
              </w:rPr>
            </w:pPr>
            <w:r w:rsidRPr="00D65885">
              <w:rPr>
                <w:sz w:val="22"/>
                <w:szCs w:val="22"/>
              </w:rPr>
              <w:t>03</w:t>
            </w:r>
          </w:p>
        </w:tc>
        <w:tc>
          <w:tcPr>
            <w:tcW w:w="545" w:type="dxa"/>
            <w:tcBorders>
              <w:top w:val="single" w:sz="4" w:space="0" w:color="auto"/>
            </w:tcBorders>
            <w:shd w:val="clear" w:color="auto" w:fill="auto"/>
          </w:tcPr>
          <w:p w14:paraId="52C88253" w14:textId="124F8566" w:rsidR="00D53831" w:rsidRPr="00D65885" w:rsidRDefault="00D53831" w:rsidP="009A3853">
            <w:pPr>
              <w:ind w:firstLine="0"/>
              <w:jc w:val="center"/>
              <w:rPr>
                <w:sz w:val="22"/>
                <w:szCs w:val="22"/>
              </w:rPr>
            </w:pPr>
            <w:r w:rsidRPr="00D65885">
              <w:rPr>
                <w:sz w:val="22"/>
                <w:szCs w:val="22"/>
              </w:rPr>
              <w:t>04</w:t>
            </w:r>
          </w:p>
        </w:tc>
        <w:tc>
          <w:tcPr>
            <w:tcW w:w="461" w:type="dxa"/>
            <w:tcBorders>
              <w:top w:val="single" w:sz="4" w:space="0" w:color="auto"/>
            </w:tcBorders>
            <w:shd w:val="clear" w:color="auto" w:fill="auto"/>
          </w:tcPr>
          <w:p w14:paraId="713C9140" w14:textId="742BD4A7" w:rsidR="00D53831" w:rsidRPr="00D65885" w:rsidRDefault="00D53831" w:rsidP="009A3853">
            <w:pPr>
              <w:ind w:firstLine="0"/>
              <w:jc w:val="center"/>
              <w:rPr>
                <w:sz w:val="22"/>
                <w:szCs w:val="22"/>
              </w:rPr>
            </w:pPr>
            <w:r w:rsidRPr="00D65885">
              <w:rPr>
                <w:sz w:val="22"/>
                <w:szCs w:val="22"/>
              </w:rPr>
              <w:t>05</w:t>
            </w:r>
          </w:p>
        </w:tc>
        <w:tc>
          <w:tcPr>
            <w:tcW w:w="461" w:type="dxa"/>
            <w:tcBorders>
              <w:top w:val="single" w:sz="4" w:space="0" w:color="auto"/>
            </w:tcBorders>
            <w:shd w:val="clear" w:color="auto" w:fill="auto"/>
          </w:tcPr>
          <w:p w14:paraId="3B9D420E" w14:textId="1D45E5AD" w:rsidR="00D53831" w:rsidRPr="00D65885" w:rsidRDefault="00D53831" w:rsidP="009A3853">
            <w:pPr>
              <w:ind w:firstLine="0"/>
              <w:jc w:val="center"/>
              <w:rPr>
                <w:sz w:val="22"/>
                <w:szCs w:val="22"/>
              </w:rPr>
            </w:pPr>
            <w:r w:rsidRPr="00D65885">
              <w:rPr>
                <w:sz w:val="22"/>
                <w:szCs w:val="22"/>
              </w:rPr>
              <w:t>06</w:t>
            </w:r>
          </w:p>
        </w:tc>
        <w:tc>
          <w:tcPr>
            <w:tcW w:w="461" w:type="dxa"/>
            <w:tcBorders>
              <w:top w:val="single" w:sz="4" w:space="0" w:color="auto"/>
            </w:tcBorders>
            <w:shd w:val="clear" w:color="auto" w:fill="auto"/>
          </w:tcPr>
          <w:p w14:paraId="1AFBEC07" w14:textId="48D2613B" w:rsidR="00D53831" w:rsidRPr="00D65885" w:rsidRDefault="00D53831" w:rsidP="009A3853">
            <w:pPr>
              <w:ind w:firstLine="0"/>
              <w:jc w:val="center"/>
              <w:rPr>
                <w:sz w:val="22"/>
                <w:szCs w:val="22"/>
              </w:rPr>
            </w:pPr>
            <w:r w:rsidRPr="00D65885">
              <w:rPr>
                <w:sz w:val="22"/>
                <w:szCs w:val="22"/>
              </w:rPr>
              <w:t>07</w:t>
            </w:r>
          </w:p>
        </w:tc>
        <w:tc>
          <w:tcPr>
            <w:tcW w:w="461" w:type="dxa"/>
            <w:tcBorders>
              <w:top w:val="single" w:sz="4" w:space="0" w:color="auto"/>
            </w:tcBorders>
            <w:shd w:val="clear" w:color="auto" w:fill="auto"/>
          </w:tcPr>
          <w:p w14:paraId="4D9A9352" w14:textId="79BC32BA" w:rsidR="00D53831" w:rsidRPr="00D65885" w:rsidRDefault="00D53831" w:rsidP="009A3853">
            <w:pPr>
              <w:ind w:firstLine="0"/>
              <w:jc w:val="center"/>
              <w:rPr>
                <w:sz w:val="22"/>
                <w:szCs w:val="22"/>
              </w:rPr>
            </w:pPr>
            <w:r w:rsidRPr="00D65885">
              <w:rPr>
                <w:sz w:val="22"/>
                <w:szCs w:val="22"/>
              </w:rPr>
              <w:t>08</w:t>
            </w:r>
          </w:p>
        </w:tc>
        <w:tc>
          <w:tcPr>
            <w:tcW w:w="461" w:type="dxa"/>
            <w:tcBorders>
              <w:top w:val="single" w:sz="4" w:space="0" w:color="auto"/>
            </w:tcBorders>
            <w:shd w:val="clear" w:color="auto" w:fill="auto"/>
          </w:tcPr>
          <w:p w14:paraId="3E129545" w14:textId="6B5D4BB3"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69F541CB" w14:textId="66146103"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00E9FEC3" w14:textId="36DA8B6E"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2BDF358A" w14:textId="77777777"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2D15B98A" w14:textId="77777777"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357BB046" w14:textId="77777777"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6526340C" w14:textId="77777777"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05A7A4F4" w14:textId="77777777" w:rsidR="00D53831" w:rsidRPr="00D65885" w:rsidRDefault="00D53831" w:rsidP="009A3853">
            <w:pPr>
              <w:ind w:firstLine="0"/>
              <w:jc w:val="center"/>
              <w:rPr>
                <w:sz w:val="22"/>
                <w:szCs w:val="22"/>
              </w:rPr>
            </w:pPr>
          </w:p>
        </w:tc>
        <w:tc>
          <w:tcPr>
            <w:tcW w:w="461" w:type="dxa"/>
            <w:tcBorders>
              <w:top w:val="single" w:sz="4" w:space="0" w:color="auto"/>
            </w:tcBorders>
            <w:shd w:val="clear" w:color="auto" w:fill="auto"/>
          </w:tcPr>
          <w:p w14:paraId="0B6FCA09" w14:textId="77777777" w:rsidR="00D53831" w:rsidRPr="00D65885" w:rsidRDefault="00D53831" w:rsidP="009A3853">
            <w:pPr>
              <w:ind w:firstLine="0"/>
              <w:jc w:val="center"/>
              <w:rPr>
                <w:sz w:val="22"/>
                <w:szCs w:val="22"/>
              </w:rPr>
            </w:pPr>
          </w:p>
        </w:tc>
        <w:tc>
          <w:tcPr>
            <w:tcW w:w="426" w:type="dxa"/>
            <w:tcBorders>
              <w:top w:val="single" w:sz="4" w:space="0" w:color="auto"/>
            </w:tcBorders>
            <w:shd w:val="clear" w:color="auto" w:fill="auto"/>
          </w:tcPr>
          <w:p w14:paraId="5AA660E2" w14:textId="77777777" w:rsidR="00D53831" w:rsidRPr="00D65885" w:rsidRDefault="00D53831" w:rsidP="009A3853">
            <w:pPr>
              <w:ind w:firstLine="0"/>
              <w:jc w:val="center"/>
              <w:rPr>
                <w:sz w:val="22"/>
                <w:szCs w:val="22"/>
              </w:rPr>
            </w:pPr>
          </w:p>
        </w:tc>
      </w:tr>
      <w:tr w:rsidR="00D53831" w:rsidRPr="00D65885" w14:paraId="585D49FD" w14:textId="77777777" w:rsidTr="00D65885">
        <w:tc>
          <w:tcPr>
            <w:tcW w:w="754" w:type="dxa"/>
            <w:shd w:val="clear" w:color="auto" w:fill="auto"/>
          </w:tcPr>
          <w:p w14:paraId="0CE2FE12" w14:textId="77777777" w:rsidR="00D53831" w:rsidRPr="00D65885" w:rsidRDefault="00D53831" w:rsidP="009A3853">
            <w:pPr>
              <w:ind w:firstLine="0"/>
              <w:rPr>
                <w:sz w:val="18"/>
                <w:szCs w:val="18"/>
              </w:rPr>
            </w:pPr>
            <w:r w:rsidRPr="00D65885">
              <w:rPr>
                <w:sz w:val="18"/>
                <w:szCs w:val="18"/>
              </w:rPr>
              <w:t>RF01</w:t>
            </w:r>
          </w:p>
        </w:tc>
        <w:tc>
          <w:tcPr>
            <w:tcW w:w="461" w:type="dxa"/>
            <w:shd w:val="clear" w:color="auto" w:fill="auto"/>
          </w:tcPr>
          <w:p w14:paraId="7B39A7D1" w14:textId="223B9A7A" w:rsidR="00D53831" w:rsidRPr="00D65885" w:rsidRDefault="00595D3E" w:rsidP="009A3853">
            <w:pPr>
              <w:ind w:firstLine="0"/>
              <w:jc w:val="center"/>
              <w:rPr>
                <w:sz w:val="22"/>
                <w:szCs w:val="22"/>
              </w:rPr>
            </w:pPr>
            <w:r w:rsidRPr="00D65885">
              <w:rPr>
                <w:sz w:val="22"/>
                <w:szCs w:val="22"/>
              </w:rPr>
              <w:t>X</w:t>
            </w:r>
          </w:p>
        </w:tc>
        <w:tc>
          <w:tcPr>
            <w:tcW w:w="461" w:type="dxa"/>
            <w:shd w:val="clear" w:color="auto" w:fill="auto"/>
          </w:tcPr>
          <w:p w14:paraId="6DE7EE5D" w14:textId="77777777" w:rsidR="00D53831" w:rsidRPr="00D65885" w:rsidRDefault="00D53831" w:rsidP="009A3853">
            <w:pPr>
              <w:ind w:firstLine="0"/>
              <w:jc w:val="center"/>
              <w:rPr>
                <w:sz w:val="22"/>
                <w:szCs w:val="22"/>
              </w:rPr>
            </w:pPr>
          </w:p>
        </w:tc>
        <w:tc>
          <w:tcPr>
            <w:tcW w:w="461" w:type="dxa"/>
            <w:shd w:val="clear" w:color="auto" w:fill="auto"/>
          </w:tcPr>
          <w:p w14:paraId="75B06649" w14:textId="77777777" w:rsidR="00D53831" w:rsidRPr="00D65885" w:rsidRDefault="00D53831" w:rsidP="009A3853">
            <w:pPr>
              <w:ind w:firstLine="0"/>
              <w:jc w:val="center"/>
              <w:rPr>
                <w:sz w:val="22"/>
                <w:szCs w:val="22"/>
              </w:rPr>
            </w:pPr>
          </w:p>
        </w:tc>
        <w:tc>
          <w:tcPr>
            <w:tcW w:w="545" w:type="dxa"/>
            <w:shd w:val="clear" w:color="auto" w:fill="auto"/>
          </w:tcPr>
          <w:p w14:paraId="0B50EC25" w14:textId="77777777" w:rsidR="00D53831" w:rsidRPr="00D65885" w:rsidRDefault="00D53831" w:rsidP="009A3853">
            <w:pPr>
              <w:ind w:firstLine="0"/>
              <w:jc w:val="center"/>
              <w:rPr>
                <w:sz w:val="22"/>
                <w:szCs w:val="22"/>
              </w:rPr>
            </w:pPr>
          </w:p>
        </w:tc>
        <w:tc>
          <w:tcPr>
            <w:tcW w:w="461" w:type="dxa"/>
            <w:shd w:val="clear" w:color="auto" w:fill="auto"/>
          </w:tcPr>
          <w:p w14:paraId="3A7FF107" w14:textId="77777777" w:rsidR="00D53831" w:rsidRPr="00D65885" w:rsidRDefault="00D53831" w:rsidP="009A3853">
            <w:pPr>
              <w:ind w:firstLine="0"/>
              <w:jc w:val="center"/>
              <w:rPr>
                <w:sz w:val="22"/>
                <w:szCs w:val="22"/>
              </w:rPr>
            </w:pPr>
          </w:p>
        </w:tc>
        <w:tc>
          <w:tcPr>
            <w:tcW w:w="461" w:type="dxa"/>
            <w:shd w:val="clear" w:color="auto" w:fill="auto"/>
          </w:tcPr>
          <w:p w14:paraId="594E6C1D" w14:textId="77777777" w:rsidR="00D53831" w:rsidRPr="00D65885" w:rsidRDefault="00D53831" w:rsidP="009A3853">
            <w:pPr>
              <w:ind w:firstLine="0"/>
              <w:jc w:val="center"/>
              <w:rPr>
                <w:sz w:val="22"/>
                <w:szCs w:val="22"/>
              </w:rPr>
            </w:pPr>
          </w:p>
        </w:tc>
        <w:tc>
          <w:tcPr>
            <w:tcW w:w="461" w:type="dxa"/>
            <w:shd w:val="clear" w:color="auto" w:fill="auto"/>
          </w:tcPr>
          <w:p w14:paraId="309674D2" w14:textId="77777777" w:rsidR="00D53831" w:rsidRPr="00D65885" w:rsidRDefault="00D53831" w:rsidP="009A3853">
            <w:pPr>
              <w:ind w:firstLine="0"/>
              <w:jc w:val="center"/>
              <w:rPr>
                <w:sz w:val="22"/>
                <w:szCs w:val="22"/>
              </w:rPr>
            </w:pPr>
          </w:p>
        </w:tc>
        <w:tc>
          <w:tcPr>
            <w:tcW w:w="461" w:type="dxa"/>
            <w:shd w:val="clear" w:color="auto" w:fill="auto"/>
          </w:tcPr>
          <w:p w14:paraId="170C5F6D" w14:textId="77777777" w:rsidR="00D53831" w:rsidRPr="00D65885" w:rsidRDefault="00D53831" w:rsidP="009A3853">
            <w:pPr>
              <w:ind w:firstLine="0"/>
              <w:jc w:val="center"/>
              <w:rPr>
                <w:sz w:val="22"/>
                <w:szCs w:val="22"/>
              </w:rPr>
            </w:pPr>
          </w:p>
        </w:tc>
        <w:tc>
          <w:tcPr>
            <w:tcW w:w="461" w:type="dxa"/>
            <w:shd w:val="clear" w:color="auto" w:fill="auto"/>
          </w:tcPr>
          <w:p w14:paraId="50B5A8D8" w14:textId="77777777" w:rsidR="00D53831" w:rsidRPr="00D65885" w:rsidRDefault="00D53831" w:rsidP="009A3853">
            <w:pPr>
              <w:ind w:firstLine="0"/>
              <w:jc w:val="center"/>
              <w:rPr>
                <w:sz w:val="22"/>
                <w:szCs w:val="22"/>
              </w:rPr>
            </w:pPr>
          </w:p>
        </w:tc>
        <w:tc>
          <w:tcPr>
            <w:tcW w:w="461" w:type="dxa"/>
            <w:shd w:val="clear" w:color="auto" w:fill="auto"/>
          </w:tcPr>
          <w:p w14:paraId="641B54E9" w14:textId="77777777" w:rsidR="00D53831" w:rsidRPr="00D65885" w:rsidRDefault="00D53831" w:rsidP="009A3853">
            <w:pPr>
              <w:ind w:firstLine="0"/>
              <w:jc w:val="center"/>
              <w:rPr>
                <w:sz w:val="22"/>
                <w:szCs w:val="22"/>
              </w:rPr>
            </w:pPr>
          </w:p>
        </w:tc>
        <w:tc>
          <w:tcPr>
            <w:tcW w:w="461" w:type="dxa"/>
            <w:shd w:val="clear" w:color="auto" w:fill="auto"/>
          </w:tcPr>
          <w:p w14:paraId="079564CF" w14:textId="77777777" w:rsidR="00D53831" w:rsidRPr="00D65885" w:rsidRDefault="00D53831" w:rsidP="009A3853">
            <w:pPr>
              <w:ind w:firstLine="0"/>
              <w:jc w:val="center"/>
              <w:rPr>
                <w:sz w:val="22"/>
                <w:szCs w:val="22"/>
              </w:rPr>
            </w:pPr>
          </w:p>
        </w:tc>
        <w:tc>
          <w:tcPr>
            <w:tcW w:w="461" w:type="dxa"/>
            <w:shd w:val="clear" w:color="auto" w:fill="auto"/>
          </w:tcPr>
          <w:p w14:paraId="09491DD6" w14:textId="77777777" w:rsidR="00D53831" w:rsidRPr="00D65885" w:rsidRDefault="00D53831" w:rsidP="009A3853">
            <w:pPr>
              <w:ind w:firstLine="0"/>
              <w:jc w:val="center"/>
              <w:rPr>
                <w:sz w:val="22"/>
                <w:szCs w:val="22"/>
              </w:rPr>
            </w:pPr>
          </w:p>
        </w:tc>
        <w:tc>
          <w:tcPr>
            <w:tcW w:w="461" w:type="dxa"/>
            <w:shd w:val="clear" w:color="auto" w:fill="auto"/>
          </w:tcPr>
          <w:p w14:paraId="550A5CE7" w14:textId="77777777" w:rsidR="00D53831" w:rsidRPr="00D65885" w:rsidRDefault="00D53831" w:rsidP="009A3853">
            <w:pPr>
              <w:ind w:firstLine="0"/>
              <w:jc w:val="center"/>
              <w:rPr>
                <w:sz w:val="22"/>
                <w:szCs w:val="22"/>
              </w:rPr>
            </w:pPr>
          </w:p>
        </w:tc>
        <w:tc>
          <w:tcPr>
            <w:tcW w:w="461" w:type="dxa"/>
            <w:shd w:val="clear" w:color="auto" w:fill="auto"/>
          </w:tcPr>
          <w:p w14:paraId="099AF2AC" w14:textId="77777777" w:rsidR="00D53831" w:rsidRPr="00D65885" w:rsidRDefault="00D53831" w:rsidP="009A3853">
            <w:pPr>
              <w:ind w:firstLine="0"/>
              <w:jc w:val="center"/>
              <w:rPr>
                <w:sz w:val="22"/>
                <w:szCs w:val="22"/>
              </w:rPr>
            </w:pPr>
          </w:p>
        </w:tc>
        <w:tc>
          <w:tcPr>
            <w:tcW w:w="461" w:type="dxa"/>
            <w:shd w:val="clear" w:color="auto" w:fill="auto"/>
          </w:tcPr>
          <w:p w14:paraId="185C616A" w14:textId="77777777" w:rsidR="00D53831" w:rsidRPr="00D65885" w:rsidRDefault="00D53831" w:rsidP="009A3853">
            <w:pPr>
              <w:ind w:firstLine="0"/>
              <w:jc w:val="center"/>
              <w:rPr>
                <w:sz w:val="22"/>
                <w:szCs w:val="22"/>
              </w:rPr>
            </w:pPr>
          </w:p>
        </w:tc>
        <w:tc>
          <w:tcPr>
            <w:tcW w:w="461" w:type="dxa"/>
            <w:shd w:val="clear" w:color="auto" w:fill="auto"/>
          </w:tcPr>
          <w:p w14:paraId="2B11EA70" w14:textId="77777777" w:rsidR="00D53831" w:rsidRPr="00D65885" w:rsidRDefault="00D53831" w:rsidP="009A3853">
            <w:pPr>
              <w:ind w:firstLine="0"/>
              <w:jc w:val="center"/>
              <w:rPr>
                <w:sz w:val="22"/>
                <w:szCs w:val="22"/>
              </w:rPr>
            </w:pPr>
          </w:p>
        </w:tc>
        <w:tc>
          <w:tcPr>
            <w:tcW w:w="461" w:type="dxa"/>
            <w:shd w:val="clear" w:color="auto" w:fill="auto"/>
          </w:tcPr>
          <w:p w14:paraId="695B96BD" w14:textId="77777777" w:rsidR="00D53831" w:rsidRPr="00D65885" w:rsidRDefault="00D53831" w:rsidP="009A3853">
            <w:pPr>
              <w:ind w:firstLine="0"/>
              <w:jc w:val="center"/>
              <w:rPr>
                <w:sz w:val="22"/>
                <w:szCs w:val="22"/>
              </w:rPr>
            </w:pPr>
          </w:p>
        </w:tc>
        <w:tc>
          <w:tcPr>
            <w:tcW w:w="426" w:type="dxa"/>
            <w:shd w:val="clear" w:color="auto" w:fill="auto"/>
          </w:tcPr>
          <w:p w14:paraId="79B2B882" w14:textId="77777777" w:rsidR="00D53831" w:rsidRPr="00D65885" w:rsidRDefault="00D53831" w:rsidP="009A3853">
            <w:pPr>
              <w:ind w:firstLine="0"/>
              <w:jc w:val="center"/>
              <w:rPr>
                <w:sz w:val="22"/>
                <w:szCs w:val="22"/>
              </w:rPr>
            </w:pPr>
          </w:p>
        </w:tc>
      </w:tr>
      <w:tr w:rsidR="00D53831" w:rsidRPr="00D65885" w14:paraId="16AF1DFC" w14:textId="77777777" w:rsidTr="00D65885">
        <w:tc>
          <w:tcPr>
            <w:tcW w:w="754" w:type="dxa"/>
            <w:shd w:val="clear" w:color="auto" w:fill="auto"/>
          </w:tcPr>
          <w:p w14:paraId="0DEC4502" w14:textId="77777777" w:rsidR="00D53831" w:rsidRPr="00D65885" w:rsidRDefault="00D53831" w:rsidP="009A3853">
            <w:pPr>
              <w:ind w:firstLine="0"/>
              <w:rPr>
                <w:sz w:val="18"/>
                <w:szCs w:val="18"/>
              </w:rPr>
            </w:pPr>
            <w:r w:rsidRPr="00D65885">
              <w:rPr>
                <w:sz w:val="18"/>
                <w:szCs w:val="18"/>
              </w:rPr>
              <w:t>RF02</w:t>
            </w:r>
          </w:p>
        </w:tc>
        <w:tc>
          <w:tcPr>
            <w:tcW w:w="461" w:type="dxa"/>
            <w:shd w:val="clear" w:color="auto" w:fill="auto"/>
          </w:tcPr>
          <w:p w14:paraId="3C2005E4" w14:textId="77777777" w:rsidR="00D53831" w:rsidRPr="00D65885" w:rsidRDefault="00D53831" w:rsidP="009A3853">
            <w:pPr>
              <w:ind w:firstLine="0"/>
              <w:jc w:val="center"/>
              <w:rPr>
                <w:sz w:val="22"/>
                <w:szCs w:val="22"/>
              </w:rPr>
            </w:pPr>
          </w:p>
        </w:tc>
        <w:tc>
          <w:tcPr>
            <w:tcW w:w="461" w:type="dxa"/>
            <w:shd w:val="clear" w:color="auto" w:fill="auto"/>
          </w:tcPr>
          <w:p w14:paraId="338EBD17" w14:textId="635BCB50" w:rsidR="00D53831" w:rsidRPr="00D65885" w:rsidRDefault="00595D3E" w:rsidP="009A3853">
            <w:pPr>
              <w:ind w:firstLine="0"/>
              <w:jc w:val="center"/>
              <w:rPr>
                <w:sz w:val="22"/>
                <w:szCs w:val="22"/>
              </w:rPr>
            </w:pPr>
            <w:r w:rsidRPr="00D65885">
              <w:rPr>
                <w:sz w:val="22"/>
                <w:szCs w:val="22"/>
              </w:rPr>
              <w:t>X</w:t>
            </w:r>
          </w:p>
        </w:tc>
        <w:tc>
          <w:tcPr>
            <w:tcW w:w="461" w:type="dxa"/>
            <w:shd w:val="clear" w:color="auto" w:fill="auto"/>
          </w:tcPr>
          <w:p w14:paraId="05F8FD37" w14:textId="77777777" w:rsidR="00D53831" w:rsidRPr="00D65885" w:rsidRDefault="00D53831" w:rsidP="009A3853">
            <w:pPr>
              <w:ind w:firstLine="0"/>
              <w:jc w:val="center"/>
              <w:rPr>
                <w:sz w:val="22"/>
                <w:szCs w:val="22"/>
              </w:rPr>
            </w:pPr>
          </w:p>
        </w:tc>
        <w:tc>
          <w:tcPr>
            <w:tcW w:w="545" w:type="dxa"/>
            <w:shd w:val="clear" w:color="auto" w:fill="auto"/>
          </w:tcPr>
          <w:p w14:paraId="3C16E300" w14:textId="77777777" w:rsidR="00D53831" w:rsidRPr="00D65885" w:rsidRDefault="00D53831" w:rsidP="009A3853">
            <w:pPr>
              <w:ind w:firstLine="0"/>
              <w:jc w:val="center"/>
              <w:rPr>
                <w:sz w:val="22"/>
                <w:szCs w:val="22"/>
              </w:rPr>
            </w:pPr>
          </w:p>
        </w:tc>
        <w:tc>
          <w:tcPr>
            <w:tcW w:w="461" w:type="dxa"/>
            <w:shd w:val="clear" w:color="auto" w:fill="auto"/>
          </w:tcPr>
          <w:p w14:paraId="550F3D6E" w14:textId="77777777" w:rsidR="00D53831" w:rsidRPr="00D65885" w:rsidRDefault="00D53831" w:rsidP="009A3853">
            <w:pPr>
              <w:ind w:firstLine="0"/>
              <w:jc w:val="center"/>
              <w:rPr>
                <w:sz w:val="22"/>
                <w:szCs w:val="22"/>
              </w:rPr>
            </w:pPr>
          </w:p>
        </w:tc>
        <w:tc>
          <w:tcPr>
            <w:tcW w:w="461" w:type="dxa"/>
            <w:shd w:val="clear" w:color="auto" w:fill="auto"/>
          </w:tcPr>
          <w:p w14:paraId="44B49B46" w14:textId="77777777" w:rsidR="00D53831" w:rsidRPr="00D65885" w:rsidRDefault="00D53831" w:rsidP="009A3853">
            <w:pPr>
              <w:ind w:firstLine="0"/>
              <w:jc w:val="center"/>
              <w:rPr>
                <w:sz w:val="22"/>
                <w:szCs w:val="22"/>
              </w:rPr>
            </w:pPr>
          </w:p>
        </w:tc>
        <w:tc>
          <w:tcPr>
            <w:tcW w:w="461" w:type="dxa"/>
            <w:shd w:val="clear" w:color="auto" w:fill="auto"/>
          </w:tcPr>
          <w:p w14:paraId="5FB59F00" w14:textId="77777777" w:rsidR="00D53831" w:rsidRPr="00D65885" w:rsidRDefault="00D53831" w:rsidP="009A3853">
            <w:pPr>
              <w:ind w:firstLine="0"/>
              <w:jc w:val="center"/>
              <w:rPr>
                <w:sz w:val="22"/>
                <w:szCs w:val="22"/>
              </w:rPr>
            </w:pPr>
          </w:p>
        </w:tc>
        <w:tc>
          <w:tcPr>
            <w:tcW w:w="461" w:type="dxa"/>
            <w:shd w:val="clear" w:color="auto" w:fill="auto"/>
          </w:tcPr>
          <w:p w14:paraId="55A1A348" w14:textId="77777777" w:rsidR="00D53831" w:rsidRPr="00D65885" w:rsidRDefault="00D53831" w:rsidP="009A3853">
            <w:pPr>
              <w:ind w:firstLine="0"/>
              <w:jc w:val="center"/>
              <w:rPr>
                <w:sz w:val="22"/>
                <w:szCs w:val="22"/>
              </w:rPr>
            </w:pPr>
          </w:p>
        </w:tc>
        <w:tc>
          <w:tcPr>
            <w:tcW w:w="461" w:type="dxa"/>
            <w:shd w:val="clear" w:color="auto" w:fill="auto"/>
          </w:tcPr>
          <w:p w14:paraId="3501EAA8" w14:textId="77777777" w:rsidR="00D53831" w:rsidRPr="00D65885" w:rsidRDefault="00D53831" w:rsidP="009A3853">
            <w:pPr>
              <w:ind w:firstLine="0"/>
              <w:jc w:val="center"/>
              <w:rPr>
                <w:sz w:val="22"/>
                <w:szCs w:val="22"/>
              </w:rPr>
            </w:pPr>
          </w:p>
        </w:tc>
        <w:tc>
          <w:tcPr>
            <w:tcW w:w="461" w:type="dxa"/>
            <w:shd w:val="clear" w:color="auto" w:fill="auto"/>
          </w:tcPr>
          <w:p w14:paraId="2593FF48" w14:textId="77777777" w:rsidR="00D53831" w:rsidRPr="00D65885" w:rsidRDefault="00D53831" w:rsidP="009A3853">
            <w:pPr>
              <w:ind w:firstLine="0"/>
              <w:jc w:val="center"/>
              <w:rPr>
                <w:sz w:val="22"/>
                <w:szCs w:val="22"/>
              </w:rPr>
            </w:pPr>
          </w:p>
        </w:tc>
        <w:tc>
          <w:tcPr>
            <w:tcW w:w="461" w:type="dxa"/>
            <w:shd w:val="clear" w:color="auto" w:fill="auto"/>
          </w:tcPr>
          <w:p w14:paraId="39B5353D" w14:textId="77777777" w:rsidR="00D53831" w:rsidRPr="00D65885" w:rsidRDefault="00D53831" w:rsidP="009A3853">
            <w:pPr>
              <w:ind w:firstLine="0"/>
              <w:jc w:val="center"/>
              <w:rPr>
                <w:sz w:val="22"/>
                <w:szCs w:val="22"/>
              </w:rPr>
            </w:pPr>
          </w:p>
        </w:tc>
        <w:tc>
          <w:tcPr>
            <w:tcW w:w="461" w:type="dxa"/>
            <w:shd w:val="clear" w:color="auto" w:fill="auto"/>
          </w:tcPr>
          <w:p w14:paraId="77C834F5" w14:textId="77777777" w:rsidR="00D53831" w:rsidRPr="00D65885" w:rsidRDefault="00D53831" w:rsidP="009A3853">
            <w:pPr>
              <w:ind w:firstLine="0"/>
              <w:jc w:val="center"/>
              <w:rPr>
                <w:sz w:val="22"/>
                <w:szCs w:val="22"/>
              </w:rPr>
            </w:pPr>
          </w:p>
        </w:tc>
        <w:tc>
          <w:tcPr>
            <w:tcW w:w="461" w:type="dxa"/>
            <w:shd w:val="clear" w:color="auto" w:fill="auto"/>
          </w:tcPr>
          <w:p w14:paraId="56A48600" w14:textId="77777777" w:rsidR="00D53831" w:rsidRPr="00D65885" w:rsidRDefault="00D53831" w:rsidP="009A3853">
            <w:pPr>
              <w:ind w:firstLine="0"/>
              <w:jc w:val="center"/>
              <w:rPr>
                <w:sz w:val="22"/>
                <w:szCs w:val="22"/>
              </w:rPr>
            </w:pPr>
          </w:p>
        </w:tc>
        <w:tc>
          <w:tcPr>
            <w:tcW w:w="461" w:type="dxa"/>
            <w:shd w:val="clear" w:color="auto" w:fill="auto"/>
          </w:tcPr>
          <w:p w14:paraId="00B59687" w14:textId="77777777" w:rsidR="00D53831" w:rsidRPr="00D65885" w:rsidRDefault="00D53831" w:rsidP="009A3853">
            <w:pPr>
              <w:ind w:firstLine="0"/>
              <w:jc w:val="center"/>
              <w:rPr>
                <w:sz w:val="22"/>
                <w:szCs w:val="22"/>
              </w:rPr>
            </w:pPr>
          </w:p>
        </w:tc>
        <w:tc>
          <w:tcPr>
            <w:tcW w:w="461" w:type="dxa"/>
            <w:shd w:val="clear" w:color="auto" w:fill="auto"/>
          </w:tcPr>
          <w:p w14:paraId="515C7B6E" w14:textId="77777777" w:rsidR="00D53831" w:rsidRPr="00D65885" w:rsidRDefault="00D53831" w:rsidP="009A3853">
            <w:pPr>
              <w:ind w:firstLine="0"/>
              <w:jc w:val="center"/>
              <w:rPr>
                <w:sz w:val="22"/>
                <w:szCs w:val="22"/>
              </w:rPr>
            </w:pPr>
          </w:p>
        </w:tc>
        <w:tc>
          <w:tcPr>
            <w:tcW w:w="461" w:type="dxa"/>
            <w:shd w:val="clear" w:color="auto" w:fill="auto"/>
          </w:tcPr>
          <w:p w14:paraId="63F80240" w14:textId="77777777" w:rsidR="00D53831" w:rsidRPr="00D65885" w:rsidRDefault="00D53831" w:rsidP="009A3853">
            <w:pPr>
              <w:ind w:firstLine="0"/>
              <w:jc w:val="center"/>
              <w:rPr>
                <w:sz w:val="22"/>
                <w:szCs w:val="22"/>
              </w:rPr>
            </w:pPr>
          </w:p>
        </w:tc>
        <w:tc>
          <w:tcPr>
            <w:tcW w:w="461" w:type="dxa"/>
            <w:shd w:val="clear" w:color="auto" w:fill="auto"/>
          </w:tcPr>
          <w:p w14:paraId="3C7B4E02" w14:textId="77777777" w:rsidR="00D53831" w:rsidRPr="00D65885" w:rsidRDefault="00D53831" w:rsidP="009A3853">
            <w:pPr>
              <w:ind w:firstLine="0"/>
              <w:jc w:val="center"/>
              <w:rPr>
                <w:sz w:val="22"/>
                <w:szCs w:val="22"/>
              </w:rPr>
            </w:pPr>
          </w:p>
        </w:tc>
        <w:tc>
          <w:tcPr>
            <w:tcW w:w="426" w:type="dxa"/>
            <w:shd w:val="clear" w:color="auto" w:fill="auto"/>
          </w:tcPr>
          <w:p w14:paraId="616C66C2" w14:textId="77777777" w:rsidR="00D53831" w:rsidRPr="00D65885" w:rsidRDefault="00D53831" w:rsidP="009A3853">
            <w:pPr>
              <w:ind w:firstLine="0"/>
              <w:jc w:val="center"/>
              <w:rPr>
                <w:sz w:val="22"/>
                <w:szCs w:val="22"/>
              </w:rPr>
            </w:pPr>
          </w:p>
        </w:tc>
      </w:tr>
      <w:tr w:rsidR="00D53831" w:rsidRPr="00D65885" w14:paraId="677F55E4" w14:textId="77777777" w:rsidTr="00D65885">
        <w:tc>
          <w:tcPr>
            <w:tcW w:w="754" w:type="dxa"/>
            <w:shd w:val="clear" w:color="auto" w:fill="auto"/>
          </w:tcPr>
          <w:p w14:paraId="571E098A" w14:textId="77777777" w:rsidR="00D53831" w:rsidRPr="00D65885" w:rsidRDefault="00D53831" w:rsidP="009A3853">
            <w:pPr>
              <w:ind w:firstLine="0"/>
              <w:rPr>
                <w:sz w:val="18"/>
                <w:szCs w:val="18"/>
              </w:rPr>
            </w:pPr>
            <w:r w:rsidRPr="00D65885">
              <w:rPr>
                <w:sz w:val="18"/>
                <w:szCs w:val="18"/>
              </w:rPr>
              <w:t>RF03</w:t>
            </w:r>
          </w:p>
        </w:tc>
        <w:tc>
          <w:tcPr>
            <w:tcW w:w="461" w:type="dxa"/>
            <w:shd w:val="clear" w:color="auto" w:fill="auto"/>
          </w:tcPr>
          <w:p w14:paraId="3660C76E" w14:textId="77777777" w:rsidR="00D53831" w:rsidRPr="00D65885" w:rsidRDefault="00D53831" w:rsidP="009A3853">
            <w:pPr>
              <w:ind w:firstLine="0"/>
              <w:jc w:val="center"/>
              <w:rPr>
                <w:sz w:val="22"/>
                <w:szCs w:val="22"/>
              </w:rPr>
            </w:pPr>
          </w:p>
        </w:tc>
        <w:tc>
          <w:tcPr>
            <w:tcW w:w="461" w:type="dxa"/>
            <w:shd w:val="clear" w:color="auto" w:fill="auto"/>
          </w:tcPr>
          <w:p w14:paraId="39CF87B3" w14:textId="2AE82F74" w:rsidR="00D53831" w:rsidRPr="00D65885" w:rsidRDefault="00595D3E" w:rsidP="009A3853">
            <w:pPr>
              <w:ind w:firstLine="0"/>
              <w:jc w:val="center"/>
              <w:rPr>
                <w:sz w:val="22"/>
                <w:szCs w:val="22"/>
              </w:rPr>
            </w:pPr>
            <w:r w:rsidRPr="00D65885">
              <w:rPr>
                <w:sz w:val="22"/>
                <w:szCs w:val="22"/>
              </w:rPr>
              <w:t>X</w:t>
            </w:r>
          </w:p>
        </w:tc>
        <w:tc>
          <w:tcPr>
            <w:tcW w:w="461" w:type="dxa"/>
            <w:shd w:val="clear" w:color="auto" w:fill="auto"/>
          </w:tcPr>
          <w:p w14:paraId="6995B577" w14:textId="2765BF02" w:rsidR="00D53831" w:rsidRPr="00D65885" w:rsidRDefault="00D65885" w:rsidP="009A3853">
            <w:pPr>
              <w:ind w:firstLine="0"/>
              <w:jc w:val="center"/>
              <w:rPr>
                <w:sz w:val="22"/>
                <w:szCs w:val="22"/>
              </w:rPr>
            </w:pPr>
            <w:r w:rsidRPr="00D65885">
              <w:rPr>
                <w:sz w:val="22"/>
                <w:szCs w:val="22"/>
              </w:rPr>
              <w:t>X</w:t>
            </w:r>
          </w:p>
        </w:tc>
        <w:tc>
          <w:tcPr>
            <w:tcW w:w="545" w:type="dxa"/>
            <w:shd w:val="clear" w:color="auto" w:fill="auto"/>
          </w:tcPr>
          <w:p w14:paraId="2F5F9576" w14:textId="77777777" w:rsidR="00D53831" w:rsidRPr="00D65885" w:rsidRDefault="00D53831" w:rsidP="009A3853">
            <w:pPr>
              <w:ind w:firstLine="0"/>
              <w:jc w:val="center"/>
              <w:rPr>
                <w:sz w:val="22"/>
                <w:szCs w:val="22"/>
              </w:rPr>
            </w:pPr>
          </w:p>
        </w:tc>
        <w:tc>
          <w:tcPr>
            <w:tcW w:w="461" w:type="dxa"/>
            <w:shd w:val="clear" w:color="auto" w:fill="auto"/>
          </w:tcPr>
          <w:p w14:paraId="00F593AE" w14:textId="77777777" w:rsidR="00D53831" w:rsidRPr="00D65885" w:rsidRDefault="00D53831" w:rsidP="009A3853">
            <w:pPr>
              <w:ind w:firstLine="0"/>
              <w:jc w:val="center"/>
              <w:rPr>
                <w:sz w:val="22"/>
                <w:szCs w:val="22"/>
              </w:rPr>
            </w:pPr>
          </w:p>
        </w:tc>
        <w:tc>
          <w:tcPr>
            <w:tcW w:w="461" w:type="dxa"/>
            <w:shd w:val="clear" w:color="auto" w:fill="auto"/>
          </w:tcPr>
          <w:p w14:paraId="682F3C72" w14:textId="77777777" w:rsidR="00D53831" w:rsidRPr="00D65885" w:rsidRDefault="00D53831" w:rsidP="009A3853">
            <w:pPr>
              <w:ind w:firstLine="0"/>
              <w:jc w:val="center"/>
              <w:rPr>
                <w:sz w:val="22"/>
                <w:szCs w:val="22"/>
              </w:rPr>
            </w:pPr>
          </w:p>
        </w:tc>
        <w:tc>
          <w:tcPr>
            <w:tcW w:w="461" w:type="dxa"/>
            <w:shd w:val="clear" w:color="auto" w:fill="auto"/>
          </w:tcPr>
          <w:p w14:paraId="772ED121" w14:textId="77777777" w:rsidR="00D53831" w:rsidRPr="00D65885" w:rsidRDefault="00D53831" w:rsidP="009A3853">
            <w:pPr>
              <w:ind w:firstLine="0"/>
              <w:jc w:val="center"/>
              <w:rPr>
                <w:sz w:val="22"/>
                <w:szCs w:val="22"/>
              </w:rPr>
            </w:pPr>
          </w:p>
        </w:tc>
        <w:tc>
          <w:tcPr>
            <w:tcW w:w="461" w:type="dxa"/>
            <w:shd w:val="clear" w:color="auto" w:fill="auto"/>
          </w:tcPr>
          <w:p w14:paraId="5A19E3FC" w14:textId="77777777" w:rsidR="00D53831" w:rsidRPr="00D65885" w:rsidRDefault="00D53831" w:rsidP="009A3853">
            <w:pPr>
              <w:ind w:firstLine="0"/>
              <w:jc w:val="center"/>
              <w:rPr>
                <w:sz w:val="22"/>
                <w:szCs w:val="22"/>
              </w:rPr>
            </w:pPr>
          </w:p>
        </w:tc>
        <w:tc>
          <w:tcPr>
            <w:tcW w:w="461" w:type="dxa"/>
            <w:shd w:val="clear" w:color="auto" w:fill="auto"/>
          </w:tcPr>
          <w:p w14:paraId="2E4C2446" w14:textId="77777777" w:rsidR="00D53831" w:rsidRPr="00D65885" w:rsidRDefault="00D53831" w:rsidP="009A3853">
            <w:pPr>
              <w:ind w:firstLine="0"/>
              <w:jc w:val="center"/>
              <w:rPr>
                <w:sz w:val="22"/>
                <w:szCs w:val="22"/>
              </w:rPr>
            </w:pPr>
          </w:p>
        </w:tc>
        <w:tc>
          <w:tcPr>
            <w:tcW w:w="461" w:type="dxa"/>
            <w:shd w:val="clear" w:color="auto" w:fill="auto"/>
          </w:tcPr>
          <w:p w14:paraId="3A185038" w14:textId="77777777" w:rsidR="00D53831" w:rsidRPr="00D65885" w:rsidRDefault="00D53831" w:rsidP="009A3853">
            <w:pPr>
              <w:ind w:firstLine="0"/>
              <w:jc w:val="center"/>
              <w:rPr>
                <w:sz w:val="22"/>
                <w:szCs w:val="22"/>
              </w:rPr>
            </w:pPr>
          </w:p>
        </w:tc>
        <w:tc>
          <w:tcPr>
            <w:tcW w:w="461" w:type="dxa"/>
            <w:shd w:val="clear" w:color="auto" w:fill="auto"/>
          </w:tcPr>
          <w:p w14:paraId="51CA566D" w14:textId="77777777" w:rsidR="00D53831" w:rsidRPr="00D65885" w:rsidRDefault="00D53831" w:rsidP="009A3853">
            <w:pPr>
              <w:ind w:firstLine="0"/>
              <w:jc w:val="center"/>
              <w:rPr>
                <w:sz w:val="22"/>
                <w:szCs w:val="22"/>
              </w:rPr>
            </w:pPr>
          </w:p>
        </w:tc>
        <w:tc>
          <w:tcPr>
            <w:tcW w:w="461" w:type="dxa"/>
            <w:shd w:val="clear" w:color="auto" w:fill="auto"/>
          </w:tcPr>
          <w:p w14:paraId="5A626485" w14:textId="77777777" w:rsidR="00D53831" w:rsidRPr="00D65885" w:rsidRDefault="00D53831" w:rsidP="009A3853">
            <w:pPr>
              <w:ind w:firstLine="0"/>
              <w:jc w:val="center"/>
              <w:rPr>
                <w:sz w:val="22"/>
                <w:szCs w:val="22"/>
              </w:rPr>
            </w:pPr>
          </w:p>
        </w:tc>
        <w:tc>
          <w:tcPr>
            <w:tcW w:w="461" w:type="dxa"/>
            <w:shd w:val="clear" w:color="auto" w:fill="auto"/>
          </w:tcPr>
          <w:p w14:paraId="0BB722C1" w14:textId="77777777" w:rsidR="00D53831" w:rsidRPr="00D65885" w:rsidRDefault="00D53831" w:rsidP="009A3853">
            <w:pPr>
              <w:ind w:firstLine="0"/>
              <w:jc w:val="center"/>
              <w:rPr>
                <w:sz w:val="22"/>
                <w:szCs w:val="22"/>
              </w:rPr>
            </w:pPr>
          </w:p>
        </w:tc>
        <w:tc>
          <w:tcPr>
            <w:tcW w:w="461" w:type="dxa"/>
            <w:shd w:val="clear" w:color="auto" w:fill="auto"/>
          </w:tcPr>
          <w:p w14:paraId="0BBCF0D3" w14:textId="77777777" w:rsidR="00D53831" w:rsidRPr="00D65885" w:rsidRDefault="00D53831" w:rsidP="009A3853">
            <w:pPr>
              <w:ind w:firstLine="0"/>
              <w:jc w:val="center"/>
              <w:rPr>
                <w:sz w:val="22"/>
                <w:szCs w:val="22"/>
              </w:rPr>
            </w:pPr>
          </w:p>
        </w:tc>
        <w:tc>
          <w:tcPr>
            <w:tcW w:w="461" w:type="dxa"/>
            <w:shd w:val="clear" w:color="auto" w:fill="auto"/>
          </w:tcPr>
          <w:p w14:paraId="6A6F96A8" w14:textId="77777777" w:rsidR="00D53831" w:rsidRPr="00D65885" w:rsidRDefault="00D53831" w:rsidP="009A3853">
            <w:pPr>
              <w:ind w:firstLine="0"/>
              <w:jc w:val="center"/>
              <w:rPr>
                <w:sz w:val="22"/>
                <w:szCs w:val="22"/>
              </w:rPr>
            </w:pPr>
          </w:p>
        </w:tc>
        <w:tc>
          <w:tcPr>
            <w:tcW w:w="461" w:type="dxa"/>
            <w:shd w:val="clear" w:color="auto" w:fill="auto"/>
          </w:tcPr>
          <w:p w14:paraId="55F39A39" w14:textId="77777777" w:rsidR="00D53831" w:rsidRPr="00D65885" w:rsidRDefault="00D53831" w:rsidP="009A3853">
            <w:pPr>
              <w:ind w:firstLine="0"/>
              <w:jc w:val="center"/>
              <w:rPr>
                <w:sz w:val="22"/>
                <w:szCs w:val="22"/>
              </w:rPr>
            </w:pPr>
          </w:p>
        </w:tc>
        <w:tc>
          <w:tcPr>
            <w:tcW w:w="461" w:type="dxa"/>
            <w:shd w:val="clear" w:color="auto" w:fill="auto"/>
          </w:tcPr>
          <w:p w14:paraId="7D706BD2" w14:textId="77777777" w:rsidR="00D53831" w:rsidRPr="00D65885" w:rsidRDefault="00D53831" w:rsidP="009A3853">
            <w:pPr>
              <w:ind w:firstLine="0"/>
              <w:jc w:val="center"/>
              <w:rPr>
                <w:sz w:val="22"/>
                <w:szCs w:val="22"/>
              </w:rPr>
            </w:pPr>
          </w:p>
        </w:tc>
        <w:tc>
          <w:tcPr>
            <w:tcW w:w="426" w:type="dxa"/>
            <w:shd w:val="clear" w:color="auto" w:fill="auto"/>
          </w:tcPr>
          <w:p w14:paraId="5CE565CD" w14:textId="77777777" w:rsidR="00D53831" w:rsidRPr="00D65885" w:rsidRDefault="00D53831" w:rsidP="009A3853">
            <w:pPr>
              <w:ind w:firstLine="0"/>
              <w:jc w:val="center"/>
              <w:rPr>
                <w:sz w:val="22"/>
                <w:szCs w:val="22"/>
              </w:rPr>
            </w:pPr>
          </w:p>
        </w:tc>
      </w:tr>
      <w:tr w:rsidR="00D53831" w:rsidRPr="00D65885" w14:paraId="339F4E4B" w14:textId="77777777" w:rsidTr="00D65885">
        <w:tc>
          <w:tcPr>
            <w:tcW w:w="754" w:type="dxa"/>
            <w:shd w:val="clear" w:color="auto" w:fill="auto"/>
          </w:tcPr>
          <w:p w14:paraId="1B0F05AA" w14:textId="77777777" w:rsidR="00D53831" w:rsidRPr="00D65885" w:rsidRDefault="00D53831" w:rsidP="009A3853">
            <w:pPr>
              <w:ind w:firstLine="0"/>
              <w:rPr>
                <w:sz w:val="18"/>
                <w:szCs w:val="18"/>
              </w:rPr>
            </w:pPr>
            <w:r w:rsidRPr="00D65885">
              <w:rPr>
                <w:sz w:val="18"/>
                <w:szCs w:val="18"/>
              </w:rPr>
              <w:t>RF04</w:t>
            </w:r>
          </w:p>
        </w:tc>
        <w:tc>
          <w:tcPr>
            <w:tcW w:w="461" w:type="dxa"/>
            <w:shd w:val="clear" w:color="auto" w:fill="auto"/>
          </w:tcPr>
          <w:p w14:paraId="2A590B93" w14:textId="77777777" w:rsidR="00D53831" w:rsidRPr="00D65885" w:rsidRDefault="00D53831" w:rsidP="009A3853">
            <w:pPr>
              <w:ind w:firstLine="0"/>
              <w:jc w:val="center"/>
              <w:rPr>
                <w:sz w:val="22"/>
                <w:szCs w:val="22"/>
              </w:rPr>
            </w:pPr>
          </w:p>
        </w:tc>
        <w:tc>
          <w:tcPr>
            <w:tcW w:w="461" w:type="dxa"/>
            <w:shd w:val="clear" w:color="auto" w:fill="auto"/>
          </w:tcPr>
          <w:p w14:paraId="351DBE73" w14:textId="7518DF4A"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51201685" w14:textId="4A759A6F" w:rsidR="00D53831" w:rsidRPr="00D65885" w:rsidRDefault="00D65885" w:rsidP="009A3853">
            <w:pPr>
              <w:ind w:firstLine="0"/>
              <w:jc w:val="center"/>
              <w:rPr>
                <w:sz w:val="22"/>
                <w:szCs w:val="22"/>
              </w:rPr>
            </w:pPr>
            <w:r w:rsidRPr="00D65885">
              <w:rPr>
                <w:sz w:val="22"/>
                <w:szCs w:val="22"/>
              </w:rPr>
              <w:t>X</w:t>
            </w:r>
          </w:p>
        </w:tc>
        <w:tc>
          <w:tcPr>
            <w:tcW w:w="545" w:type="dxa"/>
            <w:shd w:val="clear" w:color="auto" w:fill="auto"/>
          </w:tcPr>
          <w:p w14:paraId="570CD6DD" w14:textId="77777777" w:rsidR="00D53831" w:rsidRPr="00D65885" w:rsidRDefault="00D53831" w:rsidP="009A3853">
            <w:pPr>
              <w:ind w:firstLine="0"/>
              <w:jc w:val="center"/>
              <w:rPr>
                <w:sz w:val="22"/>
                <w:szCs w:val="22"/>
              </w:rPr>
            </w:pPr>
          </w:p>
        </w:tc>
        <w:tc>
          <w:tcPr>
            <w:tcW w:w="461" w:type="dxa"/>
            <w:shd w:val="clear" w:color="auto" w:fill="auto"/>
          </w:tcPr>
          <w:p w14:paraId="229BC15E" w14:textId="77777777" w:rsidR="00D53831" w:rsidRPr="00D65885" w:rsidRDefault="00D53831" w:rsidP="009A3853">
            <w:pPr>
              <w:ind w:firstLine="0"/>
              <w:jc w:val="center"/>
              <w:rPr>
                <w:sz w:val="22"/>
                <w:szCs w:val="22"/>
              </w:rPr>
            </w:pPr>
          </w:p>
        </w:tc>
        <w:tc>
          <w:tcPr>
            <w:tcW w:w="461" w:type="dxa"/>
            <w:shd w:val="clear" w:color="auto" w:fill="auto"/>
          </w:tcPr>
          <w:p w14:paraId="4C55E7E6" w14:textId="77777777" w:rsidR="00D53831" w:rsidRPr="00D65885" w:rsidRDefault="00D53831" w:rsidP="009A3853">
            <w:pPr>
              <w:ind w:firstLine="0"/>
              <w:jc w:val="center"/>
              <w:rPr>
                <w:sz w:val="22"/>
                <w:szCs w:val="22"/>
              </w:rPr>
            </w:pPr>
          </w:p>
        </w:tc>
        <w:tc>
          <w:tcPr>
            <w:tcW w:w="461" w:type="dxa"/>
            <w:shd w:val="clear" w:color="auto" w:fill="auto"/>
          </w:tcPr>
          <w:p w14:paraId="16AE379A" w14:textId="77777777" w:rsidR="00D53831" w:rsidRPr="00D65885" w:rsidRDefault="00D53831" w:rsidP="009A3853">
            <w:pPr>
              <w:ind w:firstLine="0"/>
              <w:jc w:val="center"/>
              <w:rPr>
                <w:sz w:val="22"/>
                <w:szCs w:val="22"/>
              </w:rPr>
            </w:pPr>
          </w:p>
        </w:tc>
        <w:tc>
          <w:tcPr>
            <w:tcW w:w="461" w:type="dxa"/>
            <w:shd w:val="clear" w:color="auto" w:fill="auto"/>
          </w:tcPr>
          <w:p w14:paraId="3497C8A4" w14:textId="77777777" w:rsidR="00D53831" w:rsidRPr="00D65885" w:rsidRDefault="00D53831" w:rsidP="009A3853">
            <w:pPr>
              <w:ind w:firstLine="0"/>
              <w:jc w:val="center"/>
              <w:rPr>
                <w:sz w:val="22"/>
                <w:szCs w:val="22"/>
              </w:rPr>
            </w:pPr>
          </w:p>
        </w:tc>
        <w:tc>
          <w:tcPr>
            <w:tcW w:w="461" w:type="dxa"/>
            <w:shd w:val="clear" w:color="auto" w:fill="auto"/>
          </w:tcPr>
          <w:p w14:paraId="3DF9102C" w14:textId="77777777" w:rsidR="00D53831" w:rsidRPr="00D65885" w:rsidRDefault="00D53831" w:rsidP="009A3853">
            <w:pPr>
              <w:ind w:firstLine="0"/>
              <w:jc w:val="center"/>
              <w:rPr>
                <w:sz w:val="22"/>
                <w:szCs w:val="22"/>
              </w:rPr>
            </w:pPr>
          </w:p>
        </w:tc>
        <w:tc>
          <w:tcPr>
            <w:tcW w:w="461" w:type="dxa"/>
            <w:shd w:val="clear" w:color="auto" w:fill="auto"/>
          </w:tcPr>
          <w:p w14:paraId="16EE4499" w14:textId="77777777" w:rsidR="00D53831" w:rsidRPr="00D65885" w:rsidRDefault="00D53831" w:rsidP="009A3853">
            <w:pPr>
              <w:ind w:firstLine="0"/>
              <w:jc w:val="center"/>
              <w:rPr>
                <w:sz w:val="22"/>
                <w:szCs w:val="22"/>
              </w:rPr>
            </w:pPr>
          </w:p>
        </w:tc>
        <w:tc>
          <w:tcPr>
            <w:tcW w:w="461" w:type="dxa"/>
            <w:shd w:val="clear" w:color="auto" w:fill="auto"/>
          </w:tcPr>
          <w:p w14:paraId="4DCA688A" w14:textId="77777777" w:rsidR="00D53831" w:rsidRPr="00D65885" w:rsidRDefault="00D53831" w:rsidP="009A3853">
            <w:pPr>
              <w:ind w:firstLine="0"/>
              <w:jc w:val="center"/>
              <w:rPr>
                <w:sz w:val="22"/>
                <w:szCs w:val="22"/>
              </w:rPr>
            </w:pPr>
          </w:p>
        </w:tc>
        <w:tc>
          <w:tcPr>
            <w:tcW w:w="461" w:type="dxa"/>
            <w:shd w:val="clear" w:color="auto" w:fill="auto"/>
          </w:tcPr>
          <w:p w14:paraId="6919507F" w14:textId="77777777" w:rsidR="00D53831" w:rsidRPr="00D65885" w:rsidRDefault="00D53831" w:rsidP="009A3853">
            <w:pPr>
              <w:ind w:firstLine="0"/>
              <w:jc w:val="center"/>
              <w:rPr>
                <w:sz w:val="22"/>
                <w:szCs w:val="22"/>
              </w:rPr>
            </w:pPr>
          </w:p>
        </w:tc>
        <w:tc>
          <w:tcPr>
            <w:tcW w:w="461" w:type="dxa"/>
            <w:shd w:val="clear" w:color="auto" w:fill="auto"/>
          </w:tcPr>
          <w:p w14:paraId="0B31F43A" w14:textId="77777777" w:rsidR="00D53831" w:rsidRPr="00D65885" w:rsidRDefault="00D53831" w:rsidP="009A3853">
            <w:pPr>
              <w:ind w:firstLine="0"/>
              <w:jc w:val="center"/>
              <w:rPr>
                <w:sz w:val="22"/>
                <w:szCs w:val="22"/>
              </w:rPr>
            </w:pPr>
          </w:p>
        </w:tc>
        <w:tc>
          <w:tcPr>
            <w:tcW w:w="461" w:type="dxa"/>
            <w:shd w:val="clear" w:color="auto" w:fill="auto"/>
          </w:tcPr>
          <w:p w14:paraId="1673119E" w14:textId="77777777" w:rsidR="00D53831" w:rsidRPr="00D65885" w:rsidRDefault="00D53831" w:rsidP="009A3853">
            <w:pPr>
              <w:ind w:firstLine="0"/>
              <w:jc w:val="center"/>
              <w:rPr>
                <w:sz w:val="22"/>
                <w:szCs w:val="22"/>
              </w:rPr>
            </w:pPr>
          </w:p>
        </w:tc>
        <w:tc>
          <w:tcPr>
            <w:tcW w:w="461" w:type="dxa"/>
            <w:shd w:val="clear" w:color="auto" w:fill="auto"/>
          </w:tcPr>
          <w:p w14:paraId="577784E2" w14:textId="77777777" w:rsidR="00D53831" w:rsidRPr="00D65885" w:rsidRDefault="00D53831" w:rsidP="009A3853">
            <w:pPr>
              <w:ind w:firstLine="0"/>
              <w:jc w:val="center"/>
              <w:rPr>
                <w:sz w:val="22"/>
                <w:szCs w:val="22"/>
              </w:rPr>
            </w:pPr>
          </w:p>
        </w:tc>
        <w:tc>
          <w:tcPr>
            <w:tcW w:w="461" w:type="dxa"/>
            <w:shd w:val="clear" w:color="auto" w:fill="auto"/>
          </w:tcPr>
          <w:p w14:paraId="1F31AB91" w14:textId="77777777" w:rsidR="00D53831" w:rsidRPr="00D65885" w:rsidRDefault="00D53831" w:rsidP="009A3853">
            <w:pPr>
              <w:ind w:firstLine="0"/>
              <w:jc w:val="center"/>
              <w:rPr>
                <w:sz w:val="22"/>
                <w:szCs w:val="22"/>
              </w:rPr>
            </w:pPr>
          </w:p>
        </w:tc>
        <w:tc>
          <w:tcPr>
            <w:tcW w:w="461" w:type="dxa"/>
            <w:shd w:val="clear" w:color="auto" w:fill="auto"/>
          </w:tcPr>
          <w:p w14:paraId="4F8FAEDE" w14:textId="77777777" w:rsidR="00D53831" w:rsidRPr="00D65885" w:rsidRDefault="00D53831" w:rsidP="009A3853">
            <w:pPr>
              <w:ind w:firstLine="0"/>
              <w:jc w:val="center"/>
              <w:rPr>
                <w:sz w:val="22"/>
                <w:szCs w:val="22"/>
              </w:rPr>
            </w:pPr>
          </w:p>
        </w:tc>
        <w:tc>
          <w:tcPr>
            <w:tcW w:w="426" w:type="dxa"/>
            <w:shd w:val="clear" w:color="auto" w:fill="auto"/>
          </w:tcPr>
          <w:p w14:paraId="563468A4" w14:textId="77777777" w:rsidR="00D53831" w:rsidRPr="00D65885" w:rsidRDefault="00D53831" w:rsidP="009A3853">
            <w:pPr>
              <w:ind w:firstLine="0"/>
              <w:jc w:val="center"/>
              <w:rPr>
                <w:sz w:val="22"/>
                <w:szCs w:val="22"/>
              </w:rPr>
            </w:pPr>
          </w:p>
        </w:tc>
      </w:tr>
      <w:tr w:rsidR="00D53831" w:rsidRPr="00D65885" w14:paraId="1BADB8EE" w14:textId="77777777" w:rsidTr="00D65885">
        <w:tc>
          <w:tcPr>
            <w:tcW w:w="754" w:type="dxa"/>
            <w:shd w:val="clear" w:color="auto" w:fill="auto"/>
          </w:tcPr>
          <w:p w14:paraId="018B709C" w14:textId="77777777" w:rsidR="00D53831" w:rsidRPr="00D65885" w:rsidRDefault="00D53831" w:rsidP="009A3853">
            <w:pPr>
              <w:ind w:firstLine="0"/>
              <w:rPr>
                <w:sz w:val="18"/>
                <w:szCs w:val="18"/>
              </w:rPr>
            </w:pPr>
            <w:r w:rsidRPr="00D65885">
              <w:rPr>
                <w:sz w:val="18"/>
                <w:szCs w:val="18"/>
              </w:rPr>
              <w:t>RF05</w:t>
            </w:r>
          </w:p>
        </w:tc>
        <w:tc>
          <w:tcPr>
            <w:tcW w:w="461" w:type="dxa"/>
            <w:shd w:val="clear" w:color="auto" w:fill="auto"/>
          </w:tcPr>
          <w:p w14:paraId="5D6BD096" w14:textId="77777777" w:rsidR="00D53831" w:rsidRPr="00D65885" w:rsidRDefault="00D53831" w:rsidP="009A3853">
            <w:pPr>
              <w:ind w:firstLine="0"/>
              <w:jc w:val="center"/>
              <w:rPr>
                <w:sz w:val="22"/>
                <w:szCs w:val="22"/>
              </w:rPr>
            </w:pPr>
          </w:p>
        </w:tc>
        <w:tc>
          <w:tcPr>
            <w:tcW w:w="461" w:type="dxa"/>
            <w:shd w:val="clear" w:color="auto" w:fill="auto"/>
          </w:tcPr>
          <w:p w14:paraId="0C2DE203" w14:textId="77777777" w:rsidR="00D53831" w:rsidRPr="00D65885" w:rsidRDefault="00D53831" w:rsidP="009A3853">
            <w:pPr>
              <w:ind w:firstLine="0"/>
              <w:jc w:val="center"/>
              <w:rPr>
                <w:sz w:val="22"/>
                <w:szCs w:val="22"/>
              </w:rPr>
            </w:pPr>
          </w:p>
        </w:tc>
        <w:tc>
          <w:tcPr>
            <w:tcW w:w="461" w:type="dxa"/>
            <w:shd w:val="clear" w:color="auto" w:fill="auto"/>
          </w:tcPr>
          <w:p w14:paraId="57445206" w14:textId="77777777" w:rsidR="00D53831" w:rsidRPr="00D65885" w:rsidRDefault="00D53831" w:rsidP="009A3853">
            <w:pPr>
              <w:ind w:firstLine="0"/>
              <w:jc w:val="center"/>
              <w:rPr>
                <w:sz w:val="22"/>
                <w:szCs w:val="22"/>
              </w:rPr>
            </w:pPr>
          </w:p>
        </w:tc>
        <w:tc>
          <w:tcPr>
            <w:tcW w:w="545" w:type="dxa"/>
            <w:shd w:val="clear" w:color="auto" w:fill="auto"/>
          </w:tcPr>
          <w:p w14:paraId="730B8E36" w14:textId="79F67845"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1D5BAC40" w14:textId="5F9E7407"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60EBC5D3" w14:textId="77777777" w:rsidR="00D53831" w:rsidRPr="00D65885" w:rsidRDefault="00D53831" w:rsidP="009A3853">
            <w:pPr>
              <w:ind w:firstLine="0"/>
              <w:jc w:val="center"/>
              <w:rPr>
                <w:sz w:val="22"/>
                <w:szCs w:val="22"/>
              </w:rPr>
            </w:pPr>
          </w:p>
        </w:tc>
        <w:tc>
          <w:tcPr>
            <w:tcW w:w="461" w:type="dxa"/>
            <w:shd w:val="clear" w:color="auto" w:fill="auto"/>
          </w:tcPr>
          <w:p w14:paraId="501120CB" w14:textId="77777777" w:rsidR="00D53831" w:rsidRPr="00D65885" w:rsidRDefault="00D53831" w:rsidP="009A3853">
            <w:pPr>
              <w:ind w:firstLine="0"/>
              <w:jc w:val="center"/>
              <w:rPr>
                <w:sz w:val="22"/>
                <w:szCs w:val="22"/>
              </w:rPr>
            </w:pPr>
          </w:p>
        </w:tc>
        <w:tc>
          <w:tcPr>
            <w:tcW w:w="461" w:type="dxa"/>
            <w:shd w:val="clear" w:color="auto" w:fill="auto"/>
          </w:tcPr>
          <w:p w14:paraId="3C23F03A" w14:textId="77777777" w:rsidR="00D53831" w:rsidRPr="00D65885" w:rsidRDefault="00D53831" w:rsidP="009A3853">
            <w:pPr>
              <w:ind w:firstLine="0"/>
              <w:jc w:val="center"/>
              <w:rPr>
                <w:sz w:val="22"/>
                <w:szCs w:val="22"/>
              </w:rPr>
            </w:pPr>
          </w:p>
        </w:tc>
        <w:tc>
          <w:tcPr>
            <w:tcW w:w="461" w:type="dxa"/>
            <w:shd w:val="clear" w:color="auto" w:fill="auto"/>
          </w:tcPr>
          <w:p w14:paraId="49C3AACD" w14:textId="77777777" w:rsidR="00D53831" w:rsidRPr="00D65885" w:rsidRDefault="00D53831" w:rsidP="009A3853">
            <w:pPr>
              <w:ind w:firstLine="0"/>
              <w:jc w:val="center"/>
              <w:rPr>
                <w:sz w:val="22"/>
                <w:szCs w:val="22"/>
              </w:rPr>
            </w:pPr>
          </w:p>
        </w:tc>
        <w:tc>
          <w:tcPr>
            <w:tcW w:w="461" w:type="dxa"/>
            <w:shd w:val="clear" w:color="auto" w:fill="auto"/>
          </w:tcPr>
          <w:p w14:paraId="727C4A1E" w14:textId="77777777" w:rsidR="00D53831" w:rsidRPr="00D65885" w:rsidRDefault="00D53831" w:rsidP="009A3853">
            <w:pPr>
              <w:ind w:firstLine="0"/>
              <w:jc w:val="center"/>
              <w:rPr>
                <w:sz w:val="22"/>
                <w:szCs w:val="22"/>
              </w:rPr>
            </w:pPr>
          </w:p>
        </w:tc>
        <w:tc>
          <w:tcPr>
            <w:tcW w:w="461" w:type="dxa"/>
            <w:shd w:val="clear" w:color="auto" w:fill="auto"/>
          </w:tcPr>
          <w:p w14:paraId="25346453" w14:textId="77777777" w:rsidR="00D53831" w:rsidRPr="00D65885" w:rsidRDefault="00D53831" w:rsidP="009A3853">
            <w:pPr>
              <w:ind w:firstLine="0"/>
              <w:jc w:val="center"/>
              <w:rPr>
                <w:sz w:val="22"/>
                <w:szCs w:val="22"/>
              </w:rPr>
            </w:pPr>
          </w:p>
        </w:tc>
        <w:tc>
          <w:tcPr>
            <w:tcW w:w="461" w:type="dxa"/>
            <w:shd w:val="clear" w:color="auto" w:fill="auto"/>
          </w:tcPr>
          <w:p w14:paraId="65F98EB4" w14:textId="77777777" w:rsidR="00D53831" w:rsidRPr="00D65885" w:rsidRDefault="00D53831" w:rsidP="009A3853">
            <w:pPr>
              <w:ind w:firstLine="0"/>
              <w:jc w:val="center"/>
              <w:rPr>
                <w:sz w:val="22"/>
                <w:szCs w:val="22"/>
              </w:rPr>
            </w:pPr>
          </w:p>
        </w:tc>
        <w:tc>
          <w:tcPr>
            <w:tcW w:w="461" w:type="dxa"/>
            <w:shd w:val="clear" w:color="auto" w:fill="auto"/>
          </w:tcPr>
          <w:p w14:paraId="31E48554" w14:textId="77777777" w:rsidR="00D53831" w:rsidRPr="00D65885" w:rsidRDefault="00D53831" w:rsidP="009A3853">
            <w:pPr>
              <w:ind w:firstLine="0"/>
              <w:jc w:val="center"/>
              <w:rPr>
                <w:sz w:val="22"/>
                <w:szCs w:val="22"/>
              </w:rPr>
            </w:pPr>
          </w:p>
        </w:tc>
        <w:tc>
          <w:tcPr>
            <w:tcW w:w="461" w:type="dxa"/>
            <w:shd w:val="clear" w:color="auto" w:fill="auto"/>
          </w:tcPr>
          <w:p w14:paraId="26DBBD9C" w14:textId="77777777" w:rsidR="00D53831" w:rsidRPr="00D65885" w:rsidRDefault="00D53831" w:rsidP="009A3853">
            <w:pPr>
              <w:ind w:firstLine="0"/>
              <w:jc w:val="center"/>
              <w:rPr>
                <w:sz w:val="22"/>
                <w:szCs w:val="22"/>
              </w:rPr>
            </w:pPr>
          </w:p>
        </w:tc>
        <w:tc>
          <w:tcPr>
            <w:tcW w:w="461" w:type="dxa"/>
            <w:shd w:val="clear" w:color="auto" w:fill="auto"/>
          </w:tcPr>
          <w:p w14:paraId="5705D832" w14:textId="77777777" w:rsidR="00D53831" w:rsidRPr="00D65885" w:rsidRDefault="00D53831" w:rsidP="009A3853">
            <w:pPr>
              <w:ind w:firstLine="0"/>
              <w:jc w:val="center"/>
              <w:rPr>
                <w:sz w:val="22"/>
                <w:szCs w:val="22"/>
              </w:rPr>
            </w:pPr>
          </w:p>
        </w:tc>
        <w:tc>
          <w:tcPr>
            <w:tcW w:w="461" w:type="dxa"/>
            <w:shd w:val="clear" w:color="auto" w:fill="auto"/>
          </w:tcPr>
          <w:p w14:paraId="1643DDCB" w14:textId="77777777" w:rsidR="00D53831" w:rsidRPr="00D65885" w:rsidRDefault="00D53831" w:rsidP="009A3853">
            <w:pPr>
              <w:ind w:firstLine="0"/>
              <w:jc w:val="center"/>
              <w:rPr>
                <w:sz w:val="22"/>
                <w:szCs w:val="22"/>
              </w:rPr>
            </w:pPr>
          </w:p>
        </w:tc>
        <w:tc>
          <w:tcPr>
            <w:tcW w:w="461" w:type="dxa"/>
            <w:shd w:val="clear" w:color="auto" w:fill="auto"/>
          </w:tcPr>
          <w:p w14:paraId="44A0703D" w14:textId="77777777" w:rsidR="00D53831" w:rsidRPr="00D65885" w:rsidRDefault="00D53831" w:rsidP="009A3853">
            <w:pPr>
              <w:ind w:firstLine="0"/>
              <w:jc w:val="center"/>
              <w:rPr>
                <w:sz w:val="22"/>
                <w:szCs w:val="22"/>
              </w:rPr>
            </w:pPr>
          </w:p>
        </w:tc>
        <w:tc>
          <w:tcPr>
            <w:tcW w:w="426" w:type="dxa"/>
            <w:shd w:val="clear" w:color="auto" w:fill="auto"/>
          </w:tcPr>
          <w:p w14:paraId="59FEB68A" w14:textId="77777777" w:rsidR="00D53831" w:rsidRPr="00D65885" w:rsidRDefault="00D53831" w:rsidP="009A3853">
            <w:pPr>
              <w:ind w:firstLine="0"/>
              <w:jc w:val="center"/>
              <w:rPr>
                <w:sz w:val="22"/>
                <w:szCs w:val="22"/>
              </w:rPr>
            </w:pPr>
          </w:p>
        </w:tc>
      </w:tr>
      <w:tr w:rsidR="00D53831" w:rsidRPr="00D65885" w14:paraId="6603B505" w14:textId="77777777" w:rsidTr="00D65885">
        <w:tc>
          <w:tcPr>
            <w:tcW w:w="754" w:type="dxa"/>
            <w:shd w:val="clear" w:color="auto" w:fill="auto"/>
          </w:tcPr>
          <w:p w14:paraId="729C5268" w14:textId="77777777" w:rsidR="00D53831" w:rsidRPr="00D65885" w:rsidRDefault="00D53831" w:rsidP="009A3853">
            <w:pPr>
              <w:ind w:firstLine="0"/>
              <w:rPr>
                <w:sz w:val="18"/>
                <w:szCs w:val="18"/>
              </w:rPr>
            </w:pPr>
            <w:r w:rsidRPr="00D65885">
              <w:rPr>
                <w:sz w:val="18"/>
                <w:szCs w:val="18"/>
              </w:rPr>
              <w:t>RF06</w:t>
            </w:r>
          </w:p>
        </w:tc>
        <w:tc>
          <w:tcPr>
            <w:tcW w:w="461" w:type="dxa"/>
            <w:shd w:val="clear" w:color="auto" w:fill="auto"/>
          </w:tcPr>
          <w:p w14:paraId="721258B6" w14:textId="77777777" w:rsidR="00D53831" w:rsidRPr="00D65885" w:rsidRDefault="00D53831" w:rsidP="009A3853">
            <w:pPr>
              <w:ind w:firstLine="0"/>
              <w:jc w:val="center"/>
              <w:rPr>
                <w:sz w:val="22"/>
                <w:szCs w:val="22"/>
              </w:rPr>
            </w:pPr>
          </w:p>
        </w:tc>
        <w:tc>
          <w:tcPr>
            <w:tcW w:w="461" w:type="dxa"/>
            <w:shd w:val="clear" w:color="auto" w:fill="auto"/>
          </w:tcPr>
          <w:p w14:paraId="44E244EA" w14:textId="77777777" w:rsidR="00D53831" w:rsidRPr="00D65885" w:rsidRDefault="00D53831" w:rsidP="009A3853">
            <w:pPr>
              <w:ind w:firstLine="0"/>
              <w:jc w:val="center"/>
              <w:rPr>
                <w:sz w:val="22"/>
                <w:szCs w:val="22"/>
              </w:rPr>
            </w:pPr>
          </w:p>
        </w:tc>
        <w:tc>
          <w:tcPr>
            <w:tcW w:w="461" w:type="dxa"/>
            <w:shd w:val="clear" w:color="auto" w:fill="auto"/>
          </w:tcPr>
          <w:p w14:paraId="377A9628" w14:textId="77777777" w:rsidR="00D53831" w:rsidRPr="00D65885" w:rsidRDefault="00D53831" w:rsidP="009A3853">
            <w:pPr>
              <w:ind w:firstLine="0"/>
              <w:jc w:val="center"/>
              <w:rPr>
                <w:sz w:val="22"/>
                <w:szCs w:val="22"/>
              </w:rPr>
            </w:pPr>
          </w:p>
        </w:tc>
        <w:tc>
          <w:tcPr>
            <w:tcW w:w="545" w:type="dxa"/>
            <w:shd w:val="clear" w:color="auto" w:fill="auto"/>
          </w:tcPr>
          <w:p w14:paraId="74DF4B81" w14:textId="77777777" w:rsidR="00D53831" w:rsidRPr="00D65885" w:rsidRDefault="00D53831" w:rsidP="009A3853">
            <w:pPr>
              <w:ind w:firstLine="0"/>
              <w:jc w:val="center"/>
              <w:rPr>
                <w:sz w:val="22"/>
                <w:szCs w:val="22"/>
              </w:rPr>
            </w:pPr>
          </w:p>
        </w:tc>
        <w:tc>
          <w:tcPr>
            <w:tcW w:w="461" w:type="dxa"/>
            <w:shd w:val="clear" w:color="auto" w:fill="auto"/>
          </w:tcPr>
          <w:p w14:paraId="35607EF0" w14:textId="5CD61937" w:rsidR="00D53831" w:rsidRPr="00D65885" w:rsidRDefault="00D53831" w:rsidP="009A3853">
            <w:pPr>
              <w:ind w:firstLine="0"/>
              <w:jc w:val="center"/>
              <w:rPr>
                <w:sz w:val="22"/>
                <w:szCs w:val="22"/>
              </w:rPr>
            </w:pPr>
          </w:p>
        </w:tc>
        <w:tc>
          <w:tcPr>
            <w:tcW w:w="461" w:type="dxa"/>
            <w:shd w:val="clear" w:color="auto" w:fill="auto"/>
          </w:tcPr>
          <w:p w14:paraId="51F28664" w14:textId="124407AA"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601A95EC" w14:textId="77777777" w:rsidR="00D53831" w:rsidRPr="00D65885" w:rsidRDefault="00D53831" w:rsidP="009A3853">
            <w:pPr>
              <w:ind w:firstLine="0"/>
              <w:jc w:val="center"/>
              <w:rPr>
                <w:sz w:val="22"/>
                <w:szCs w:val="22"/>
              </w:rPr>
            </w:pPr>
          </w:p>
        </w:tc>
        <w:tc>
          <w:tcPr>
            <w:tcW w:w="461" w:type="dxa"/>
            <w:shd w:val="clear" w:color="auto" w:fill="auto"/>
          </w:tcPr>
          <w:p w14:paraId="76F678A4" w14:textId="77777777" w:rsidR="00D53831" w:rsidRPr="00D65885" w:rsidRDefault="00D53831" w:rsidP="009A3853">
            <w:pPr>
              <w:ind w:firstLine="0"/>
              <w:jc w:val="center"/>
              <w:rPr>
                <w:sz w:val="22"/>
                <w:szCs w:val="22"/>
              </w:rPr>
            </w:pPr>
          </w:p>
        </w:tc>
        <w:tc>
          <w:tcPr>
            <w:tcW w:w="461" w:type="dxa"/>
            <w:shd w:val="clear" w:color="auto" w:fill="auto"/>
          </w:tcPr>
          <w:p w14:paraId="687F19B8" w14:textId="77777777" w:rsidR="00D53831" w:rsidRPr="00D65885" w:rsidRDefault="00D53831" w:rsidP="009A3853">
            <w:pPr>
              <w:ind w:firstLine="0"/>
              <w:jc w:val="center"/>
              <w:rPr>
                <w:sz w:val="22"/>
                <w:szCs w:val="22"/>
              </w:rPr>
            </w:pPr>
          </w:p>
        </w:tc>
        <w:tc>
          <w:tcPr>
            <w:tcW w:w="461" w:type="dxa"/>
            <w:shd w:val="clear" w:color="auto" w:fill="auto"/>
          </w:tcPr>
          <w:p w14:paraId="6F0AA8A5" w14:textId="77777777" w:rsidR="00D53831" w:rsidRPr="00D65885" w:rsidRDefault="00D53831" w:rsidP="009A3853">
            <w:pPr>
              <w:ind w:firstLine="0"/>
              <w:jc w:val="center"/>
              <w:rPr>
                <w:sz w:val="22"/>
                <w:szCs w:val="22"/>
              </w:rPr>
            </w:pPr>
          </w:p>
        </w:tc>
        <w:tc>
          <w:tcPr>
            <w:tcW w:w="461" w:type="dxa"/>
            <w:shd w:val="clear" w:color="auto" w:fill="auto"/>
          </w:tcPr>
          <w:p w14:paraId="06F4A500" w14:textId="77777777" w:rsidR="00D53831" w:rsidRPr="00D65885" w:rsidRDefault="00D53831" w:rsidP="009A3853">
            <w:pPr>
              <w:ind w:firstLine="0"/>
              <w:jc w:val="center"/>
              <w:rPr>
                <w:sz w:val="22"/>
                <w:szCs w:val="22"/>
              </w:rPr>
            </w:pPr>
          </w:p>
        </w:tc>
        <w:tc>
          <w:tcPr>
            <w:tcW w:w="461" w:type="dxa"/>
            <w:shd w:val="clear" w:color="auto" w:fill="auto"/>
          </w:tcPr>
          <w:p w14:paraId="726AA991" w14:textId="77777777" w:rsidR="00D53831" w:rsidRPr="00D65885" w:rsidRDefault="00D53831" w:rsidP="009A3853">
            <w:pPr>
              <w:ind w:firstLine="0"/>
              <w:jc w:val="center"/>
              <w:rPr>
                <w:sz w:val="22"/>
                <w:szCs w:val="22"/>
              </w:rPr>
            </w:pPr>
          </w:p>
        </w:tc>
        <w:tc>
          <w:tcPr>
            <w:tcW w:w="461" w:type="dxa"/>
            <w:shd w:val="clear" w:color="auto" w:fill="auto"/>
          </w:tcPr>
          <w:p w14:paraId="00F82534" w14:textId="77777777" w:rsidR="00D53831" w:rsidRPr="00D65885" w:rsidRDefault="00D53831" w:rsidP="009A3853">
            <w:pPr>
              <w:ind w:firstLine="0"/>
              <w:jc w:val="center"/>
              <w:rPr>
                <w:sz w:val="22"/>
                <w:szCs w:val="22"/>
              </w:rPr>
            </w:pPr>
          </w:p>
        </w:tc>
        <w:tc>
          <w:tcPr>
            <w:tcW w:w="461" w:type="dxa"/>
            <w:shd w:val="clear" w:color="auto" w:fill="auto"/>
          </w:tcPr>
          <w:p w14:paraId="4AB7E361" w14:textId="77777777" w:rsidR="00D53831" w:rsidRPr="00D65885" w:rsidRDefault="00D53831" w:rsidP="009A3853">
            <w:pPr>
              <w:ind w:firstLine="0"/>
              <w:jc w:val="center"/>
              <w:rPr>
                <w:sz w:val="22"/>
                <w:szCs w:val="22"/>
              </w:rPr>
            </w:pPr>
          </w:p>
        </w:tc>
        <w:tc>
          <w:tcPr>
            <w:tcW w:w="461" w:type="dxa"/>
            <w:shd w:val="clear" w:color="auto" w:fill="auto"/>
          </w:tcPr>
          <w:p w14:paraId="0B9ACF84" w14:textId="77777777" w:rsidR="00D53831" w:rsidRPr="00D65885" w:rsidRDefault="00D53831" w:rsidP="009A3853">
            <w:pPr>
              <w:ind w:firstLine="0"/>
              <w:jc w:val="center"/>
              <w:rPr>
                <w:sz w:val="22"/>
                <w:szCs w:val="22"/>
              </w:rPr>
            </w:pPr>
          </w:p>
        </w:tc>
        <w:tc>
          <w:tcPr>
            <w:tcW w:w="461" w:type="dxa"/>
            <w:shd w:val="clear" w:color="auto" w:fill="auto"/>
          </w:tcPr>
          <w:p w14:paraId="4D17C0A3" w14:textId="77777777" w:rsidR="00D53831" w:rsidRPr="00D65885" w:rsidRDefault="00D53831" w:rsidP="009A3853">
            <w:pPr>
              <w:ind w:firstLine="0"/>
              <w:jc w:val="center"/>
              <w:rPr>
                <w:sz w:val="22"/>
                <w:szCs w:val="22"/>
              </w:rPr>
            </w:pPr>
          </w:p>
        </w:tc>
        <w:tc>
          <w:tcPr>
            <w:tcW w:w="461" w:type="dxa"/>
            <w:shd w:val="clear" w:color="auto" w:fill="auto"/>
          </w:tcPr>
          <w:p w14:paraId="23460435" w14:textId="77777777" w:rsidR="00D53831" w:rsidRPr="00D65885" w:rsidRDefault="00D53831" w:rsidP="009A3853">
            <w:pPr>
              <w:ind w:firstLine="0"/>
              <w:jc w:val="center"/>
              <w:rPr>
                <w:sz w:val="22"/>
                <w:szCs w:val="22"/>
              </w:rPr>
            </w:pPr>
          </w:p>
        </w:tc>
        <w:tc>
          <w:tcPr>
            <w:tcW w:w="426" w:type="dxa"/>
            <w:shd w:val="clear" w:color="auto" w:fill="auto"/>
          </w:tcPr>
          <w:p w14:paraId="501C3AAC" w14:textId="77777777" w:rsidR="00D53831" w:rsidRPr="00D65885" w:rsidRDefault="00D53831" w:rsidP="009A3853">
            <w:pPr>
              <w:ind w:firstLine="0"/>
              <w:jc w:val="center"/>
              <w:rPr>
                <w:sz w:val="22"/>
                <w:szCs w:val="22"/>
              </w:rPr>
            </w:pPr>
          </w:p>
        </w:tc>
      </w:tr>
      <w:tr w:rsidR="00D53831" w:rsidRPr="00D65885" w14:paraId="0CEB728B" w14:textId="77777777" w:rsidTr="00D65885">
        <w:tc>
          <w:tcPr>
            <w:tcW w:w="754" w:type="dxa"/>
            <w:shd w:val="clear" w:color="auto" w:fill="auto"/>
          </w:tcPr>
          <w:p w14:paraId="3744672B" w14:textId="77777777" w:rsidR="00D53831" w:rsidRPr="00D65885" w:rsidRDefault="00D53831" w:rsidP="009A3853">
            <w:pPr>
              <w:ind w:firstLine="0"/>
              <w:rPr>
                <w:sz w:val="18"/>
                <w:szCs w:val="18"/>
              </w:rPr>
            </w:pPr>
            <w:r w:rsidRPr="00D65885">
              <w:rPr>
                <w:sz w:val="18"/>
                <w:szCs w:val="18"/>
              </w:rPr>
              <w:t>RF07</w:t>
            </w:r>
          </w:p>
        </w:tc>
        <w:tc>
          <w:tcPr>
            <w:tcW w:w="461" w:type="dxa"/>
            <w:shd w:val="clear" w:color="auto" w:fill="auto"/>
          </w:tcPr>
          <w:p w14:paraId="5636BB1B" w14:textId="77777777" w:rsidR="00D53831" w:rsidRPr="00D65885" w:rsidRDefault="00D53831" w:rsidP="009A3853">
            <w:pPr>
              <w:ind w:firstLine="0"/>
              <w:jc w:val="center"/>
              <w:rPr>
                <w:sz w:val="22"/>
                <w:szCs w:val="22"/>
              </w:rPr>
            </w:pPr>
          </w:p>
        </w:tc>
        <w:tc>
          <w:tcPr>
            <w:tcW w:w="461" w:type="dxa"/>
            <w:shd w:val="clear" w:color="auto" w:fill="auto"/>
          </w:tcPr>
          <w:p w14:paraId="0CB4D686" w14:textId="77777777" w:rsidR="00D53831" w:rsidRPr="00D65885" w:rsidRDefault="00D53831" w:rsidP="009A3853">
            <w:pPr>
              <w:ind w:firstLine="0"/>
              <w:jc w:val="center"/>
              <w:rPr>
                <w:sz w:val="22"/>
                <w:szCs w:val="22"/>
              </w:rPr>
            </w:pPr>
          </w:p>
        </w:tc>
        <w:tc>
          <w:tcPr>
            <w:tcW w:w="461" w:type="dxa"/>
            <w:shd w:val="clear" w:color="auto" w:fill="auto"/>
          </w:tcPr>
          <w:p w14:paraId="109692BF" w14:textId="77777777" w:rsidR="00D53831" w:rsidRPr="00D65885" w:rsidRDefault="00D53831" w:rsidP="009A3853">
            <w:pPr>
              <w:ind w:firstLine="0"/>
              <w:jc w:val="center"/>
              <w:rPr>
                <w:sz w:val="22"/>
                <w:szCs w:val="22"/>
              </w:rPr>
            </w:pPr>
          </w:p>
        </w:tc>
        <w:tc>
          <w:tcPr>
            <w:tcW w:w="545" w:type="dxa"/>
            <w:shd w:val="clear" w:color="auto" w:fill="auto"/>
          </w:tcPr>
          <w:p w14:paraId="7B886879" w14:textId="77777777" w:rsidR="00D53831" w:rsidRPr="00D65885" w:rsidRDefault="00D53831" w:rsidP="009A3853">
            <w:pPr>
              <w:ind w:firstLine="0"/>
              <w:jc w:val="center"/>
              <w:rPr>
                <w:sz w:val="22"/>
                <w:szCs w:val="22"/>
              </w:rPr>
            </w:pPr>
          </w:p>
        </w:tc>
        <w:tc>
          <w:tcPr>
            <w:tcW w:w="461" w:type="dxa"/>
            <w:shd w:val="clear" w:color="auto" w:fill="auto"/>
          </w:tcPr>
          <w:p w14:paraId="3B1CE7EA" w14:textId="77777777" w:rsidR="00D53831" w:rsidRPr="00D65885" w:rsidRDefault="00D53831" w:rsidP="009A3853">
            <w:pPr>
              <w:ind w:firstLine="0"/>
              <w:jc w:val="center"/>
              <w:rPr>
                <w:sz w:val="22"/>
                <w:szCs w:val="22"/>
              </w:rPr>
            </w:pPr>
          </w:p>
        </w:tc>
        <w:tc>
          <w:tcPr>
            <w:tcW w:w="461" w:type="dxa"/>
            <w:shd w:val="clear" w:color="auto" w:fill="auto"/>
          </w:tcPr>
          <w:p w14:paraId="5EF9BC85" w14:textId="54204A66"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2DC22338" w14:textId="50C826B3"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0BCDDA36" w14:textId="77777777" w:rsidR="00D53831" w:rsidRPr="00D65885" w:rsidRDefault="00D53831" w:rsidP="009A3853">
            <w:pPr>
              <w:ind w:firstLine="0"/>
              <w:jc w:val="center"/>
              <w:rPr>
                <w:sz w:val="22"/>
                <w:szCs w:val="22"/>
              </w:rPr>
            </w:pPr>
          </w:p>
        </w:tc>
        <w:tc>
          <w:tcPr>
            <w:tcW w:w="461" w:type="dxa"/>
            <w:shd w:val="clear" w:color="auto" w:fill="auto"/>
          </w:tcPr>
          <w:p w14:paraId="73390C4D" w14:textId="77777777" w:rsidR="00D53831" w:rsidRPr="00D65885" w:rsidRDefault="00D53831" w:rsidP="009A3853">
            <w:pPr>
              <w:ind w:firstLine="0"/>
              <w:jc w:val="center"/>
              <w:rPr>
                <w:sz w:val="22"/>
                <w:szCs w:val="22"/>
              </w:rPr>
            </w:pPr>
          </w:p>
        </w:tc>
        <w:tc>
          <w:tcPr>
            <w:tcW w:w="461" w:type="dxa"/>
            <w:shd w:val="clear" w:color="auto" w:fill="auto"/>
          </w:tcPr>
          <w:p w14:paraId="6E99D923" w14:textId="77777777" w:rsidR="00D53831" w:rsidRPr="00D65885" w:rsidRDefault="00D53831" w:rsidP="009A3853">
            <w:pPr>
              <w:ind w:firstLine="0"/>
              <w:jc w:val="center"/>
              <w:rPr>
                <w:sz w:val="22"/>
                <w:szCs w:val="22"/>
              </w:rPr>
            </w:pPr>
          </w:p>
        </w:tc>
        <w:tc>
          <w:tcPr>
            <w:tcW w:w="461" w:type="dxa"/>
            <w:shd w:val="clear" w:color="auto" w:fill="auto"/>
          </w:tcPr>
          <w:p w14:paraId="1F2BF499" w14:textId="77777777" w:rsidR="00D53831" w:rsidRPr="00D65885" w:rsidRDefault="00D53831" w:rsidP="009A3853">
            <w:pPr>
              <w:ind w:firstLine="0"/>
              <w:jc w:val="center"/>
              <w:rPr>
                <w:sz w:val="22"/>
                <w:szCs w:val="22"/>
              </w:rPr>
            </w:pPr>
          </w:p>
        </w:tc>
        <w:tc>
          <w:tcPr>
            <w:tcW w:w="461" w:type="dxa"/>
            <w:shd w:val="clear" w:color="auto" w:fill="auto"/>
          </w:tcPr>
          <w:p w14:paraId="7453662C" w14:textId="77777777" w:rsidR="00D53831" w:rsidRPr="00D65885" w:rsidRDefault="00D53831" w:rsidP="009A3853">
            <w:pPr>
              <w:ind w:firstLine="0"/>
              <w:jc w:val="center"/>
              <w:rPr>
                <w:sz w:val="22"/>
                <w:szCs w:val="22"/>
              </w:rPr>
            </w:pPr>
          </w:p>
        </w:tc>
        <w:tc>
          <w:tcPr>
            <w:tcW w:w="461" w:type="dxa"/>
            <w:shd w:val="clear" w:color="auto" w:fill="auto"/>
          </w:tcPr>
          <w:p w14:paraId="3E83A8F6" w14:textId="77777777" w:rsidR="00D53831" w:rsidRPr="00D65885" w:rsidRDefault="00D53831" w:rsidP="009A3853">
            <w:pPr>
              <w:ind w:firstLine="0"/>
              <w:jc w:val="center"/>
              <w:rPr>
                <w:sz w:val="22"/>
                <w:szCs w:val="22"/>
              </w:rPr>
            </w:pPr>
          </w:p>
        </w:tc>
        <w:tc>
          <w:tcPr>
            <w:tcW w:w="461" w:type="dxa"/>
            <w:shd w:val="clear" w:color="auto" w:fill="auto"/>
          </w:tcPr>
          <w:p w14:paraId="5BF5AC53" w14:textId="77777777" w:rsidR="00D53831" w:rsidRPr="00D65885" w:rsidRDefault="00D53831" w:rsidP="009A3853">
            <w:pPr>
              <w:ind w:firstLine="0"/>
              <w:jc w:val="center"/>
              <w:rPr>
                <w:sz w:val="22"/>
                <w:szCs w:val="22"/>
              </w:rPr>
            </w:pPr>
          </w:p>
        </w:tc>
        <w:tc>
          <w:tcPr>
            <w:tcW w:w="461" w:type="dxa"/>
            <w:shd w:val="clear" w:color="auto" w:fill="auto"/>
          </w:tcPr>
          <w:p w14:paraId="7AE0C683" w14:textId="77777777" w:rsidR="00D53831" w:rsidRPr="00D65885" w:rsidRDefault="00D53831" w:rsidP="009A3853">
            <w:pPr>
              <w:ind w:firstLine="0"/>
              <w:jc w:val="center"/>
              <w:rPr>
                <w:sz w:val="22"/>
                <w:szCs w:val="22"/>
              </w:rPr>
            </w:pPr>
          </w:p>
        </w:tc>
        <w:tc>
          <w:tcPr>
            <w:tcW w:w="461" w:type="dxa"/>
            <w:shd w:val="clear" w:color="auto" w:fill="auto"/>
          </w:tcPr>
          <w:p w14:paraId="1C2C920B" w14:textId="77777777" w:rsidR="00D53831" w:rsidRPr="00D65885" w:rsidRDefault="00D53831" w:rsidP="009A3853">
            <w:pPr>
              <w:ind w:firstLine="0"/>
              <w:jc w:val="center"/>
              <w:rPr>
                <w:sz w:val="22"/>
                <w:szCs w:val="22"/>
              </w:rPr>
            </w:pPr>
          </w:p>
        </w:tc>
        <w:tc>
          <w:tcPr>
            <w:tcW w:w="461" w:type="dxa"/>
            <w:shd w:val="clear" w:color="auto" w:fill="auto"/>
          </w:tcPr>
          <w:p w14:paraId="74EB6C9C" w14:textId="77777777" w:rsidR="00D53831" w:rsidRPr="00D65885" w:rsidRDefault="00D53831" w:rsidP="009A3853">
            <w:pPr>
              <w:ind w:firstLine="0"/>
              <w:jc w:val="center"/>
              <w:rPr>
                <w:sz w:val="22"/>
                <w:szCs w:val="22"/>
              </w:rPr>
            </w:pPr>
          </w:p>
        </w:tc>
        <w:tc>
          <w:tcPr>
            <w:tcW w:w="426" w:type="dxa"/>
            <w:shd w:val="clear" w:color="auto" w:fill="auto"/>
          </w:tcPr>
          <w:p w14:paraId="06B29ADB" w14:textId="77777777" w:rsidR="00D53831" w:rsidRPr="00D65885" w:rsidRDefault="00D53831" w:rsidP="009A3853">
            <w:pPr>
              <w:ind w:firstLine="0"/>
              <w:jc w:val="center"/>
              <w:rPr>
                <w:sz w:val="22"/>
                <w:szCs w:val="22"/>
              </w:rPr>
            </w:pPr>
          </w:p>
        </w:tc>
      </w:tr>
      <w:tr w:rsidR="00D53831" w:rsidRPr="00D65885" w14:paraId="09677449" w14:textId="77777777" w:rsidTr="00D65885">
        <w:tc>
          <w:tcPr>
            <w:tcW w:w="754" w:type="dxa"/>
            <w:shd w:val="clear" w:color="auto" w:fill="auto"/>
          </w:tcPr>
          <w:p w14:paraId="3F95EDB4" w14:textId="77777777" w:rsidR="00D53831" w:rsidRPr="00D65885" w:rsidRDefault="00D53831" w:rsidP="009A3853">
            <w:pPr>
              <w:ind w:firstLine="0"/>
              <w:rPr>
                <w:sz w:val="18"/>
                <w:szCs w:val="18"/>
              </w:rPr>
            </w:pPr>
            <w:r w:rsidRPr="00D65885">
              <w:rPr>
                <w:sz w:val="18"/>
                <w:szCs w:val="18"/>
              </w:rPr>
              <w:t>RF08</w:t>
            </w:r>
          </w:p>
        </w:tc>
        <w:tc>
          <w:tcPr>
            <w:tcW w:w="461" w:type="dxa"/>
            <w:shd w:val="clear" w:color="auto" w:fill="auto"/>
          </w:tcPr>
          <w:p w14:paraId="75CCD67F" w14:textId="77777777" w:rsidR="00D53831" w:rsidRPr="00D65885" w:rsidRDefault="00D53831" w:rsidP="009A3853">
            <w:pPr>
              <w:ind w:firstLine="0"/>
              <w:jc w:val="center"/>
              <w:rPr>
                <w:sz w:val="22"/>
                <w:szCs w:val="22"/>
              </w:rPr>
            </w:pPr>
          </w:p>
        </w:tc>
        <w:tc>
          <w:tcPr>
            <w:tcW w:w="461" w:type="dxa"/>
            <w:shd w:val="clear" w:color="auto" w:fill="auto"/>
          </w:tcPr>
          <w:p w14:paraId="4E4DCA9C" w14:textId="77777777" w:rsidR="00D53831" w:rsidRPr="00D65885" w:rsidRDefault="00D53831" w:rsidP="009A3853">
            <w:pPr>
              <w:ind w:firstLine="0"/>
              <w:jc w:val="center"/>
              <w:rPr>
                <w:sz w:val="22"/>
                <w:szCs w:val="22"/>
              </w:rPr>
            </w:pPr>
          </w:p>
        </w:tc>
        <w:tc>
          <w:tcPr>
            <w:tcW w:w="461" w:type="dxa"/>
            <w:shd w:val="clear" w:color="auto" w:fill="auto"/>
          </w:tcPr>
          <w:p w14:paraId="1962A1E9" w14:textId="77777777" w:rsidR="00D53831" w:rsidRPr="00D65885" w:rsidRDefault="00D53831" w:rsidP="009A3853">
            <w:pPr>
              <w:ind w:firstLine="0"/>
              <w:jc w:val="center"/>
              <w:rPr>
                <w:sz w:val="22"/>
                <w:szCs w:val="22"/>
              </w:rPr>
            </w:pPr>
          </w:p>
        </w:tc>
        <w:tc>
          <w:tcPr>
            <w:tcW w:w="545" w:type="dxa"/>
            <w:shd w:val="clear" w:color="auto" w:fill="auto"/>
          </w:tcPr>
          <w:p w14:paraId="77EA15F2" w14:textId="77777777" w:rsidR="00D53831" w:rsidRPr="00D65885" w:rsidRDefault="00D53831" w:rsidP="009A3853">
            <w:pPr>
              <w:ind w:firstLine="0"/>
              <w:jc w:val="center"/>
              <w:rPr>
                <w:sz w:val="22"/>
                <w:szCs w:val="22"/>
              </w:rPr>
            </w:pPr>
          </w:p>
        </w:tc>
        <w:tc>
          <w:tcPr>
            <w:tcW w:w="461" w:type="dxa"/>
            <w:shd w:val="clear" w:color="auto" w:fill="auto"/>
          </w:tcPr>
          <w:p w14:paraId="6A58EEDB" w14:textId="77777777" w:rsidR="00D53831" w:rsidRPr="00D65885" w:rsidRDefault="00D53831" w:rsidP="009A3853">
            <w:pPr>
              <w:ind w:firstLine="0"/>
              <w:jc w:val="center"/>
              <w:rPr>
                <w:sz w:val="22"/>
                <w:szCs w:val="22"/>
              </w:rPr>
            </w:pPr>
          </w:p>
        </w:tc>
        <w:tc>
          <w:tcPr>
            <w:tcW w:w="461" w:type="dxa"/>
            <w:shd w:val="clear" w:color="auto" w:fill="auto"/>
          </w:tcPr>
          <w:p w14:paraId="70D030D5" w14:textId="77777777" w:rsidR="00D53831" w:rsidRPr="00D65885" w:rsidRDefault="00D53831" w:rsidP="009A3853">
            <w:pPr>
              <w:ind w:firstLine="0"/>
              <w:jc w:val="center"/>
              <w:rPr>
                <w:sz w:val="22"/>
                <w:szCs w:val="22"/>
              </w:rPr>
            </w:pPr>
          </w:p>
        </w:tc>
        <w:tc>
          <w:tcPr>
            <w:tcW w:w="461" w:type="dxa"/>
            <w:shd w:val="clear" w:color="auto" w:fill="auto"/>
          </w:tcPr>
          <w:p w14:paraId="7DEE3D15" w14:textId="255C322A"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37AA4970" w14:textId="77777777" w:rsidR="00D53831" w:rsidRPr="00D65885" w:rsidRDefault="00D53831" w:rsidP="009A3853">
            <w:pPr>
              <w:ind w:firstLine="0"/>
              <w:jc w:val="center"/>
              <w:rPr>
                <w:sz w:val="22"/>
                <w:szCs w:val="22"/>
              </w:rPr>
            </w:pPr>
          </w:p>
        </w:tc>
        <w:tc>
          <w:tcPr>
            <w:tcW w:w="461" w:type="dxa"/>
            <w:shd w:val="clear" w:color="auto" w:fill="auto"/>
          </w:tcPr>
          <w:p w14:paraId="1AD01C71" w14:textId="77777777" w:rsidR="00D53831" w:rsidRPr="00D65885" w:rsidRDefault="00D53831" w:rsidP="009A3853">
            <w:pPr>
              <w:ind w:firstLine="0"/>
              <w:jc w:val="center"/>
              <w:rPr>
                <w:sz w:val="22"/>
                <w:szCs w:val="22"/>
              </w:rPr>
            </w:pPr>
          </w:p>
        </w:tc>
        <w:tc>
          <w:tcPr>
            <w:tcW w:w="461" w:type="dxa"/>
            <w:shd w:val="clear" w:color="auto" w:fill="auto"/>
          </w:tcPr>
          <w:p w14:paraId="3CDFCADB" w14:textId="77777777" w:rsidR="00D53831" w:rsidRPr="00D65885" w:rsidRDefault="00D53831" w:rsidP="009A3853">
            <w:pPr>
              <w:ind w:firstLine="0"/>
              <w:jc w:val="center"/>
              <w:rPr>
                <w:sz w:val="22"/>
                <w:szCs w:val="22"/>
              </w:rPr>
            </w:pPr>
          </w:p>
        </w:tc>
        <w:tc>
          <w:tcPr>
            <w:tcW w:w="461" w:type="dxa"/>
            <w:shd w:val="clear" w:color="auto" w:fill="auto"/>
          </w:tcPr>
          <w:p w14:paraId="7076090D" w14:textId="77777777" w:rsidR="00D53831" w:rsidRPr="00D65885" w:rsidRDefault="00D53831" w:rsidP="009A3853">
            <w:pPr>
              <w:ind w:firstLine="0"/>
              <w:jc w:val="center"/>
              <w:rPr>
                <w:sz w:val="22"/>
                <w:szCs w:val="22"/>
              </w:rPr>
            </w:pPr>
          </w:p>
        </w:tc>
        <w:tc>
          <w:tcPr>
            <w:tcW w:w="461" w:type="dxa"/>
            <w:shd w:val="clear" w:color="auto" w:fill="auto"/>
          </w:tcPr>
          <w:p w14:paraId="7B461B39" w14:textId="77777777" w:rsidR="00D53831" w:rsidRPr="00D65885" w:rsidRDefault="00D53831" w:rsidP="009A3853">
            <w:pPr>
              <w:ind w:firstLine="0"/>
              <w:jc w:val="center"/>
              <w:rPr>
                <w:sz w:val="22"/>
                <w:szCs w:val="22"/>
              </w:rPr>
            </w:pPr>
          </w:p>
        </w:tc>
        <w:tc>
          <w:tcPr>
            <w:tcW w:w="461" w:type="dxa"/>
            <w:shd w:val="clear" w:color="auto" w:fill="auto"/>
          </w:tcPr>
          <w:p w14:paraId="4B8F624D" w14:textId="77777777" w:rsidR="00D53831" w:rsidRPr="00D65885" w:rsidRDefault="00D53831" w:rsidP="009A3853">
            <w:pPr>
              <w:ind w:firstLine="0"/>
              <w:jc w:val="center"/>
              <w:rPr>
                <w:sz w:val="22"/>
                <w:szCs w:val="22"/>
              </w:rPr>
            </w:pPr>
          </w:p>
        </w:tc>
        <w:tc>
          <w:tcPr>
            <w:tcW w:w="461" w:type="dxa"/>
            <w:shd w:val="clear" w:color="auto" w:fill="auto"/>
          </w:tcPr>
          <w:p w14:paraId="56BB02E8" w14:textId="77777777" w:rsidR="00D53831" w:rsidRPr="00D65885" w:rsidRDefault="00D53831" w:rsidP="009A3853">
            <w:pPr>
              <w:ind w:firstLine="0"/>
              <w:jc w:val="center"/>
              <w:rPr>
                <w:sz w:val="22"/>
                <w:szCs w:val="22"/>
              </w:rPr>
            </w:pPr>
          </w:p>
        </w:tc>
        <w:tc>
          <w:tcPr>
            <w:tcW w:w="461" w:type="dxa"/>
            <w:shd w:val="clear" w:color="auto" w:fill="auto"/>
          </w:tcPr>
          <w:p w14:paraId="5F6B5D70" w14:textId="77777777" w:rsidR="00D53831" w:rsidRPr="00D65885" w:rsidRDefault="00D53831" w:rsidP="009A3853">
            <w:pPr>
              <w:ind w:firstLine="0"/>
              <w:jc w:val="center"/>
              <w:rPr>
                <w:sz w:val="22"/>
                <w:szCs w:val="22"/>
              </w:rPr>
            </w:pPr>
          </w:p>
        </w:tc>
        <w:tc>
          <w:tcPr>
            <w:tcW w:w="461" w:type="dxa"/>
            <w:shd w:val="clear" w:color="auto" w:fill="auto"/>
          </w:tcPr>
          <w:p w14:paraId="34EC85C1" w14:textId="77777777" w:rsidR="00D53831" w:rsidRPr="00D65885" w:rsidRDefault="00D53831" w:rsidP="009A3853">
            <w:pPr>
              <w:ind w:firstLine="0"/>
              <w:jc w:val="center"/>
              <w:rPr>
                <w:sz w:val="22"/>
                <w:szCs w:val="22"/>
              </w:rPr>
            </w:pPr>
          </w:p>
        </w:tc>
        <w:tc>
          <w:tcPr>
            <w:tcW w:w="461" w:type="dxa"/>
            <w:shd w:val="clear" w:color="auto" w:fill="auto"/>
          </w:tcPr>
          <w:p w14:paraId="70D3FE73" w14:textId="77777777" w:rsidR="00D53831" w:rsidRPr="00D65885" w:rsidRDefault="00D53831" w:rsidP="009A3853">
            <w:pPr>
              <w:ind w:firstLine="0"/>
              <w:jc w:val="center"/>
              <w:rPr>
                <w:sz w:val="22"/>
                <w:szCs w:val="22"/>
              </w:rPr>
            </w:pPr>
          </w:p>
        </w:tc>
        <w:tc>
          <w:tcPr>
            <w:tcW w:w="426" w:type="dxa"/>
            <w:shd w:val="clear" w:color="auto" w:fill="auto"/>
          </w:tcPr>
          <w:p w14:paraId="0FD56A9B" w14:textId="77777777" w:rsidR="00D53831" w:rsidRPr="00D65885" w:rsidRDefault="00D53831" w:rsidP="009A3853">
            <w:pPr>
              <w:ind w:firstLine="0"/>
              <w:jc w:val="center"/>
              <w:rPr>
                <w:sz w:val="22"/>
                <w:szCs w:val="22"/>
              </w:rPr>
            </w:pPr>
          </w:p>
        </w:tc>
      </w:tr>
      <w:tr w:rsidR="00D53831" w:rsidRPr="00D65885" w14:paraId="09F8EF58" w14:textId="77777777" w:rsidTr="00D65885">
        <w:tc>
          <w:tcPr>
            <w:tcW w:w="754" w:type="dxa"/>
            <w:shd w:val="clear" w:color="auto" w:fill="auto"/>
          </w:tcPr>
          <w:p w14:paraId="60E4BBEE" w14:textId="77777777" w:rsidR="00D53831" w:rsidRPr="00D65885" w:rsidRDefault="00D53831" w:rsidP="009A3853">
            <w:pPr>
              <w:ind w:firstLine="0"/>
              <w:rPr>
                <w:sz w:val="18"/>
                <w:szCs w:val="18"/>
              </w:rPr>
            </w:pPr>
            <w:r w:rsidRPr="00D65885">
              <w:rPr>
                <w:sz w:val="18"/>
                <w:szCs w:val="18"/>
              </w:rPr>
              <w:t>RF09</w:t>
            </w:r>
          </w:p>
        </w:tc>
        <w:tc>
          <w:tcPr>
            <w:tcW w:w="461" w:type="dxa"/>
            <w:shd w:val="clear" w:color="auto" w:fill="auto"/>
          </w:tcPr>
          <w:p w14:paraId="420A8821" w14:textId="77777777" w:rsidR="00D53831" w:rsidRPr="00D65885" w:rsidRDefault="00D53831" w:rsidP="009A3853">
            <w:pPr>
              <w:ind w:firstLine="0"/>
              <w:jc w:val="center"/>
              <w:rPr>
                <w:sz w:val="22"/>
                <w:szCs w:val="22"/>
              </w:rPr>
            </w:pPr>
          </w:p>
        </w:tc>
        <w:tc>
          <w:tcPr>
            <w:tcW w:w="461" w:type="dxa"/>
            <w:shd w:val="clear" w:color="auto" w:fill="auto"/>
          </w:tcPr>
          <w:p w14:paraId="29153EB2" w14:textId="77777777" w:rsidR="00D53831" w:rsidRPr="00D65885" w:rsidRDefault="00D53831" w:rsidP="009A3853">
            <w:pPr>
              <w:ind w:firstLine="0"/>
              <w:jc w:val="center"/>
              <w:rPr>
                <w:sz w:val="22"/>
                <w:szCs w:val="22"/>
              </w:rPr>
            </w:pPr>
          </w:p>
        </w:tc>
        <w:tc>
          <w:tcPr>
            <w:tcW w:w="461" w:type="dxa"/>
            <w:shd w:val="clear" w:color="auto" w:fill="auto"/>
          </w:tcPr>
          <w:p w14:paraId="2F12EAF0" w14:textId="77777777" w:rsidR="00D53831" w:rsidRPr="00D65885" w:rsidRDefault="00D53831" w:rsidP="009A3853">
            <w:pPr>
              <w:ind w:firstLine="0"/>
              <w:jc w:val="center"/>
              <w:rPr>
                <w:sz w:val="22"/>
                <w:szCs w:val="22"/>
              </w:rPr>
            </w:pPr>
          </w:p>
        </w:tc>
        <w:tc>
          <w:tcPr>
            <w:tcW w:w="545" w:type="dxa"/>
            <w:shd w:val="clear" w:color="auto" w:fill="auto"/>
          </w:tcPr>
          <w:p w14:paraId="03CBBC7A" w14:textId="77777777" w:rsidR="00D53831" w:rsidRPr="00D65885" w:rsidRDefault="00D53831" w:rsidP="009A3853">
            <w:pPr>
              <w:ind w:firstLine="0"/>
              <w:jc w:val="center"/>
              <w:rPr>
                <w:sz w:val="22"/>
                <w:szCs w:val="22"/>
              </w:rPr>
            </w:pPr>
          </w:p>
        </w:tc>
        <w:tc>
          <w:tcPr>
            <w:tcW w:w="461" w:type="dxa"/>
            <w:shd w:val="clear" w:color="auto" w:fill="auto"/>
          </w:tcPr>
          <w:p w14:paraId="3A0A4C25" w14:textId="77777777" w:rsidR="00D53831" w:rsidRPr="00D65885" w:rsidRDefault="00D53831" w:rsidP="009A3853">
            <w:pPr>
              <w:ind w:firstLine="0"/>
              <w:jc w:val="center"/>
              <w:rPr>
                <w:sz w:val="22"/>
                <w:szCs w:val="22"/>
              </w:rPr>
            </w:pPr>
          </w:p>
        </w:tc>
        <w:tc>
          <w:tcPr>
            <w:tcW w:w="461" w:type="dxa"/>
            <w:shd w:val="clear" w:color="auto" w:fill="auto"/>
          </w:tcPr>
          <w:p w14:paraId="3817E748" w14:textId="35C1625F"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081085B5" w14:textId="77777777" w:rsidR="00D53831" w:rsidRPr="00D65885" w:rsidRDefault="00D53831" w:rsidP="009A3853">
            <w:pPr>
              <w:ind w:firstLine="0"/>
              <w:jc w:val="center"/>
              <w:rPr>
                <w:sz w:val="22"/>
                <w:szCs w:val="22"/>
              </w:rPr>
            </w:pPr>
          </w:p>
        </w:tc>
        <w:tc>
          <w:tcPr>
            <w:tcW w:w="461" w:type="dxa"/>
            <w:shd w:val="clear" w:color="auto" w:fill="auto"/>
          </w:tcPr>
          <w:p w14:paraId="7CE62E57" w14:textId="77777777" w:rsidR="00D53831" w:rsidRPr="00D65885" w:rsidRDefault="00D53831" w:rsidP="009A3853">
            <w:pPr>
              <w:ind w:firstLine="0"/>
              <w:jc w:val="center"/>
              <w:rPr>
                <w:sz w:val="22"/>
                <w:szCs w:val="22"/>
              </w:rPr>
            </w:pPr>
          </w:p>
        </w:tc>
        <w:tc>
          <w:tcPr>
            <w:tcW w:w="461" w:type="dxa"/>
            <w:shd w:val="clear" w:color="auto" w:fill="auto"/>
          </w:tcPr>
          <w:p w14:paraId="258CCBA6" w14:textId="77777777" w:rsidR="00D53831" w:rsidRPr="00D65885" w:rsidRDefault="00D53831" w:rsidP="009A3853">
            <w:pPr>
              <w:ind w:firstLine="0"/>
              <w:jc w:val="center"/>
              <w:rPr>
                <w:sz w:val="22"/>
                <w:szCs w:val="22"/>
              </w:rPr>
            </w:pPr>
          </w:p>
        </w:tc>
        <w:tc>
          <w:tcPr>
            <w:tcW w:w="461" w:type="dxa"/>
            <w:shd w:val="clear" w:color="auto" w:fill="auto"/>
          </w:tcPr>
          <w:p w14:paraId="256D6584" w14:textId="77777777" w:rsidR="00D53831" w:rsidRPr="00D65885" w:rsidRDefault="00D53831" w:rsidP="009A3853">
            <w:pPr>
              <w:ind w:firstLine="0"/>
              <w:jc w:val="center"/>
              <w:rPr>
                <w:sz w:val="22"/>
                <w:szCs w:val="22"/>
              </w:rPr>
            </w:pPr>
          </w:p>
        </w:tc>
        <w:tc>
          <w:tcPr>
            <w:tcW w:w="461" w:type="dxa"/>
            <w:shd w:val="clear" w:color="auto" w:fill="auto"/>
          </w:tcPr>
          <w:p w14:paraId="70DC33FE" w14:textId="77777777" w:rsidR="00D53831" w:rsidRPr="00D65885" w:rsidRDefault="00D53831" w:rsidP="009A3853">
            <w:pPr>
              <w:ind w:firstLine="0"/>
              <w:jc w:val="center"/>
              <w:rPr>
                <w:sz w:val="22"/>
                <w:szCs w:val="22"/>
              </w:rPr>
            </w:pPr>
          </w:p>
        </w:tc>
        <w:tc>
          <w:tcPr>
            <w:tcW w:w="461" w:type="dxa"/>
            <w:shd w:val="clear" w:color="auto" w:fill="auto"/>
          </w:tcPr>
          <w:p w14:paraId="4AC39C92" w14:textId="77777777" w:rsidR="00D53831" w:rsidRPr="00D65885" w:rsidRDefault="00D53831" w:rsidP="009A3853">
            <w:pPr>
              <w:ind w:firstLine="0"/>
              <w:jc w:val="center"/>
              <w:rPr>
                <w:sz w:val="22"/>
                <w:szCs w:val="22"/>
              </w:rPr>
            </w:pPr>
          </w:p>
        </w:tc>
        <w:tc>
          <w:tcPr>
            <w:tcW w:w="461" w:type="dxa"/>
            <w:shd w:val="clear" w:color="auto" w:fill="auto"/>
          </w:tcPr>
          <w:p w14:paraId="4D5A6C46" w14:textId="77777777" w:rsidR="00D53831" w:rsidRPr="00D65885" w:rsidRDefault="00D53831" w:rsidP="009A3853">
            <w:pPr>
              <w:ind w:firstLine="0"/>
              <w:jc w:val="center"/>
              <w:rPr>
                <w:sz w:val="22"/>
                <w:szCs w:val="22"/>
              </w:rPr>
            </w:pPr>
          </w:p>
        </w:tc>
        <w:tc>
          <w:tcPr>
            <w:tcW w:w="461" w:type="dxa"/>
            <w:shd w:val="clear" w:color="auto" w:fill="auto"/>
          </w:tcPr>
          <w:p w14:paraId="20F88E1A" w14:textId="77777777" w:rsidR="00D53831" w:rsidRPr="00D65885" w:rsidRDefault="00D53831" w:rsidP="009A3853">
            <w:pPr>
              <w:ind w:firstLine="0"/>
              <w:jc w:val="center"/>
              <w:rPr>
                <w:sz w:val="22"/>
                <w:szCs w:val="22"/>
              </w:rPr>
            </w:pPr>
          </w:p>
        </w:tc>
        <w:tc>
          <w:tcPr>
            <w:tcW w:w="461" w:type="dxa"/>
            <w:shd w:val="clear" w:color="auto" w:fill="auto"/>
          </w:tcPr>
          <w:p w14:paraId="7A7038A9" w14:textId="77777777" w:rsidR="00D53831" w:rsidRPr="00D65885" w:rsidRDefault="00D53831" w:rsidP="009A3853">
            <w:pPr>
              <w:ind w:firstLine="0"/>
              <w:jc w:val="center"/>
              <w:rPr>
                <w:sz w:val="22"/>
                <w:szCs w:val="22"/>
              </w:rPr>
            </w:pPr>
          </w:p>
        </w:tc>
        <w:tc>
          <w:tcPr>
            <w:tcW w:w="461" w:type="dxa"/>
            <w:shd w:val="clear" w:color="auto" w:fill="auto"/>
          </w:tcPr>
          <w:p w14:paraId="3E3A9498" w14:textId="77777777" w:rsidR="00D53831" w:rsidRPr="00D65885" w:rsidRDefault="00D53831" w:rsidP="009A3853">
            <w:pPr>
              <w:ind w:firstLine="0"/>
              <w:jc w:val="center"/>
              <w:rPr>
                <w:sz w:val="22"/>
                <w:szCs w:val="22"/>
              </w:rPr>
            </w:pPr>
          </w:p>
        </w:tc>
        <w:tc>
          <w:tcPr>
            <w:tcW w:w="461" w:type="dxa"/>
            <w:shd w:val="clear" w:color="auto" w:fill="auto"/>
          </w:tcPr>
          <w:p w14:paraId="686365F4" w14:textId="77777777" w:rsidR="00D53831" w:rsidRPr="00D65885" w:rsidRDefault="00D53831" w:rsidP="009A3853">
            <w:pPr>
              <w:ind w:firstLine="0"/>
              <w:jc w:val="center"/>
              <w:rPr>
                <w:sz w:val="22"/>
                <w:szCs w:val="22"/>
              </w:rPr>
            </w:pPr>
          </w:p>
        </w:tc>
        <w:tc>
          <w:tcPr>
            <w:tcW w:w="426" w:type="dxa"/>
            <w:shd w:val="clear" w:color="auto" w:fill="auto"/>
          </w:tcPr>
          <w:p w14:paraId="484B4092" w14:textId="77777777" w:rsidR="00D53831" w:rsidRPr="00D65885" w:rsidRDefault="00D53831" w:rsidP="009A3853">
            <w:pPr>
              <w:ind w:firstLine="0"/>
              <w:jc w:val="center"/>
              <w:rPr>
                <w:sz w:val="22"/>
                <w:szCs w:val="22"/>
              </w:rPr>
            </w:pPr>
          </w:p>
        </w:tc>
      </w:tr>
      <w:tr w:rsidR="00D53831" w:rsidRPr="00D65885" w14:paraId="629C8CDA" w14:textId="77777777" w:rsidTr="00D65885">
        <w:tc>
          <w:tcPr>
            <w:tcW w:w="754" w:type="dxa"/>
            <w:shd w:val="clear" w:color="auto" w:fill="auto"/>
          </w:tcPr>
          <w:p w14:paraId="2E02AF54" w14:textId="77777777" w:rsidR="00D53831" w:rsidRPr="00D65885" w:rsidRDefault="00D53831" w:rsidP="009A3853">
            <w:pPr>
              <w:ind w:firstLine="0"/>
              <w:rPr>
                <w:sz w:val="18"/>
                <w:szCs w:val="18"/>
              </w:rPr>
            </w:pPr>
            <w:r w:rsidRPr="00D65885">
              <w:rPr>
                <w:sz w:val="18"/>
                <w:szCs w:val="18"/>
              </w:rPr>
              <w:t>RF10</w:t>
            </w:r>
          </w:p>
        </w:tc>
        <w:tc>
          <w:tcPr>
            <w:tcW w:w="461" w:type="dxa"/>
            <w:shd w:val="clear" w:color="auto" w:fill="auto"/>
          </w:tcPr>
          <w:p w14:paraId="380CF15F" w14:textId="77777777" w:rsidR="00D53831" w:rsidRPr="00D65885" w:rsidRDefault="00D53831" w:rsidP="009A3853">
            <w:pPr>
              <w:ind w:firstLine="0"/>
              <w:jc w:val="center"/>
              <w:rPr>
                <w:sz w:val="22"/>
                <w:szCs w:val="22"/>
              </w:rPr>
            </w:pPr>
          </w:p>
        </w:tc>
        <w:tc>
          <w:tcPr>
            <w:tcW w:w="461" w:type="dxa"/>
            <w:shd w:val="clear" w:color="auto" w:fill="auto"/>
          </w:tcPr>
          <w:p w14:paraId="6394AAC4" w14:textId="77777777" w:rsidR="00D53831" w:rsidRPr="00D65885" w:rsidRDefault="00D53831" w:rsidP="009A3853">
            <w:pPr>
              <w:ind w:firstLine="0"/>
              <w:jc w:val="center"/>
              <w:rPr>
                <w:sz w:val="22"/>
                <w:szCs w:val="22"/>
              </w:rPr>
            </w:pPr>
          </w:p>
        </w:tc>
        <w:tc>
          <w:tcPr>
            <w:tcW w:w="461" w:type="dxa"/>
            <w:shd w:val="clear" w:color="auto" w:fill="auto"/>
          </w:tcPr>
          <w:p w14:paraId="59681890" w14:textId="77777777" w:rsidR="00D53831" w:rsidRPr="00D65885" w:rsidRDefault="00D53831" w:rsidP="009A3853">
            <w:pPr>
              <w:ind w:firstLine="0"/>
              <w:jc w:val="center"/>
              <w:rPr>
                <w:sz w:val="22"/>
                <w:szCs w:val="22"/>
              </w:rPr>
            </w:pPr>
          </w:p>
        </w:tc>
        <w:tc>
          <w:tcPr>
            <w:tcW w:w="545" w:type="dxa"/>
            <w:shd w:val="clear" w:color="auto" w:fill="auto"/>
          </w:tcPr>
          <w:p w14:paraId="098333B8" w14:textId="77777777" w:rsidR="00D53831" w:rsidRPr="00D65885" w:rsidRDefault="00D53831" w:rsidP="009A3853">
            <w:pPr>
              <w:ind w:firstLine="0"/>
              <w:jc w:val="center"/>
              <w:rPr>
                <w:sz w:val="22"/>
                <w:szCs w:val="22"/>
              </w:rPr>
            </w:pPr>
          </w:p>
        </w:tc>
        <w:tc>
          <w:tcPr>
            <w:tcW w:w="461" w:type="dxa"/>
            <w:shd w:val="clear" w:color="auto" w:fill="auto"/>
          </w:tcPr>
          <w:p w14:paraId="0963C06F" w14:textId="77777777" w:rsidR="00D53831" w:rsidRPr="00D65885" w:rsidRDefault="00D53831" w:rsidP="009A3853">
            <w:pPr>
              <w:ind w:firstLine="0"/>
              <w:jc w:val="center"/>
              <w:rPr>
                <w:sz w:val="22"/>
                <w:szCs w:val="22"/>
              </w:rPr>
            </w:pPr>
          </w:p>
        </w:tc>
        <w:tc>
          <w:tcPr>
            <w:tcW w:w="461" w:type="dxa"/>
            <w:shd w:val="clear" w:color="auto" w:fill="auto"/>
          </w:tcPr>
          <w:p w14:paraId="52DA2AB4" w14:textId="7454AFC0"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16A52711" w14:textId="77777777" w:rsidR="00D53831" w:rsidRPr="00D65885" w:rsidRDefault="00D53831" w:rsidP="009A3853">
            <w:pPr>
              <w:ind w:firstLine="0"/>
              <w:jc w:val="center"/>
              <w:rPr>
                <w:sz w:val="22"/>
                <w:szCs w:val="22"/>
              </w:rPr>
            </w:pPr>
          </w:p>
        </w:tc>
        <w:tc>
          <w:tcPr>
            <w:tcW w:w="461" w:type="dxa"/>
            <w:shd w:val="clear" w:color="auto" w:fill="auto"/>
          </w:tcPr>
          <w:p w14:paraId="58D86B53" w14:textId="77777777" w:rsidR="00D53831" w:rsidRPr="00D65885" w:rsidRDefault="00D53831" w:rsidP="009A3853">
            <w:pPr>
              <w:ind w:firstLine="0"/>
              <w:jc w:val="center"/>
              <w:rPr>
                <w:sz w:val="22"/>
                <w:szCs w:val="22"/>
              </w:rPr>
            </w:pPr>
          </w:p>
        </w:tc>
        <w:tc>
          <w:tcPr>
            <w:tcW w:w="461" w:type="dxa"/>
            <w:shd w:val="clear" w:color="auto" w:fill="auto"/>
          </w:tcPr>
          <w:p w14:paraId="019A392E" w14:textId="77777777" w:rsidR="00D53831" w:rsidRPr="00D65885" w:rsidRDefault="00D53831" w:rsidP="009A3853">
            <w:pPr>
              <w:ind w:firstLine="0"/>
              <w:jc w:val="center"/>
              <w:rPr>
                <w:sz w:val="22"/>
                <w:szCs w:val="22"/>
              </w:rPr>
            </w:pPr>
          </w:p>
        </w:tc>
        <w:tc>
          <w:tcPr>
            <w:tcW w:w="461" w:type="dxa"/>
            <w:shd w:val="clear" w:color="auto" w:fill="auto"/>
          </w:tcPr>
          <w:p w14:paraId="14904E04" w14:textId="77777777" w:rsidR="00D53831" w:rsidRPr="00D65885" w:rsidRDefault="00D53831" w:rsidP="009A3853">
            <w:pPr>
              <w:ind w:firstLine="0"/>
              <w:jc w:val="center"/>
              <w:rPr>
                <w:sz w:val="22"/>
                <w:szCs w:val="22"/>
              </w:rPr>
            </w:pPr>
          </w:p>
        </w:tc>
        <w:tc>
          <w:tcPr>
            <w:tcW w:w="461" w:type="dxa"/>
            <w:shd w:val="clear" w:color="auto" w:fill="auto"/>
          </w:tcPr>
          <w:p w14:paraId="7F0D9AAF" w14:textId="77777777" w:rsidR="00D53831" w:rsidRPr="00D65885" w:rsidRDefault="00D53831" w:rsidP="009A3853">
            <w:pPr>
              <w:ind w:firstLine="0"/>
              <w:jc w:val="center"/>
              <w:rPr>
                <w:sz w:val="22"/>
                <w:szCs w:val="22"/>
              </w:rPr>
            </w:pPr>
          </w:p>
        </w:tc>
        <w:tc>
          <w:tcPr>
            <w:tcW w:w="461" w:type="dxa"/>
            <w:shd w:val="clear" w:color="auto" w:fill="auto"/>
          </w:tcPr>
          <w:p w14:paraId="47F42FDC" w14:textId="77777777" w:rsidR="00D53831" w:rsidRPr="00D65885" w:rsidRDefault="00D53831" w:rsidP="009A3853">
            <w:pPr>
              <w:ind w:firstLine="0"/>
              <w:jc w:val="center"/>
              <w:rPr>
                <w:sz w:val="22"/>
                <w:szCs w:val="22"/>
              </w:rPr>
            </w:pPr>
          </w:p>
        </w:tc>
        <w:tc>
          <w:tcPr>
            <w:tcW w:w="461" w:type="dxa"/>
            <w:shd w:val="clear" w:color="auto" w:fill="auto"/>
          </w:tcPr>
          <w:p w14:paraId="7DDCEBF3" w14:textId="77777777" w:rsidR="00D53831" w:rsidRPr="00D65885" w:rsidRDefault="00D53831" w:rsidP="009A3853">
            <w:pPr>
              <w:ind w:firstLine="0"/>
              <w:jc w:val="center"/>
              <w:rPr>
                <w:sz w:val="22"/>
                <w:szCs w:val="22"/>
              </w:rPr>
            </w:pPr>
          </w:p>
        </w:tc>
        <w:tc>
          <w:tcPr>
            <w:tcW w:w="461" w:type="dxa"/>
            <w:shd w:val="clear" w:color="auto" w:fill="auto"/>
          </w:tcPr>
          <w:p w14:paraId="1F54D219" w14:textId="77777777" w:rsidR="00D53831" w:rsidRPr="00D65885" w:rsidRDefault="00D53831" w:rsidP="009A3853">
            <w:pPr>
              <w:ind w:firstLine="0"/>
              <w:jc w:val="center"/>
              <w:rPr>
                <w:sz w:val="22"/>
                <w:szCs w:val="22"/>
              </w:rPr>
            </w:pPr>
          </w:p>
        </w:tc>
        <w:tc>
          <w:tcPr>
            <w:tcW w:w="461" w:type="dxa"/>
            <w:shd w:val="clear" w:color="auto" w:fill="auto"/>
          </w:tcPr>
          <w:p w14:paraId="140CD6A3" w14:textId="77777777" w:rsidR="00D53831" w:rsidRPr="00D65885" w:rsidRDefault="00D53831" w:rsidP="009A3853">
            <w:pPr>
              <w:ind w:firstLine="0"/>
              <w:jc w:val="center"/>
              <w:rPr>
                <w:sz w:val="22"/>
                <w:szCs w:val="22"/>
              </w:rPr>
            </w:pPr>
          </w:p>
        </w:tc>
        <w:tc>
          <w:tcPr>
            <w:tcW w:w="461" w:type="dxa"/>
            <w:shd w:val="clear" w:color="auto" w:fill="auto"/>
          </w:tcPr>
          <w:p w14:paraId="4B92DE9E" w14:textId="77777777" w:rsidR="00D53831" w:rsidRPr="00D65885" w:rsidRDefault="00D53831" w:rsidP="009A3853">
            <w:pPr>
              <w:ind w:firstLine="0"/>
              <w:jc w:val="center"/>
              <w:rPr>
                <w:sz w:val="22"/>
                <w:szCs w:val="22"/>
              </w:rPr>
            </w:pPr>
          </w:p>
        </w:tc>
        <w:tc>
          <w:tcPr>
            <w:tcW w:w="461" w:type="dxa"/>
            <w:shd w:val="clear" w:color="auto" w:fill="auto"/>
          </w:tcPr>
          <w:p w14:paraId="5C731E1A" w14:textId="77777777" w:rsidR="00D53831" w:rsidRPr="00D65885" w:rsidRDefault="00D53831" w:rsidP="009A3853">
            <w:pPr>
              <w:ind w:firstLine="0"/>
              <w:jc w:val="center"/>
              <w:rPr>
                <w:sz w:val="22"/>
                <w:szCs w:val="22"/>
              </w:rPr>
            </w:pPr>
          </w:p>
        </w:tc>
        <w:tc>
          <w:tcPr>
            <w:tcW w:w="426" w:type="dxa"/>
            <w:shd w:val="clear" w:color="auto" w:fill="auto"/>
          </w:tcPr>
          <w:p w14:paraId="4756A8F5" w14:textId="77777777" w:rsidR="00D53831" w:rsidRPr="00D65885" w:rsidRDefault="00D53831" w:rsidP="009A3853">
            <w:pPr>
              <w:ind w:firstLine="0"/>
              <w:jc w:val="center"/>
              <w:rPr>
                <w:sz w:val="22"/>
                <w:szCs w:val="22"/>
              </w:rPr>
            </w:pPr>
          </w:p>
        </w:tc>
      </w:tr>
      <w:tr w:rsidR="00D53831" w:rsidRPr="00D65885" w14:paraId="4552ACCA" w14:textId="77777777" w:rsidTr="00D65885">
        <w:tc>
          <w:tcPr>
            <w:tcW w:w="754" w:type="dxa"/>
            <w:shd w:val="clear" w:color="auto" w:fill="auto"/>
          </w:tcPr>
          <w:p w14:paraId="2AD47CD6" w14:textId="77777777" w:rsidR="00D53831" w:rsidRPr="00D65885" w:rsidRDefault="00D53831" w:rsidP="009A3853">
            <w:pPr>
              <w:ind w:firstLine="0"/>
              <w:rPr>
                <w:sz w:val="18"/>
                <w:szCs w:val="18"/>
              </w:rPr>
            </w:pPr>
            <w:r w:rsidRPr="00D65885">
              <w:rPr>
                <w:sz w:val="18"/>
                <w:szCs w:val="18"/>
              </w:rPr>
              <w:t>RF11</w:t>
            </w:r>
          </w:p>
        </w:tc>
        <w:tc>
          <w:tcPr>
            <w:tcW w:w="461" w:type="dxa"/>
            <w:shd w:val="clear" w:color="auto" w:fill="auto"/>
          </w:tcPr>
          <w:p w14:paraId="34C5D7F6" w14:textId="77777777" w:rsidR="00D53831" w:rsidRPr="00D65885" w:rsidRDefault="00D53831" w:rsidP="009A3853">
            <w:pPr>
              <w:ind w:firstLine="0"/>
              <w:jc w:val="center"/>
              <w:rPr>
                <w:sz w:val="22"/>
                <w:szCs w:val="22"/>
              </w:rPr>
            </w:pPr>
          </w:p>
        </w:tc>
        <w:tc>
          <w:tcPr>
            <w:tcW w:w="461" w:type="dxa"/>
            <w:shd w:val="clear" w:color="auto" w:fill="auto"/>
          </w:tcPr>
          <w:p w14:paraId="24FAD761" w14:textId="77777777" w:rsidR="00D53831" w:rsidRPr="00D65885" w:rsidRDefault="00D53831" w:rsidP="009A3853">
            <w:pPr>
              <w:ind w:firstLine="0"/>
              <w:jc w:val="center"/>
              <w:rPr>
                <w:sz w:val="22"/>
                <w:szCs w:val="22"/>
              </w:rPr>
            </w:pPr>
          </w:p>
        </w:tc>
        <w:tc>
          <w:tcPr>
            <w:tcW w:w="461" w:type="dxa"/>
            <w:shd w:val="clear" w:color="auto" w:fill="auto"/>
          </w:tcPr>
          <w:p w14:paraId="46256401" w14:textId="77777777" w:rsidR="00D53831" w:rsidRPr="00D65885" w:rsidRDefault="00D53831" w:rsidP="009A3853">
            <w:pPr>
              <w:ind w:firstLine="0"/>
              <w:jc w:val="center"/>
              <w:rPr>
                <w:sz w:val="22"/>
                <w:szCs w:val="22"/>
              </w:rPr>
            </w:pPr>
          </w:p>
        </w:tc>
        <w:tc>
          <w:tcPr>
            <w:tcW w:w="545" w:type="dxa"/>
            <w:shd w:val="clear" w:color="auto" w:fill="auto"/>
          </w:tcPr>
          <w:p w14:paraId="237A43F2" w14:textId="77777777" w:rsidR="00D53831" w:rsidRPr="00D65885" w:rsidRDefault="00D53831" w:rsidP="009A3853">
            <w:pPr>
              <w:ind w:firstLine="0"/>
              <w:jc w:val="center"/>
              <w:rPr>
                <w:sz w:val="22"/>
                <w:szCs w:val="22"/>
              </w:rPr>
            </w:pPr>
          </w:p>
        </w:tc>
        <w:tc>
          <w:tcPr>
            <w:tcW w:w="461" w:type="dxa"/>
            <w:shd w:val="clear" w:color="auto" w:fill="auto"/>
          </w:tcPr>
          <w:p w14:paraId="248D5CA1" w14:textId="77777777" w:rsidR="00D53831" w:rsidRPr="00D65885" w:rsidRDefault="00D53831" w:rsidP="009A3853">
            <w:pPr>
              <w:ind w:firstLine="0"/>
              <w:jc w:val="center"/>
              <w:rPr>
                <w:sz w:val="22"/>
                <w:szCs w:val="22"/>
              </w:rPr>
            </w:pPr>
          </w:p>
        </w:tc>
        <w:tc>
          <w:tcPr>
            <w:tcW w:w="461" w:type="dxa"/>
            <w:shd w:val="clear" w:color="auto" w:fill="auto"/>
          </w:tcPr>
          <w:p w14:paraId="5E274B6D" w14:textId="6AA0164D"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2485849E" w14:textId="77777777" w:rsidR="00D53831" w:rsidRPr="00D65885" w:rsidRDefault="00D53831" w:rsidP="009A3853">
            <w:pPr>
              <w:ind w:firstLine="0"/>
              <w:jc w:val="center"/>
              <w:rPr>
                <w:sz w:val="22"/>
                <w:szCs w:val="22"/>
              </w:rPr>
            </w:pPr>
          </w:p>
        </w:tc>
        <w:tc>
          <w:tcPr>
            <w:tcW w:w="461" w:type="dxa"/>
            <w:shd w:val="clear" w:color="auto" w:fill="auto"/>
          </w:tcPr>
          <w:p w14:paraId="313D6A15" w14:textId="77777777" w:rsidR="00D53831" w:rsidRPr="00D65885" w:rsidRDefault="00D53831" w:rsidP="009A3853">
            <w:pPr>
              <w:ind w:firstLine="0"/>
              <w:jc w:val="center"/>
              <w:rPr>
                <w:sz w:val="22"/>
                <w:szCs w:val="22"/>
              </w:rPr>
            </w:pPr>
          </w:p>
        </w:tc>
        <w:tc>
          <w:tcPr>
            <w:tcW w:w="461" w:type="dxa"/>
            <w:shd w:val="clear" w:color="auto" w:fill="auto"/>
          </w:tcPr>
          <w:p w14:paraId="1C1B6273" w14:textId="77777777" w:rsidR="00D53831" w:rsidRPr="00D65885" w:rsidRDefault="00D53831" w:rsidP="009A3853">
            <w:pPr>
              <w:ind w:firstLine="0"/>
              <w:jc w:val="center"/>
              <w:rPr>
                <w:sz w:val="22"/>
                <w:szCs w:val="22"/>
              </w:rPr>
            </w:pPr>
          </w:p>
        </w:tc>
        <w:tc>
          <w:tcPr>
            <w:tcW w:w="461" w:type="dxa"/>
            <w:shd w:val="clear" w:color="auto" w:fill="auto"/>
          </w:tcPr>
          <w:p w14:paraId="619C9FCE" w14:textId="77777777" w:rsidR="00D53831" w:rsidRPr="00D65885" w:rsidRDefault="00D53831" w:rsidP="009A3853">
            <w:pPr>
              <w:ind w:firstLine="0"/>
              <w:jc w:val="center"/>
              <w:rPr>
                <w:sz w:val="22"/>
                <w:szCs w:val="22"/>
              </w:rPr>
            </w:pPr>
          </w:p>
        </w:tc>
        <w:tc>
          <w:tcPr>
            <w:tcW w:w="461" w:type="dxa"/>
            <w:shd w:val="clear" w:color="auto" w:fill="auto"/>
          </w:tcPr>
          <w:p w14:paraId="50AB8D5B" w14:textId="77777777" w:rsidR="00D53831" w:rsidRPr="00D65885" w:rsidRDefault="00D53831" w:rsidP="009A3853">
            <w:pPr>
              <w:ind w:firstLine="0"/>
              <w:jc w:val="center"/>
              <w:rPr>
                <w:sz w:val="22"/>
                <w:szCs w:val="22"/>
              </w:rPr>
            </w:pPr>
          </w:p>
        </w:tc>
        <w:tc>
          <w:tcPr>
            <w:tcW w:w="461" w:type="dxa"/>
            <w:shd w:val="clear" w:color="auto" w:fill="auto"/>
          </w:tcPr>
          <w:p w14:paraId="605ACEFF" w14:textId="77777777" w:rsidR="00D53831" w:rsidRPr="00D65885" w:rsidRDefault="00D53831" w:rsidP="009A3853">
            <w:pPr>
              <w:ind w:firstLine="0"/>
              <w:jc w:val="center"/>
              <w:rPr>
                <w:sz w:val="22"/>
                <w:szCs w:val="22"/>
              </w:rPr>
            </w:pPr>
          </w:p>
        </w:tc>
        <w:tc>
          <w:tcPr>
            <w:tcW w:w="461" w:type="dxa"/>
            <w:shd w:val="clear" w:color="auto" w:fill="auto"/>
          </w:tcPr>
          <w:p w14:paraId="16C3FEE8" w14:textId="77777777" w:rsidR="00D53831" w:rsidRPr="00D65885" w:rsidRDefault="00D53831" w:rsidP="009A3853">
            <w:pPr>
              <w:ind w:firstLine="0"/>
              <w:jc w:val="center"/>
              <w:rPr>
                <w:sz w:val="22"/>
                <w:szCs w:val="22"/>
              </w:rPr>
            </w:pPr>
          </w:p>
        </w:tc>
        <w:tc>
          <w:tcPr>
            <w:tcW w:w="461" w:type="dxa"/>
            <w:shd w:val="clear" w:color="auto" w:fill="auto"/>
          </w:tcPr>
          <w:p w14:paraId="7816BDD4" w14:textId="77777777" w:rsidR="00D53831" w:rsidRPr="00D65885" w:rsidRDefault="00D53831" w:rsidP="009A3853">
            <w:pPr>
              <w:ind w:firstLine="0"/>
              <w:jc w:val="center"/>
              <w:rPr>
                <w:sz w:val="22"/>
                <w:szCs w:val="22"/>
              </w:rPr>
            </w:pPr>
          </w:p>
        </w:tc>
        <w:tc>
          <w:tcPr>
            <w:tcW w:w="461" w:type="dxa"/>
            <w:shd w:val="clear" w:color="auto" w:fill="auto"/>
          </w:tcPr>
          <w:p w14:paraId="1B7D6D06" w14:textId="77777777" w:rsidR="00D53831" w:rsidRPr="00D65885" w:rsidRDefault="00D53831" w:rsidP="009A3853">
            <w:pPr>
              <w:ind w:firstLine="0"/>
              <w:jc w:val="center"/>
              <w:rPr>
                <w:sz w:val="22"/>
                <w:szCs w:val="22"/>
              </w:rPr>
            </w:pPr>
          </w:p>
        </w:tc>
        <w:tc>
          <w:tcPr>
            <w:tcW w:w="461" w:type="dxa"/>
            <w:shd w:val="clear" w:color="auto" w:fill="auto"/>
          </w:tcPr>
          <w:p w14:paraId="35CC2E29" w14:textId="77777777" w:rsidR="00D53831" w:rsidRPr="00D65885" w:rsidRDefault="00D53831" w:rsidP="009A3853">
            <w:pPr>
              <w:ind w:firstLine="0"/>
              <w:jc w:val="center"/>
              <w:rPr>
                <w:sz w:val="22"/>
                <w:szCs w:val="22"/>
              </w:rPr>
            </w:pPr>
          </w:p>
        </w:tc>
        <w:tc>
          <w:tcPr>
            <w:tcW w:w="461" w:type="dxa"/>
            <w:shd w:val="clear" w:color="auto" w:fill="auto"/>
          </w:tcPr>
          <w:p w14:paraId="7513B076" w14:textId="77777777" w:rsidR="00D53831" w:rsidRPr="00D65885" w:rsidRDefault="00D53831" w:rsidP="009A3853">
            <w:pPr>
              <w:ind w:firstLine="0"/>
              <w:jc w:val="center"/>
              <w:rPr>
                <w:sz w:val="22"/>
                <w:szCs w:val="22"/>
              </w:rPr>
            </w:pPr>
          </w:p>
        </w:tc>
        <w:tc>
          <w:tcPr>
            <w:tcW w:w="426" w:type="dxa"/>
            <w:shd w:val="clear" w:color="auto" w:fill="auto"/>
          </w:tcPr>
          <w:p w14:paraId="0F658958" w14:textId="77777777" w:rsidR="00D53831" w:rsidRPr="00D65885" w:rsidRDefault="00D53831" w:rsidP="009A3853">
            <w:pPr>
              <w:ind w:firstLine="0"/>
              <w:jc w:val="center"/>
              <w:rPr>
                <w:sz w:val="22"/>
                <w:szCs w:val="22"/>
              </w:rPr>
            </w:pPr>
          </w:p>
        </w:tc>
      </w:tr>
      <w:tr w:rsidR="00D53831" w:rsidRPr="00D65885" w14:paraId="0CEB5786" w14:textId="77777777" w:rsidTr="00D65885">
        <w:tc>
          <w:tcPr>
            <w:tcW w:w="754" w:type="dxa"/>
            <w:shd w:val="clear" w:color="auto" w:fill="auto"/>
          </w:tcPr>
          <w:p w14:paraId="0FBBA797" w14:textId="77777777" w:rsidR="00D53831" w:rsidRPr="00D65885" w:rsidRDefault="00D53831" w:rsidP="009A3853">
            <w:pPr>
              <w:ind w:firstLine="0"/>
              <w:rPr>
                <w:sz w:val="18"/>
                <w:szCs w:val="18"/>
              </w:rPr>
            </w:pPr>
            <w:r w:rsidRPr="00D65885">
              <w:rPr>
                <w:sz w:val="18"/>
                <w:szCs w:val="18"/>
              </w:rPr>
              <w:t>RF12</w:t>
            </w:r>
          </w:p>
        </w:tc>
        <w:tc>
          <w:tcPr>
            <w:tcW w:w="461" w:type="dxa"/>
            <w:shd w:val="clear" w:color="auto" w:fill="auto"/>
          </w:tcPr>
          <w:p w14:paraId="2D18F60B" w14:textId="77777777" w:rsidR="00D53831" w:rsidRPr="00D65885" w:rsidRDefault="00D53831" w:rsidP="009A3853">
            <w:pPr>
              <w:ind w:firstLine="0"/>
              <w:jc w:val="center"/>
              <w:rPr>
                <w:sz w:val="22"/>
                <w:szCs w:val="22"/>
              </w:rPr>
            </w:pPr>
          </w:p>
        </w:tc>
        <w:tc>
          <w:tcPr>
            <w:tcW w:w="461" w:type="dxa"/>
            <w:shd w:val="clear" w:color="auto" w:fill="auto"/>
          </w:tcPr>
          <w:p w14:paraId="31A3C197" w14:textId="77777777" w:rsidR="00D53831" w:rsidRPr="00D65885" w:rsidRDefault="00D53831" w:rsidP="009A3853">
            <w:pPr>
              <w:ind w:firstLine="0"/>
              <w:jc w:val="center"/>
              <w:rPr>
                <w:sz w:val="22"/>
                <w:szCs w:val="22"/>
              </w:rPr>
            </w:pPr>
          </w:p>
        </w:tc>
        <w:tc>
          <w:tcPr>
            <w:tcW w:w="461" w:type="dxa"/>
            <w:shd w:val="clear" w:color="auto" w:fill="auto"/>
          </w:tcPr>
          <w:p w14:paraId="72467D2B" w14:textId="77777777" w:rsidR="00D53831" w:rsidRPr="00D65885" w:rsidRDefault="00D53831" w:rsidP="009A3853">
            <w:pPr>
              <w:ind w:firstLine="0"/>
              <w:jc w:val="center"/>
              <w:rPr>
                <w:sz w:val="22"/>
                <w:szCs w:val="22"/>
              </w:rPr>
            </w:pPr>
          </w:p>
        </w:tc>
        <w:tc>
          <w:tcPr>
            <w:tcW w:w="545" w:type="dxa"/>
            <w:shd w:val="clear" w:color="auto" w:fill="auto"/>
          </w:tcPr>
          <w:p w14:paraId="153CC71F" w14:textId="77777777" w:rsidR="00D53831" w:rsidRPr="00D65885" w:rsidRDefault="00D53831" w:rsidP="009A3853">
            <w:pPr>
              <w:ind w:firstLine="0"/>
              <w:jc w:val="center"/>
              <w:rPr>
                <w:sz w:val="22"/>
                <w:szCs w:val="22"/>
              </w:rPr>
            </w:pPr>
          </w:p>
        </w:tc>
        <w:tc>
          <w:tcPr>
            <w:tcW w:w="461" w:type="dxa"/>
            <w:shd w:val="clear" w:color="auto" w:fill="auto"/>
          </w:tcPr>
          <w:p w14:paraId="57AFA456" w14:textId="77777777" w:rsidR="00D53831" w:rsidRPr="00D65885" w:rsidRDefault="00D53831" w:rsidP="009A3853">
            <w:pPr>
              <w:ind w:firstLine="0"/>
              <w:jc w:val="center"/>
              <w:rPr>
                <w:sz w:val="22"/>
                <w:szCs w:val="22"/>
              </w:rPr>
            </w:pPr>
          </w:p>
        </w:tc>
        <w:tc>
          <w:tcPr>
            <w:tcW w:w="461" w:type="dxa"/>
            <w:shd w:val="clear" w:color="auto" w:fill="auto"/>
          </w:tcPr>
          <w:p w14:paraId="08405A4D" w14:textId="7937EA3F"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27D4F465" w14:textId="77777777" w:rsidR="00D53831" w:rsidRPr="00D65885" w:rsidRDefault="00D53831" w:rsidP="009A3853">
            <w:pPr>
              <w:ind w:firstLine="0"/>
              <w:jc w:val="center"/>
              <w:rPr>
                <w:sz w:val="22"/>
                <w:szCs w:val="22"/>
              </w:rPr>
            </w:pPr>
          </w:p>
        </w:tc>
        <w:tc>
          <w:tcPr>
            <w:tcW w:w="461" w:type="dxa"/>
            <w:shd w:val="clear" w:color="auto" w:fill="auto"/>
          </w:tcPr>
          <w:p w14:paraId="2FB097EA" w14:textId="77777777" w:rsidR="00D53831" w:rsidRPr="00D65885" w:rsidRDefault="00D53831" w:rsidP="009A3853">
            <w:pPr>
              <w:ind w:firstLine="0"/>
              <w:jc w:val="center"/>
              <w:rPr>
                <w:sz w:val="22"/>
                <w:szCs w:val="22"/>
              </w:rPr>
            </w:pPr>
          </w:p>
        </w:tc>
        <w:tc>
          <w:tcPr>
            <w:tcW w:w="461" w:type="dxa"/>
            <w:shd w:val="clear" w:color="auto" w:fill="auto"/>
          </w:tcPr>
          <w:p w14:paraId="24C0C1F4" w14:textId="77777777" w:rsidR="00D53831" w:rsidRPr="00D65885" w:rsidRDefault="00D53831" w:rsidP="009A3853">
            <w:pPr>
              <w:ind w:firstLine="0"/>
              <w:jc w:val="center"/>
              <w:rPr>
                <w:sz w:val="22"/>
                <w:szCs w:val="22"/>
              </w:rPr>
            </w:pPr>
          </w:p>
        </w:tc>
        <w:tc>
          <w:tcPr>
            <w:tcW w:w="461" w:type="dxa"/>
            <w:shd w:val="clear" w:color="auto" w:fill="auto"/>
          </w:tcPr>
          <w:p w14:paraId="11DD6E3B" w14:textId="77777777" w:rsidR="00D53831" w:rsidRPr="00D65885" w:rsidRDefault="00D53831" w:rsidP="009A3853">
            <w:pPr>
              <w:ind w:firstLine="0"/>
              <w:jc w:val="center"/>
              <w:rPr>
                <w:sz w:val="22"/>
                <w:szCs w:val="22"/>
              </w:rPr>
            </w:pPr>
          </w:p>
        </w:tc>
        <w:tc>
          <w:tcPr>
            <w:tcW w:w="461" w:type="dxa"/>
            <w:shd w:val="clear" w:color="auto" w:fill="auto"/>
          </w:tcPr>
          <w:p w14:paraId="76DA96EF" w14:textId="77777777" w:rsidR="00D53831" w:rsidRPr="00D65885" w:rsidRDefault="00D53831" w:rsidP="009A3853">
            <w:pPr>
              <w:ind w:firstLine="0"/>
              <w:jc w:val="center"/>
              <w:rPr>
                <w:sz w:val="22"/>
                <w:szCs w:val="22"/>
              </w:rPr>
            </w:pPr>
          </w:p>
        </w:tc>
        <w:tc>
          <w:tcPr>
            <w:tcW w:w="461" w:type="dxa"/>
            <w:shd w:val="clear" w:color="auto" w:fill="auto"/>
          </w:tcPr>
          <w:p w14:paraId="3ADD564C" w14:textId="77777777" w:rsidR="00D53831" w:rsidRPr="00D65885" w:rsidRDefault="00D53831" w:rsidP="009A3853">
            <w:pPr>
              <w:ind w:firstLine="0"/>
              <w:jc w:val="center"/>
              <w:rPr>
                <w:sz w:val="22"/>
                <w:szCs w:val="22"/>
              </w:rPr>
            </w:pPr>
          </w:p>
        </w:tc>
        <w:tc>
          <w:tcPr>
            <w:tcW w:w="461" w:type="dxa"/>
            <w:shd w:val="clear" w:color="auto" w:fill="auto"/>
          </w:tcPr>
          <w:p w14:paraId="584464AB" w14:textId="77777777" w:rsidR="00D53831" w:rsidRPr="00D65885" w:rsidRDefault="00D53831" w:rsidP="009A3853">
            <w:pPr>
              <w:ind w:firstLine="0"/>
              <w:jc w:val="center"/>
              <w:rPr>
                <w:sz w:val="22"/>
                <w:szCs w:val="22"/>
              </w:rPr>
            </w:pPr>
          </w:p>
        </w:tc>
        <w:tc>
          <w:tcPr>
            <w:tcW w:w="461" w:type="dxa"/>
            <w:shd w:val="clear" w:color="auto" w:fill="auto"/>
          </w:tcPr>
          <w:p w14:paraId="52D6E3C3" w14:textId="77777777" w:rsidR="00D53831" w:rsidRPr="00D65885" w:rsidRDefault="00D53831" w:rsidP="009A3853">
            <w:pPr>
              <w:ind w:firstLine="0"/>
              <w:jc w:val="center"/>
              <w:rPr>
                <w:sz w:val="22"/>
                <w:szCs w:val="22"/>
              </w:rPr>
            </w:pPr>
          </w:p>
        </w:tc>
        <w:tc>
          <w:tcPr>
            <w:tcW w:w="461" w:type="dxa"/>
            <w:shd w:val="clear" w:color="auto" w:fill="auto"/>
          </w:tcPr>
          <w:p w14:paraId="18ECA268" w14:textId="77777777" w:rsidR="00D53831" w:rsidRPr="00D65885" w:rsidRDefault="00D53831" w:rsidP="009A3853">
            <w:pPr>
              <w:ind w:firstLine="0"/>
              <w:jc w:val="center"/>
              <w:rPr>
                <w:sz w:val="22"/>
                <w:szCs w:val="22"/>
              </w:rPr>
            </w:pPr>
          </w:p>
        </w:tc>
        <w:tc>
          <w:tcPr>
            <w:tcW w:w="461" w:type="dxa"/>
            <w:shd w:val="clear" w:color="auto" w:fill="auto"/>
          </w:tcPr>
          <w:p w14:paraId="491F3F34" w14:textId="77777777" w:rsidR="00D53831" w:rsidRPr="00D65885" w:rsidRDefault="00D53831" w:rsidP="009A3853">
            <w:pPr>
              <w:ind w:firstLine="0"/>
              <w:jc w:val="center"/>
              <w:rPr>
                <w:sz w:val="22"/>
                <w:szCs w:val="22"/>
              </w:rPr>
            </w:pPr>
          </w:p>
        </w:tc>
        <w:tc>
          <w:tcPr>
            <w:tcW w:w="461" w:type="dxa"/>
            <w:shd w:val="clear" w:color="auto" w:fill="auto"/>
          </w:tcPr>
          <w:p w14:paraId="4EC89C69" w14:textId="77777777" w:rsidR="00D53831" w:rsidRPr="00D65885" w:rsidRDefault="00D53831" w:rsidP="009A3853">
            <w:pPr>
              <w:ind w:firstLine="0"/>
              <w:jc w:val="center"/>
              <w:rPr>
                <w:sz w:val="22"/>
                <w:szCs w:val="22"/>
              </w:rPr>
            </w:pPr>
          </w:p>
        </w:tc>
        <w:tc>
          <w:tcPr>
            <w:tcW w:w="426" w:type="dxa"/>
            <w:shd w:val="clear" w:color="auto" w:fill="auto"/>
          </w:tcPr>
          <w:p w14:paraId="01253EEA" w14:textId="77777777" w:rsidR="00D53831" w:rsidRPr="00D65885" w:rsidRDefault="00D53831" w:rsidP="009A3853">
            <w:pPr>
              <w:ind w:firstLine="0"/>
              <w:jc w:val="center"/>
              <w:rPr>
                <w:sz w:val="22"/>
                <w:szCs w:val="22"/>
              </w:rPr>
            </w:pPr>
          </w:p>
        </w:tc>
      </w:tr>
      <w:tr w:rsidR="00D53831" w:rsidRPr="00D65885" w14:paraId="64458AE4" w14:textId="77777777" w:rsidTr="00D65885">
        <w:tc>
          <w:tcPr>
            <w:tcW w:w="754" w:type="dxa"/>
            <w:shd w:val="clear" w:color="auto" w:fill="auto"/>
          </w:tcPr>
          <w:p w14:paraId="3B897238" w14:textId="77777777" w:rsidR="00D53831" w:rsidRPr="00D65885" w:rsidRDefault="00D53831" w:rsidP="009A3853">
            <w:pPr>
              <w:ind w:firstLine="0"/>
              <w:rPr>
                <w:sz w:val="18"/>
                <w:szCs w:val="18"/>
              </w:rPr>
            </w:pPr>
            <w:r w:rsidRPr="00D65885">
              <w:rPr>
                <w:sz w:val="18"/>
                <w:szCs w:val="18"/>
              </w:rPr>
              <w:t>RF13</w:t>
            </w:r>
          </w:p>
        </w:tc>
        <w:tc>
          <w:tcPr>
            <w:tcW w:w="461" w:type="dxa"/>
            <w:shd w:val="clear" w:color="auto" w:fill="auto"/>
          </w:tcPr>
          <w:p w14:paraId="22EF98B6" w14:textId="77777777" w:rsidR="00D53831" w:rsidRPr="00D65885" w:rsidRDefault="00D53831" w:rsidP="009A3853">
            <w:pPr>
              <w:ind w:firstLine="0"/>
              <w:jc w:val="center"/>
              <w:rPr>
                <w:sz w:val="22"/>
                <w:szCs w:val="22"/>
              </w:rPr>
            </w:pPr>
          </w:p>
        </w:tc>
        <w:tc>
          <w:tcPr>
            <w:tcW w:w="461" w:type="dxa"/>
            <w:shd w:val="clear" w:color="auto" w:fill="auto"/>
          </w:tcPr>
          <w:p w14:paraId="5CC24F7D" w14:textId="77777777" w:rsidR="00D53831" w:rsidRPr="00D65885" w:rsidRDefault="00D53831" w:rsidP="009A3853">
            <w:pPr>
              <w:ind w:firstLine="0"/>
              <w:jc w:val="center"/>
              <w:rPr>
                <w:sz w:val="22"/>
                <w:szCs w:val="22"/>
              </w:rPr>
            </w:pPr>
          </w:p>
        </w:tc>
        <w:tc>
          <w:tcPr>
            <w:tcW w:w="461" w:type="dxa"/>
            <w:shd w:val="clear" w:color="auto" w:fill="auto"/>
          </w:tcPr>
          <w:p w14:paraId="2570524B" w14:textId="77777777" w:rsidR="00D53831" w:rsidRPr="00D65885" w:rsidRDefault="00D53831" w:rsidP="009A3853">
            <w:pPr>
              <w:ind w:firstLine="0"/>
              <w:jc w:val="center"/>
              <w:rPr>
                <w:sz w:val="22"/>
                <w:szCs w:val="22"/>
              </w:rPr>
            </w:pPr>
          </w:p>
        </w:tc>
        <w:tc>
          <w:tcPr>
            <w:tcW w:w="545" w:type="dxa"/>
            <w:shd w:val="clear" w:color="auto" w:fill="auto"/>
          </w:tcPr>
          <w:p w14:paraId="6111BF97" w14:textId="77777777" w:rsidR="00D53831" w:rsidRPr="00D65885" w:rsidRDefault="00D53831" w:rsidP="009A3853">
            <w:pPr>
              <w:ind w:firstLine="0"/>
              <w:jc w:val="center"/>
              <w:rPr>
                <w:sz w:val="22"/>
                <w:szCs w:val="22"/>
              </w:rPr>
            </w:pPr>
          </w:p>
        </w:tc>
        <w:tc>
          <w:tcPr>
            <w:tcW w:w="461" w:type="dxa"/>
            <w:shd w:val="clear" w:color="auto" w:fill="auto"/>
          </w:tcPr>
          <w:p w14:paraId="00EFF47A" w14:textId="77777777" w:rsidR="00D53831" w:rsidRPr="00D65885" w:rsidRDefault="00D53831" w:rsidP="009A3853">
            <w:pPr>
              <w:ind w:firstLine="0"/>
              <w:jc w:val="center"/>
              <w:rPr>
                <w:sz w:val="22"/>
                <w:szCs w:val="22"/>
              </w:rPr>
            </w:pPr>
          </w:p>
        </w:tc>
        <w:tc>
          <w:tcPr>
            <w:tcW w:w="461" w:type="dxa"/>
            <w:shd w:val="clear" w:color="auto" w:fill="auto"/>
          </w:tcPr>
          <w:p w14:paraId="1082A006" w14:textId="294F8D10"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7E41C664" w14:textId="77777777" w:rsidR="00D53831" w:rsidRPr="00D65885" w:rsidRDefault="00D53831" w:rsidP="009A3853">
            <w:pPr>
              <w:ind w:firstLine="0"/>
              <w:jc w:val="center"/>
              <w:rPr>
                <w:sz w:val="22"/>
                <w:szCs w:val="22"/>
              </w:rPr>
            </w:pPr>
          </w:p>
        </w:tc>
        <w:tc>
          <w:tcPr>
            <w:tcW w:w="461" w:type="dxa"/>
            <w:shd w:val="clear" w:color="auto" w:fill="auto"/>
          </w:tcPr>
          <w:p w14:paraId="3C64E938" w14:textId="77777777" w:rsidR="00D53831" w:rsidRPr="00D65885" w:rsidRDefault="00D53831" w:rsidP="009A3853">
            <w:pPr>
              <w:ind w:firstLine="0"/>
              <w:jc w:val="center"/>
              <w:rPr>
                <w:sz w:val="22"/>
                <w:szCs w:val="22"/>
              </w:rPr>
            </w:pPr>
          </w:p>
        </w:tc>
        <w:tc>
          <w:tcPr>
            <w:tcW w:w="461" w:type="dxa"/>
            <w:shd w:val="clear" w:color="auto" w:fill="auto"/>
          </w:tcPr>
          <w:p w14:paraId="0653E762" w14:textId="77777777" w:rsidR="00D53831" w:rsidRPr="00D65885" w:rsidRDefault="00D53831" w:rsidP="009A3853">
            <w:pPr>
              <w:ind w:firstLine="0"/>
              <w:jc w:val="center"/>
              <w:rPr>
                <w:sz w:val="22"/>
                <w:szCs w:val="22"/>
              </w:rPr>
            </w:pPr>
          </w:p>
        </w:tc>
        <w:tc>
          <w:tcPr>
            <w:tcW w:w="461" w:type="dxa"/>
            <w:shd w:val="clear" w:color="auto" w:fill="auto"/>
          </w:tcPr>
          <w:p w14:paraId="5BE04C81" w14:textId="77777777" w:rsidR="00D53831" w:rsidRPr="00D65885" w:rsidRDefault="00D53831" w:rsidP="009A3853">
            <w:pPr>
              <w:ind w:firstLine="0"/>
              <w:jc w:val="center"/>
              <w:rPr>
                <w:sz w:val="22"/>
                <w:szCs w:val="22"/>
              </w:rPr>
            </w:pPr>
          </w:p>
        </w:tc>
        <w:tc>
          <w:tcPr>
            <w:tcW w:w="461" w:type="dxa"/>
            <w:shd w:val="clear" w:color="auto" w:fill="auto"/>
          </w:tcPr>
          <w:p w14:paraId="46E3C9A7" w14:textId="77777777" w:rsidR="00D53831" w:rsidRPr="00D65885" w:rsidRDefault="00D53831" w:rsidP="009A3853">
            <w:pPr>
              <w:ind w:firstLine="0"/>
              <w:jc w:val="center"/>
              <w:rPr>
                <w:sz w:val="22"/>
                <w:szCs w:val="22"/>
              </w:rPr>
            </w:pPr>
          </w:p>
        </w:tc>
        <w:tc>
          <w:tcPr>
            <w:tcW w:w="461" w:type="dxa"/>
            <w:shd w:val="clear" w:color="auto" w:fill="auto"/>
          </w:tcPr>
          <w:p w14:paraId="2BBBEEE0" w14:textId="77777777" w:rsidR="00D53831" w:rsidRPr="00D65885" w:rsidRDefault="00D53831" w:rsidP="009A3853">
            <w:pPr>
              <w:ind w:firstLine="0"/>
              <w:jc w:val="center"/>
              <w:rPr>
                <w:sz w:val="22"/>
                <w:szCs w:val="22"/>
              </w:rPr>
            </w:pPr>
          </w:p>
        </w:tc>
        <w:tc>
          <w:tcPr>
            <w:tcW w:w="461" w:type="dxa"/>
            <w:shd w:val="clear" w:color="auto" w:fill="auto"/>
          </w:tcPr>
          <w:p w14:paraId="63C7CDBB" w14:textId="77777777" w:rsidR="00D53831" w:rsidRPr="00D65885" w:rsidRDefault="00D53831" w:rsidP="009A3853">
            <w:pPr>
              <w:ind w:firstLine="0"/>
              <w:jc w:val="center"/>
              <w:rPr>
                <w:sz w:val="22"/>
                <w:szCs w:val="22"/>
              </w:rPr>
            </w:pPr>
          </w:p>
        </w:tc>
        <w:tc>
          <w:tcPr>
            <w:tcW w:w="461" w:type="dxa"/>
            <w:shd w:val="clear" w:color="auto" w:fill="auto"/>
          </w:tcPr>
          <w:p w14:paraId="032C6E48" w14:textId="77777777" w:rsidR="00D53831" w:rsidRPr="00D65885" w:rsidRDefault="00D53831" w:rsidP="009A3853">
            <w:pPr>
              <w:ind w:firstLine="0"/>
              <w:jc w:val="center"/>
              <w:rPr>
                <w:sz w:val="22"/>
                <w:szCs w:val="22"/>
              </w:rPr>
            </w:pPr>
          </w:p>
        </w:tc>
        <w:tc>
          <w:tcPr>
            <w:tcW w:w="461" w:type="dxa"/>
            <w:shd w:val="clear" w:color="auto" w:fill="auto"/>
          </w:tcPr>
          <w:p w14:paraId="5A8F707C" w14:textId="77777777" w:rsidR="00D53831" w:rsidRPr="00D65885" w:rsidRDefault="00D53831" w:rsidP="009A3853">
            <w:pPr>
              <w:ind w:firstLine="0"/>
              <w:jc w:val="center"/>
              <w:rPr>
                <w:sz w:val="22"/>
                <w:szCs w:val="22"/>
              </w:rPr>
            </w:pPr>
          </w:p>
        </w:tc>
        <w:tc>
          <w:tcPr>
            <w:tcW w:w="461" w:type="dxa"/>
            <w:shd w:val="clear" w:color="auto" w:fill="auto"/>
          </w:tcPr>
          <w:p w14:paraId="4BDB24F5" w14:textId="77777777" w:rsidR="00D53831" w:rsidRPr="00D65885" w:rsidRDefault="00D53831" w:rsidP="009A3853">
            <w:pPr>
              <w:ind w:firstLine="0"/>
              <w:jc w:val="center"/>
              <w:rPr>
                <w:sz w:val="22"/>
                <w:szCs w:val="22"/>
              </w:rPr>
            </w:pPr>
          </w:p>
        </w:tc>
        <w:tc>
          <w:tcPr>
            <w:tcW w:w="461" w:type="dxa"/>
            <w:shd w:val="clear" w:color="auto" w:fill="auto"/>
          </w:tcPr>
          <w:p w14:paraId="3125A8AA" w14:textId="77777777" w:rsidR="00D53831" w:rsidRPr="00D65885" w:rsidRDefault="00D53831" w:rsidP="009A3853">
            <w:pPr>
              <w:ind w:firstLine="0"/>
              <w:jc w:val="center"/>
              <w:rPr>
                <w:sz w:val="22"/>
                <w:szCs w:val="22"/>
              </w:rPr>
            </w:pPr>
          </w:p>
        </w:tc>
        <w:tc>
          <w:tcPr>
            <w:tcW w:w="426" w:type="dxa"/>
            <w:shd w:val="clear" w:color="auto" w:fill="auto"/>
          </w:tcPr>
          <w:p w14:paraId="0CC45D8C" w14:textId="77777777" w:rsidR="00D53831" w:rsidRPr="00D65885" w:rsidRDefault="00D53831" w:rsidP="009A3853">
            <w:pPr>
              <w:ind w:firstLine="0"/>
              <w:jc w:val="center"/>
              <w:rPr>
                <w:sz w:val="22"/>
                <w:szCs w:val="22"/>
              </w:rPr>
            </w:pPr>
          </w:p>
        </w:tc>
      </w:tr>
      <w:tr w:rsidR="00D53831" w:rsidRPr="00D65885" w14:paraId="247DE1E1" w14:textId="77777777" w:rsidTr="00D65885">
        <w:tc>
          <w:tcPr>
            <w:tcW w:w="754" w:type="dxa"/>
            <w:shd w:val="clear" w:color="auto" w:fill="auto"/>
          </w:tcPr>
          <w:p w14:paraId="5AEE2E29" w14:textId="77777777" w:rsidR="00D53831" w:rsidRPr="00D65885" w:rsidRDefault="00D53831" w:rsidP="009A3853">
            <w:pPr>
              <w:ind w:firstLine="0"/>
              <w:rPr>
                <w:sz w:val="18"/>
                <w:szCs w:val="18"/>
              </w:rPr>
            </w:pPr>
            <w:r w:rsidRPr="00D65885">
              <w:rPr>
                <w:sz w:val="18"/>
                <w:szCs w:val="18"/>
              </w:rPr>
              <w:t>RF14</w:t>
            </w:r>
          </w:p>
        </w:tc>
        <w:tc>
          <w:tcPr>
            <w:tcW w:w="461" w:type="dxa"/>
            <w:shd w:val="clear" w:color="auto" w:fill="auto"/>
          </w:tcPr>
          <w:p w14:paraId="7E6DB2DB" w14:textId="77777777" w:rsidR="00D53831" w:rsidRPr="00D65885" w:rsidRDefault="00D53831" w:rsidP="009A3853">
            <w:pPr>
              <w:ind w:firstLine="0"/>
              <w:jc w:val="center"/>
              <w:rPr>
                <w:sz w:val="22"/>
                <w:szCs w:val="22"/>
              </w:rPr>
            </w:pPr>
          </w:p>
        </w:tc>
        <w:tc>
          <w:tcPr>
            <w:tcW w:w="461" w:type="dxa"/>
            <w:shd w:val="clear" w:color="auto" w:fill="auto"/>
          </w:tcPr>
          <w:p w14:paraId="51738533" w14:textId="77777777" w:rsidR="00D53831" w:rsidRPr="00D65885" w:rsidRDefault="00D53831" w:rsidP="009A3853">
            <w:pPr>
              <w:ind w:firstLine="0"/>
              <w:jc w:val="center"/>
              <w:rPr>
                <w:sz w:val="22"/>
                <w:szCs w:val="22"/>
              </w:rPr>
            </w:pPr>
          </w:p>
        </w:tc>
        <w:tc>
          <w:tcPr>
            <w:tcW w:w="461" w:type="dxa"/>
            <w:shd w:val="clear" w:color="auto" w:fill="auto"/>
          </w:tcPr>
          <w:p w14:paraId="57C9E94A" w14:textId="77777777" w:rsidR="00D53831" w:rsidRPr="00D65885" w:rsidRDefault="00D53831" w:rsidP="009A3853">
            <w:pPr>
              <w:ind w:firstLine="0"/>
              <w:jc w:val="center"/>
              <w:rPr>
                <w:sz w:val="22"/>
                <w:szCs w:val="22"/>
              </w:rPr>
            </w:pPr>
          </w:p>
        </w:tc>
        <w:tc>
          <w:tcPr>
            <w:tcW w:w="545" w:type="dxa"/>
            <w:shd w:val="clear" w:color="auto" w:fill="auto"/>
          </w:tcPr>
          <w:p w14:paraId="7807AE12" w14:textId="77777777" w:rsidR="00D53831" w:rsidRPr="00D65885" w:rsidRDefault="00D53831" w:rsidP="009A3853">
            <w:pPr>
              <w:ind w:firstLine="0"/>
              <w:jc w:val="center"/>
              <w:rPr>
                <w:sz w:val="22"/>
                <w:szCs w:val="22"/>
              </w:rPr>
            </w:pPr>
          </w:p>
        </w:tc>
        <w:tc>
          <w:tcPr>
            <w:tcW w:w="461" w:type="dxa"/>
            <w:shd w:val="clear" w:color="auto" w:fill="auto"/>
          </w:tcPr>
          <w:p w14:paraId="59ADE1D9" w14:textId="77777777" w:rsidR="00D53831" w:rsidRPr="00D65885" w:rsidRDefault="00D53831" w:rsidP="009A3853">
            <w:pPr>
              <w:ind w:firstLine="0"/>
              <w:jc w:val="center"/>
              <w:rPr>
                <w:sz w:val="22"/>
                <w:szCs w:val="22"/>
              </w:rPr>
            </w:pPr>
          </w:p>
        </w:tc>
        <w:tc>
          <w:tcPr>
            <w:tcW w:w="461" w:type="dxa"/>
            <w:shd w:val="clear" w:color="auto" w:fill="auto"/>
          </w:tcPr>
          <w:p w14:paraId="7EBE1EAA" w14:textId="2635DECB"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5EAB61FB" w14:textId="77777777" w:rsidR="00D53831" w:rsidRPr="00D65885" w:rsidRDefault="00D53831" w:rsidP="009A3853">
            <w:pPr>
              <w:ind w:firstLine="0"/>
              <w:jc w:val="center"/>
              <w:rPr>
                <w:sz w:val="22"/>
                <w:szCs w:val="22"/>
              </w:rPr>
            </w:pPr>
          </w:p>
        </w:tc>
        <w:tc>
          <w:tcPr>
            <w:tcW w:w="461" w:type="dxa"/>
            <w:shd w:val="clear" w:color="auto" w:fill="auto"/>
          </w:tcPr>
          <w:p w14:paraId="6FDACEB2" w14:textId="77777777" w:rsidR="00D53831" w:rsidRPr="00D65885" w:rsidRDefault="00D53831" w:rsidP="009A3853">
            <w:pPr>
              <w:ind w:firstLine="0"/>
              <w:jc w:val="center"/>
              <w:rPr>
                <w:sz w:val="22"/>
                <w:szCs w:val="22"/>
              </w:rPr>
            </w:pPr>
          </w:p>
        </w:tc>
        <w:tc>
          <w:tcPr>
            <w:tcW w:w="461" w:type="dxa"/>
            <w:shd w:val="clear" w:color="auto" w:fill="auto"/>
          </w:tcPr>
          <w:p w14:paraId="38386DD0" w14:textId="77777777" w:rsidR="00D53831" w:rsidRPr="00D65885" w:rsidRDefault="00D53831" w:rsidP="009A3853">
            <w:pPr>
              <w:ind w:firstLine="0"/>
              <w:jc w:val="center"/>
              <w:rPr>
                <w:sz w:val="22"/>
                <w:szCs w:val="22"/>
              </w:rPr>
            </w:pPr>
          </w:p>
        </w:tc>
        <w:tc>
          <w:tcPr>
            <w:tcW w:w="461" w:type="dxa"/>
            <w:shd w:val="clear" w:color="auto" w:fill="auto"/>
          </w:tcPr>
          <w:p w14:paraId="67D994CF" w14:textId="77777777" w:rsidR="00D53831" w:rsidRPr="00D65885" w:rsidRDefault="00D53831" w:rsidP="009A3853">
            <w:pPr>
              <w:ind w:firstLine="0"/>
              <w:jc w:val="center"/>
              <w:rPr>
                <w:sz w:val="22"/>
                <w:szCs w:val="22"/>
              </w:rPr>
            </w:pPr>
          </w:p>
        </w:tc>
        <w:tc>
          <w:tcPr>
            <w:tcW w:w="461" w:type="dxa"/>
            <w:shd w:val="clear" w:color="auto" w:fill="auto"/>
          </w:tcPr>
          <w:p w14:paraId="212EB7A5" w14:textId="77777777" w:rsidR="00D53831" w:rsidRPr="00D65885" w:rsidRDefault="00D53831" w:rsidP="009A3853">
            <w:pPr>
              <w:ind w:firstLine="0"/>
              <w:jc w:val="center"/>
              <w:rPr>
                <w:sz w:val="22"/>
                <w:szCs w:val="22"/>
              </w:rPr>
            </w:pPr>
          </w:p>
        </w:tc>
        <w:tc>
          <w:tcPr>
            <w:tcW w:w="461" w:type="dxa"/>
            <w:shd w:val="clear" w:color="auto" w:fill="auto"/>
          </w:tcPr>
          <w:p w14:paraId="184804BE" w14:textId="77777777" w:rsidR="00D53831" w:rsidRPr="00D65885" w:rsidRDefault="00D53831" w:rsidP="009A3853">
            <w:pPr>
              <w:ind w:firstLine="0"/>
              <w:jc w:val="center"/>
              <w:rPr>
                <w:sz w:val="22"/>
                <w:szCs w:val="22"/>
              </w:rPr>
            </w:pPr>
          </w:p>
        </w:tc>
        <w:tc>
          <w:tcPr>
            <w:tcW w:w="461" w:type="dxa"/>
            <w:shd w:val="clear" w:color="auto" w:fill="auto"/>
          </w:tcPr>
          <w:p w14:paraId="1DEAB1A9" w14:textId="77777777" w:rsidR="00D53831" w:rsidRPr="00D65885" w:rsidRDefault="00D53831" w:rsidP="009A3853">
            <w:pPr>
              <w:ind w:firstLine="0"/>
              <w:jc w:val="center"/>
              <w:rPr>
                <w:sz w:val="22"/>
                <w:szCs w:val="22"/>
              </w:rPr>
            </w:pPr>
          </w:p>
        </w:tc>
        <w:tc>
          <w:tcPr>
            <w:tcW w:w="461" w:type="dxa"/>
            <w:shd w:val="clear" w:color="auto" w:fill="auto"/>
          </w:tcPr>
          <w:p w14:paraId="4FAE628E" w14:textId="77777777" w:rsidR="00D53831" w:rsidRPr="00D65885" w:rsidRDefault="00D53831" w:rsidP="009A3853">
            <w:pPr>
              <w:ind w:firstLine="0"/>
              <w:jc w:val="center"/>
              <w:rPr>
                <w:sz w:val="22"/>
                <w:szCs w:val="22"/>
              </w:rPr>
            </w:pPr>
          </w:p>
        </w:tc>
        <w:tc>
          <w:tcPr>
            <w:tcW w:w="461" w:type="dxa"/>
            <w:shd w:val="clear" w:color="auto" w:fill="auto"/>
          </w:tcPr>
          <w:p w14:paraId="7007CA55" w14:textId="77777777" w:rsidR="00D53831" w:rsidRPr="00D65885" w:rsidRDefault="00D53831" w:rsidP="009A3853">
            <w:pPr>
              <w:ind w:firstLine="0"/>
              <w:jc w:val="center"/>
              <w:rPr>
                <w:sz w:val="22"/>
                <w:szCs w:val="22"/>
              </w:rPr>
            </w:pPr>
          </w:p>
        </w:tc>
        <w:tc>
          <w:tcPr>
            <w:tcW w:w="461" w:type="dxa"/>
            <w:shd w:val="clear" w:color="auto" w:fill="auto"/>
          </w:tcPr>
          <w:p w14:paraId="75EA1C88" w14:textId="77777777" w:rsidR="00D53831" w:rsidRPr="00D65885" w:rsidRDefault="00D53831" w:rsidP="009A3853">
            <w:pPr>
              <w:ind w:firstLine="0"/>
              <w:jc w:val="center"/>
              <w:rPr>
                <w:sz w:val="22"/>
                <w:szCs w:val="22"/>
              </w:rPr>
            </w:pPr>
          </w:p>
        </w:tc>
        <w:tc>
          <w:tcPr>
            <w:tcW w:w="461" w:type="dxa"/>
            <w:shd w:val="clear" w:color="auto" w:fill="auto"/>
          </w:tcPr>
          <w:p w14:paraId="31557EC6" w14:textId="77777777" w:rsidR="00D53831" w:rsidRPr="00D65885" w:rsidRDefault="00D53831" w:rsidP="009A3853">
            <w:pPr>
              <w:ind w:firstLine="0"/>
              <w:jc w:val="center"/>
              <w:rPr>
                <w:sz w:val="22"/>
                <w:szCs w:val="22"/>
              </w:rPr>
            </w:pPr>
          </w:p>
        </w:tc>
        <w:tc>
          <w:tcPr>
            <w:tcW w:w="426" w:type="dxa"/>
            <w:shd w:val="clear" w:color="auto" w:fill="auto"/>
          </w:tcPr>
          <w:p w14:paraId="37ED4507" w14:textId="77777777" w:rsidR="00D53831" w:rsidRPr="00D65885" w:rsidRDefault="00D53831" w:rsidP="009A3853">
            <w:pPr>
              <w:ind w:firstLine="0"/>
              <w:jc w:val="center"/>
              <w:rPr>
                <w:sz w:val="22"/>
                <w:szCs w:val="22"/>
              </w:rPr>
            </w:pPr>
          </w:p>
        </w:tc>
      </w:tr>
      <w:tr w:rsidR="00D53831" w:rsidRPr="00D65885" w14:paraId="49FFDCA8" w14:textId="77777777" w:rsidTr="00D65885">
        <w:tc>
          <w:tcPr>
            <w:tcW w:w="754" w:type="dxa"/>
            <w:shd w:val="clear" w:color="auto" w:fill="auto"/>
          </w:tcPr>
          <w:p w14:paraId="0C4F4165" w14:textId="77777777" w:rsidR="00D53831" w:rsidRPr="00D65885" w:rsidRDefault="00D53831" w:rsidP="009A3853">
            <w:pPr>
              <w:ind w:firstLine="0"/>
              <w:rPr>
                <w:sz w:val="18"/>
                <w:szCs w:val="18"/>
              </w:rPr>
            </w:pPr>
            <w:r w:rsidRPr="00D65885">
              <w:rPr>
                <w:sz w:val="18"/>
                <w:szCs w:val="18"/>
              </w:rPr>
              <w:t>RF15</w:t>
            </w:r>
          </w:p>
        </w:tc>
        <w:tc>
          <w:tcPr>
            <w:tcW w:w="461" w:type="dxa"/>
            <w:shd w:val="clear" w:color="auto" w:fill="auto"/>
          </w:tcPr>
          <w:p w14:paraId="578C6C33" w14:textId="77777777" w:rsidR="00D53831" w:rsidRPr="00D65885" w:rsidRDefault="00D53831" w:rsidP="009A3853">
            <w:pPr>
              <w:ind w:firstLine="0"/>
              <w:jc w:val="center"/>
              <w:rPr>
                <w:sz w:val="22"/>
                <w:szCs w:val="22"/>
              </w:rPr>
            </w:pPr>
          </w:p>
        </w:tc>
        <w:tc>
          <w:tcPr>
            <w:tcW w:w="461" w:type="dxa"/>
            <w:shd w:val="clear" w:color="auto" w:fill="auto"/>
          </w:tcPr>
          <w:p w14:paraId="411FB652" w14:textId="77777777" w:rsidR="00D53831" w:rsidRPr="00D65885" w:rsidRDefault="00D53831" w:rsidP="009A3853">
            <w:pPr>
              <w:ind w:firstLine="0"/>
              <w:jc w:val="center"/>
              <w:rPr>
                <w:sz w:val="22"/>
                <w:szCs w:val="22"/>
              </w:rPr>
            </w:pPr>
          </w:p>
        </w:tc>
        <w:tc>
          <w:tcPr>
            <w:tcW w:w="461" w:type="dxa"/>
            <w:shd w:val="clear" w:color="auto" w:fill="auto"/>
          </w:tcPr>
          <w:p w14:paraId="78A240CD" w14:textId="77777777" w:rsidR="00D53831" w:rsidRPr="00D65885" w:rsidRDefault="00D53831" w:rsidP="009A3853">
            <w:pPr>
              <w:ind w:firstLine="0"/>
              <w:jc w:val="center"/>
              <w:rPr>
                <w:sz w:val="22"/>
                <w:szCs w:val="22"/>
              </w:rPr>
            </w:pPr>
          </w:p>
        </w:tc>
        <w:tc>
          <w:tcPr>
            <w:tcW w:w="545" w:type="dxa"/>
            <w:shd w:val="clear" w:color="auto" w:fill="auto"/>
          </w:tcPr>
          <w:p w14:paraId="039CF096" w14:textId="77777777" w:rsidR="00D53831" w:rsidRPr="00D65885" w:rsidRDefault="00D53831" w:rsidP="009A3853">
            <w:pPr>
              <w:ind w:firstLine="0"/>
              <w:jc w:val="center"/>
              <w:rPr>
                <w:sz w:val="22"/>
                <w:szCs w:val="22"/>
              </w:rPr>
            </w:pPr>
          </w:p>
        </w:tc>
        <w:tc>
          <w:tcPr>
            <w:tcW w:w="461" w:type="dxa"/>
            <w:shd w:val="clear" w:color="auto" w:fill="auto"/>
          </w:tcPr>
          <w:p w14:paraId="36C66490" w14:textId="77777777" w:rsidR="00D53831" w:rsidRPr="00D65885" w:rsidRDefault="00D53831" w:rsidP="009A3853">
            <w:pPr>
              <w:ind w:firstLine="0"/>
              <w:jc w:val="center"/>
              <w:rPr>
                <w:sz w:val="22"/>
                <w:szCs w:val="22"/>
              </w:rPr>
            </w:pPr>
          </w:p>
        </w:tc>
        <w:tc>
          <w:tcPr>
            <w:tcW w:w="461" w:type="dxa"/>
            <w:shd w:val="clear" w:color="auto" w:fill="auto"/>
          </w:tcPr>
          <w:p w14:paraId="740CB962" w14:textId="258B712B"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2730D2F9" w14:textId="77777777" w:rsidR="00D53831" w:rsidRPr="00D65885" w:rsidRDefault="00D53831" w:rsidP="009A3853">
            <w:pPr>
              <w:ind w:firstLine="0"/>
              <w:jc w:val="center"/>
              <w:rPr>
                <w:sz w:val="22"/>
                <w:szCs w:val="22"/>
              </w:rPr>
            </w:pPr>
          </w:p>
        </w:tc>
        <w:tc>
          <w:tcPr>
            <w:tcW w:w="461" w:type="dxa"/>
            <w:shd w:val="clear" w:color="auto" w:fill="auto"/>
          </w:tcPr>
          <w:p w14:paraId="171A635D" w14:textId="77777777" w:rsidR="00D53831" w:rsidRPr="00D65885" w:rsidRDefault="00D53831" w:rsidP="009A3853">
            <w:pPr>
              <w:ind w:firstLine="0"/>
              <w:jc w:val="center"/>
              <w:rPr>
                <w:sz w:val="22"/>
                <w:szCs w:val="22"/>
              </w:rPr>
            </w:pPr>
          </w:p>
        </w:tc>
        <w:tc>
          <w:tcPr>
            <w:tcW w:w="461" w:type="dxa"/>
            <w:shd w:val="clear" w:color="auto" w:fill="auto"/>
          </w:tcPr>
          <w:p w14:paraId="6A62B682" w14:textId="77777777" w:rsidR="00D53831" w:rsidRPr="00D65885" w:rsidRDefault="00D53831" w:rsidP="009A3853">
            <w:pPr>
              <w:ind w:firstLine="0"/>
              <w:jc w:val="center"/>
              <w:rPr>
                <w:sz w:val="22"/>
                <w:szCs w:val="22"/>
              </w:rPr>
            </w:pPr>
          </w:p>
        </w:tc>
        <w:tc>
          <w:tcPr>
            <w:tcW w:w="461" w:type="dxa"/>
            <w:shd w:val="clear" w:color="auto" w:fill="auto"/>
          </w:tcPr>
          <w:p w14:paraId="68007D41" w14:textId="77777777" w:rsidR="00D53831" w:rsidRPr="00D65885" w:rsidRDefault="00D53831" w:rsidP="009A3853">
            <w:pPr>
              <w:ind w:firstLine="0"/>
              <w:jc w:val="center"/>
              <w:rPr>
                <w:sz w:val="22"/>
                <w:szCs w:val="22"/>
              </w:rPr>
            </w:pPr>
          </w:p>
        </w:tc>
        <w:tc>
          <w:tcPr>
            <w:tcW w:w="461" w:type="dxa"/>
            <w:shd w:val="clear" w:color="auto" w:fill="auto"/>
          </w:tcPr>
          <w:p w14:paraId="75D21342" w14:textId="77777777" w:rsidR="00D53831" w:rsidRPr="00D65885" w:rsidRDefault="00D53831" w:rsidP="009A3853">
            <w:pPr>
              <w:ind w:firstLine="0"/>
              <w:jc w:val="center"/>
              <w:rPr>
                <w:sz w:val="22"/>
                <w:szCs w:val="22"/>
              </w:rPr>
            </w:pPr>
          </w:p>
        </w:tc>
        <w:tc>
          <w:tcPr>
            <w:tcW w:w="461" w:type="dxa"/>
            <w:shd w:val="clear" w:color="auto" w:fill="auto"/>
          </w:tcPr>
          <w:p w14:paraId="1739B35B" w14:textId="77777777" w:rsidR="00D53831" w:rsidRPr="00D65885" w:rsidRDefault="00D53831" w:rsidP="009A3853">
            <w:pPr>
              <w:ind w:firstLine="0"/>
              <w:jc w:val="center"/>
              <w:rPr>
                <w:sz w:val="22"/>
                <w:szCs w:val="22"/>
              </w:rPr>
            </w:pPr>
          </w:p>
        </w:tc>
        <w:tc>
          <w:tcPr>
            <w:tcW w:w="461" w:type="dxa"/>
            <w:shd w:val="clear" w:color="auto" w:fill="auto"/>
          </w:tcPr>
          <w:p w14:paraId="1BA25E96" w14:textId="77777777" w:rsidR="00D53831" w:rsidRPr="00D65885" w:rsidRDefault="00D53831" w:rsidP="009A3853">
            <w:pPr>
              <w:ind w:firstLine="0"/>
              <w:jc w:val="center"/>
              <w:rPr>
                <w:sz w:val="22"/>
                <w:szCs w:val="22"/>
              </w:rPr>
            </w:pPr>
          </w:p>
        </w:tc>
        <w:tc>
          <w:tcPr>
            <w:tcW w:w="461" w:type="dxa"/>
            <w:shd w:val="clear" w:color="auto" w:fill="auto"/>
          </w:tcPr>
          <w:p w14:paraId="3F1360A2" w14:textId="77777777" w:rsidR="00D53831" w:rsidRPr="00D65885" w:rsidRDefault="00D53831" w:rsidP="009A3853">
            <w:pPr>
              <w:ind w:firstLine="0"/>
              <w:jc w:val="center"/>
              <w:rPr>
                <w:sz w:val="22"/>
                <w:szCs w:val="22"/>
              </w:rPr>
            </w:pPr>
          </w:p>
        </w:tc>
        <w:tc>
          <w:tcPr>
            <w:tcW w:w="461" w:type="dxa"/>
            <w:shd w:val="clear" w:color="auto" w:fill="auto"/>
          </w:tcPr>
          <w:p w14:paraId="656EECE8" w14:textId="77777777" w:rsidR="00D53831" w:rsidRPr="00D65885" w:rsidRDefault="00D53831" w:rsidP="009A3853">
            <w:pPr>
              <w:ind w:firstLine="0"/>
              <w:jc w:val="center"/>
              <w:rPr>
                <w:sz w:val="22"/>
                <w:szCs w:val="22"/>
              </w:rPr>
            </w:pPr>
          </w:p>
        </w:tc>
        <w:tc>
          <w:tcPr>
            <w:tcW w:w="461" w:type="dxa"/>
            <w:shd w:val="clear" w:color="auto" w:fill="auto"/>
          </w:tcPr>
          <w:p w14:paraId="6B837A1D" w14:textId="77777777" w:rsidR="00D53831" w:rsidRPr="00D65885" w:rsidRDefault="00D53831" w:rsidP="009A3853">
            <w:pPr>
              <w:ind w:firstLine="0"/>
              <w:jc w:val="center"/>
              <w:rPr>
                <w:sz w:val="22"/>
                <w:szCs w:val="22"/>
              </w:rPr>
            </w:pPr>
          </w:p>
        </w:tc>
        <w:tc>
          <w:tcPr>
            <w:tcW w:w="461" w:type="dxa"/>
            <w:shd w:val="clear" w:color="auto" w:fill="auto"/>
          </w:tcPr>
          <w:p w14:paraId="2DF091B6" w14:textId="77777777" w:rsidR="00D53831" w:rsidRPr="00D65885" w:rsidRDefault="00D53831" w:rsidP="009A3853">
            <w:pPr>
              <w:ind w:firstLine="0"/>
              <w:jc w:val="center"/>
              <w:rPr>
                <w:sz w:val="22"/>
                <w:szCs w:val="22"/>
              </w:rPr>
            </w:pPr>
          </w:p>
        </w:tc>
        <w:tc>
          <w:tcPr>
            <w:tcW w:w="426" w:type="dxa"/>
            <w:shd w:val="clear" w:color="auto" w:fill="auto"/>
          </w:tcPr>
          <w:p w14:paraId="0112D19B" w14:textId="77777777" w:rsidR="00D53831" w:rsidRPr="00D65885" w:rsidRDefault="00D53831" w:rsidP="009A3853">
            <w:pPr>
              <w:ind w:firstLine="0"/>
              <w:jc w:val="center"/>
              <w:rPr>
                <w:sz w:val="22"/>
                <w:szCs w:val="22"/>
              </w:rPr>
            </w:pPr>
          </w:p>
        </w:tc>
      </w:tr>
      <w:tr w:rsidR="00D53831" w:rsidRPr="00D65885" w14:paraId="67381432" w14:textId="77777777" w:rsidTr="00D65885">
        <w:tc>
          <w:tcPr>
            <w:tcW w:w="754" w:type="dxa"/>
            <w:shd w:val="clear" w:color="auto" w:fill="auto"/>
          </w:tcPr>
          <w:p w14:paraId="77C0FF75" w14:textId="77777777" w:rsidR="00D53831" w:rsidRPr="00D65885" w:rsidRDefault="00D53831" w:rsidP="009A3853">
            <w:pPr>
              <w:ind w:firstLine="0"/>
              <w:rPr>
                <w:sz w:val="18"/>
                <w:szCs w:val="18"/>
              </w:rPr>
            </w:pPr>
            <w:r w:rsidRPr="00D65885">
              <w:rPr>
                <w:sz w:val="18"/>
                <w:szCs w:val="18"/>
              </w:rPr>
              <w:t>RF16</w:t>
            </w:r>
          </w:p>
        </w:tc>
        <w:tc>
          <w:tcPr>
            <w:tcW w:w="461" w:type="dxa"/>
            <w:shd w:val="clear" w:color="auto" w:fill="auto"/>
          </w:tcPr>
          <w:p w14:paraId="42151C6C" w14:textId="77777777" w:rsidR="00D53831" w:rsidRPr="00D65885" w:rsidRDefault="00D53831" w:rsidP="009A3853">
            <w:pPr>
              <w:ind w:firstLine="0"/>
              <w:jc w:val="center"/>
              <w:rPr>
                <w:sz w:val="22"/>
                <w:szCs w:val="22"/>
              </w:rPr>
            </w:pPr>
          </w:p>
        </w:tc>
        <w:tc>
          <w:tcPr>
            <w:tcW w:w="461" w:type="dxa"/>
            <w:shd w:val="clear" w:color="auto" w:fill="auto"/>
          </w:tcPr>
          <w:p w14:paraId="3EF02AE2" w14:textId="77777777" w:rsidR="00D53831" w:rsidRPr="00D65885" w:rsidRDefault="00D53831" w:rsidP="009A3853">
            <w:pPr>
              <w:ind w:firstLine="0"/>
              <w:jc w:val="center"/>
              <w:rPr>
                <w:sz w:val="22"/>
                <w:szCs w:val="22"/>
              </w:rPr>
            </w:pPr>
          </w:p>
        </w:tc>
        <w:tc>
          <w:tcPr>
            <w:tcW w:w="461" w:type="dxa"/>
            <w:shd w:val="clear" w:color="auto" w:fill="auto"/>
          </w:tcPr>
          <w:p w14:paraId="1EA9FD2A" w14:textId="77777777" w:rsidR="00D53831" w:rsidRPr="00D65885" w:rsidRDefault="00D53831" w:rsidP="009A3853">
            <w:pPr>
              <w:ind w:firstLine="0"/>
              <w:jc w:val="center"/>
              <w:rPr>
                <w:sz w:val="22"/>
                <w:szCs w:val="22"/>
              </w:rPr>
            </w:pPr>
          </w:p>
        </w:tc>
        <w:tc>
          <w:tcPr>
            <w:tcW w:w="545" w:type="dxa"/>
            <w:shd w:val="clear" w:color="auto" w:fill="auto"/>
          </w:tcPr>
          <w:p w14:paraId="7A61FEA9" w14:textId="77777777" w:rsidR="00D53831" w:rsidRPr="00D65885" w:rsidRDefault="00D53831" w:rsidP="009A3853">
            <w:pPr>
              <w:ind w:firstLine="0"/>
              <w:jc w:val="center"/>
              <w:rPr>
                <w:sz w:val="22"/>
                <w:szCs w:val="22"/>
              </w:rPr>
            </w:pPr>
          </w:p>
        </w:tc>
        <w:tc>
          <w:tcPr>
            <w:tcW w:w="461" w:type="dxa"/>
            <w:shd w:val="clear" w:color="auto" w:fill="auto"/>
          </w:tcPr>
          <w:p w14:paraId="1C738166" w14:textId="77777777" w:rsidR="00D53831" w:rsidRPr="00D65885" w:rsidRDefault="00D53831" w:rsidP="009A3853">
            <w:pPr>
              <w:ind w:firstLine="0"/>
              <w:jc w:val="center"/>
              <w:rPr>
                <w:sz w:val="22"/>
                <w:szCs w:val="22"/>
              </w:rPr>
            </w:pPr>
          </w:p>
        </w:tc>
        <w:tc>
          <w:tcPr>
            <w:tcW w:w="461" w:type="dxa"/>
            <w:shd w:val="clear" w:color="auto" w:fill="auto"/>
          </w:tcPr>
          <w:p w14:paraId="1637DE07" w14:textId="0A24EDA3"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784D8051" w14:textId="77777777" w:rsidR="00D53831" w:rsidRPr="00D65885" w:rsidRDefault="00D53831" w:rsidP="009A3853">
            <w:pPr>
              <w:ind w:firstLine="0"/>
              <w:jc w:val="center"/>
              <w:rPr>
                <w:sz w:val="22"/>
                <w:szCs w:val="22"/>
              </w:rPr>
            </w:pPr>
          </w:p>
        </w:tc>
        <w:tc>
          <w:tcPr>
            <w:tcW w:w="461" w:type="dxa"/>
            <w:shd w:val="clear" w:color="auto" w:fill="auto"/>
          </w:tcPr>
          <w:p w14:paraId="50409218" w14:textId="77777777" w:rsidR="00D53831" w:rsidRPr="00D65885" w:rsidRDefault="00D53831" w:rsidP="009A3853">
            <w:pPr>
              <w:ind w:firstLine="0"/>
              <w:jc w:val="center"/>
              <w:rPr>
                <w:sz w:val="22"/>
                <w:szCs w:val="22"/>
              </w:rPr>
            </w:pPr>
          </w:p>
        </w:tc>
        <w:tc>
          <w:tcPr>
            <w:tcW w:w="461" w:type="dxa"/>
            <w:shd w:val="clear" w:color="auto" w:fill="auto"/>
          </w:tcPr>
          <w:p w14:paraId="5831877F" w14:textId="77777777" w:rsidR="00D53831" w:rsidRPr="00D65885" w:rsidRDefault="00D53831" w:rsidP="009A3853">
            <w:pPr>
              <w:ind w:firstLine="0"/>
              <w:jc w:val="center"/>
              <w:rPr>
                <w:sz w:val="22"/>
                <w:szCs w:val="22"/>
              </w:rPr>
            </w:pPr>
          </w:p>
        </w:tc>
        <w:tc>
          <w:tcPr>
            <w:tcW w:w="461" w:type="dxa"/>
            <w:shd w:val="clear" w:color="auto" w:fill="auto"/>
          </w:tcPr>
          <w:p w14:paraId="7F27F8BC" w14:textId="77777777" w:rsidR="00D53831" w:rsidRPr="00D65885" w:rsidRDefault="00D53831" w:rsidP="009A3853">
            <w:pPr>
              <w:ind w:firstLine="0"/>
              <w:jc w:val="center"/>
              <w:rPr>
                <w:sz w:val="22"/>
                <w:szCs w:val="22"/>
              </w:rPr>
            </w:pPr>
          </w:p>
        </w:tc>
        <w:tc>
          <w:tcPr>
            <w:tcW w:w="461" w:type="dxa"/>
            <w:shd w:val="clear" w:color="auto" w:fill="auto"/>
          </w:tcPr>
          <w:p w14:paraId="3B7E5030" w14:textId="77777777" w:rsidR="00D53831" w:rsidRPr="00D65885" w:rsidRDefault="00D53831" w:rsidP="009A3853">
            <w:pPr>
              <w:ind w:firstLine="0"/>
              <w:jc w:val="center"/>
              <w:rPr>
                <w:sz w:val="22"/>
                <w:szCs w:val="22"/>
              </w:rPr>
            </w:pPr>
          </w:p>
        </w:tc>
        <w:tc>
          <w:tcPr>
            <w:tcW w:w="461" w:type="dxa"/>
            <w:shd w:val="clear" w:color="auto" w:fill="auto"/>
          </w:tcPr>
          <w:p w14:paraId="77D72012" w14:textId="77777777" w:rsidR="00D53831" w:rsidRPr="00D65885" w:rsidRDefault="00D53831" w:rsidP="009A3853">
            <w:pPr>
              <w:ind w:firstLine="0"/>
              <w:jc w:val="center"/>
              <w:rPr>
                <w:sz w:val="22"/>
                <w:szCs w:val="22"/>
              </w:rPr>
            </w:pPr>
          </w:p>
        </w:tc>
        <w:tc>
          <w:tcPr>
            <w:tcW w:w="461" w:type="dxa"/>
            <w:shd w:val="clear" w:color="auto" w:fill="auto"/>
          </w:tcPr>
          <w:p w14:paraId="12F63C31" w14:textId="77777777" w:rsidR="00D53831" w:rsidRPr="00D65885" w:rsidRDefault="00D53831" w:rsidP="009A3853">
            <w:pPr>
              <w:ind w:firstLine="0"/>
              <w:jc w:val="center"/>
              <w:rPr>
                <w:sz w:val="22"/>
                <w:szCs w:val="22"/>
              </w:rPr>
            </w:pPr>
          </w:p>
        </w:tc>
        <w:tc>
          <w:tcPr>
            <w:tcW w:w="461" w:type="dxa"/>
            <w:shd w:val="clear" w:color="auto" w:fill="auto"/>
          </w:tcPr>
          <w:p w14:paraId="0B6FDBC7" w14:textId="77777777" w:rsidR="00D53831" w:rsidRPr="00D65885" w:rsidRDefault="00D53831" w:rsidP="009A3853">
            <w:pPr>
              <w:ind w:firstLine="0"/>
              <w:jc w:val="center"/>
              <w:rPr>
                <w:sz w:val="22"/>
                <w:szCs w:val="22"/>
              </w:rPr>
            </w:pPr>
          </w:p>
        </w:tc>
        <w:tc>
          <w:tcPr>
            <w:tcW w:w="461" w:type="dxa"/>
            <w:shd w:val="clear" w:color="auto" w:fill="auto"/>
          </w:tcPr>
          <w:p w14:paraId="5D4F08B4" w14:textId="77777777" w:rsidR="00D53831" w:rsidRPr="00D65885" w:rsidRDefault="00D53831" w:rsidP="009A3853">
            <w:pPr>
              <w:ind w:firstLine="0"/>
              <w:jc w:val="center"/>
              <w:rPr>
                <w:sz w:val="22"/>
                <w:szCs w:val="22"/>
              </w:rPr>
            </w:pPr>
          </w:p>
        </w:tc>
        <w:tc>
          <w:tcPr>
            <w:tcW w:w="461" w:type="dxa"/>
            <w:shd w:val="clear" w:color="auto" w:fill="auto"/>
          </w:tcPr>
          <w:p w14:paraId="3C0DD00F" w14:textId="77777777" w:rsidR="00D53831" w:rsidRPr="00D65885" w:rsidRDefault="00D53831" w:rsidP="009A3853">
            <w:pPr>
              <w:ind w:firstLine="0"/>
              <w:jc w:val="center"/>
              <w:rPr>
                <w:sz w:val="22"/>
                <w:szCs w:val="22"/>
              </w:rPr>
            </w:pPr>
          </w:p>
        </w:tc>
        <w:tc>
          <w:tcPr>
            <w:tcW w:w="461" w:type="dxa"/>
            <w:shd w:val="clear" w:color="auto" w:fill="auto"/>
          </w:tcPr>
          <w:p w14:paraId="78F3B426" w14:textId="77777777" w:rsidR="00D53831" w:rsidRPr="00D65885" w:rsidRDefault="00D53831" w:rsidP="009A3853">
            <w:pPr>
              <w:ind w:firstLine="0"/>
              <w:jc w:val="center"/>
              <w:rPr>
                <w:sz w:val="22"/>
                <w:szCs w:val="22"/>
              </w:rPr>
            </w:pPr>
          </w:p>
        </w:tc>
        <w:tc>
          <w:tcPr>
            <w:tcW w:w="426" w:type="dxa"/>
            <w:shd w:val="clear" w:color="auto" w:fill="auto"/>
          </w:tcPr>
          <w:p w14:paraId="38531ACE" w14:textId="77777777" w:rsidR="00D53831" w:rsidRPr="00D65885" w:rsidRDefault="00D53831" w:rsidP="009A3853">
            <w:pPr>
              <w:ind w:firstLine="0"/>
              <w:jc w:val="center"/>
              <w:rPr>
                <w:sz w:val="22"/>
                <w:szCs w:val="22"/>
              </w:rPr>
            </w:pPr>
          </w:p>
        </w:tc>
      </w:tr>
      <w:tr w:rsidR="00D53831" w:rsidRPr="00D65885" w14:paraId="5AB702FA" w14:textId="77777777" w:rsidTr="00D65885">
        <w:tc>
          <w:tcPr>
            <w:tcW w:w="754" w:type="dxa"/>
            <w:shd w:val="clear" w:color="auto" w:fill="auto"/>
          </w:tcPr>
          <w:p w14:paraId="6D6BA751" w14:textId="77777777" w:rsidR="00D53831" w:rsidRPr="00D65885" w:rsidRDefault="00D53831" w:rsidP="009A3853">
            <w:pPr>
              <w:ind w:firstLine="0"/>
              <w:rPr>
                <w:sz w:val="18"/>
                <w:szCs w:val="18"/>
              </w:rPr>
            </w:pPr>
            <w:r w:rsidRPr="00D65885">
              <w:rPr>
                <w:sz w:val="18"/>
                <w:szCs w:val="18"/>
              </w:rPr>
              <w:t>RF17</w:t>
            </w:r>
          </w:p>
        </w:tc>
        <w:tc>
          <w:tcPr>
            <w:tcW w:w="461" w:type="dxa"/>
            <w:shd w:val="clear" w:color="auto" w:fill="auto"/>
          </w:tcPr>
          <w:p w14:paraId="55FEB082" w14:textId="77777777" w:rsidR="00D53831" w:rsidRPr="00D65885" w:rsidRDefault="00D53831" w:rsidP="009A3853">
            <w:pPr>
              <w:ind w:firstLine="0"/>
              <w:jc w:val="center"/>
              <w:rPr>
                <w:sz w:val="22"/>
                <w:szCs w:val="22"/>
              </w:rPr>
            </w:pPr>
          </w:p>
        </w:tc>
        <w:tc>
          <w:tcPr>
            <w:tcW w:w="461" w:type="dxa"/>
            <w:shd w:val="clear" w:color="auto" w:fill="auto"/>
          </w:tcPr>
          <w:p w14:paraId="26C63C3A" w14:textId="77777777" w:rsidR="00D53831" w:rsidRPr="00D65885" w:rsidRDefault="00D53831" w:rsidP="009A3853">
            <w:pPr>
              <w:ind w:firstLine="0"/>
              <w:jc w:val="center"/>
              <w:rPr>
                <w:sz w:val="22"/>
                <w:szCs w:val="22"/>
              </w:rPr>
            </w:pPr>
          </w:p>
        </w:tc>
        <w:tc>
          <w:tcPr>
            <w:tcW w:w="461" w:type="dxa"/>
            <w:shd w:val="clear" w:color="auto" w:fill="auto"/>
          </w:tcPr>
          <w:p w14:paraId="1E013E1C" w14:textId="77777777" w:rsidR="00D53831" w:rsidRPr="00D65885" w:rsidRDefault="00D53831" w:rsidP="009A3853">
            <w:pPr>
              <w:ind w:firstLine="0"/>
              <w:jc w:val="center"/>
              <w:rPr>
                <w:sz w:val="22"/>
                <w:szCs w:val="22"/>
              </w:rPr>
            </w:pPr>
          </w:p>
        </w:tc>
        <w:tc>
          <w:tcPr>
            <w:tcW w:w="545" w:type="dxa"/>
            <w:shd w:val="clear" w:color="auto" w:fill="auto"/>
          </w:tcPr>
          <w:p w14:paraId="30B88520" w14:textId="77777777" w:rsidR="00D53831" w:rsidRPr="00D65885" w:rsidRDefault="00D53831" w:rsidP="009A3853">
            <w:pPr>
              <w:ind w:firstLine="0"/>
              <w:jc w:val="center"/>
              <w:rPr>
                <w:sz w:val="22"/>
                <w:szCs w:val="22"/>
              </w:rPr>
            </w:pPr>
          </w:p>
        </w:tc>
        <w:tc>
          <w:tcPr>
            <w:tcW w:w="461" w:type="dxa"/>
            <w:shd w:val="clear" w:color="auto" w:fill="auto"/>
          </w:tcPr>
          <w:p w14:paraId="31D7E502" w14:textId="77777777" w:rsidR="00D53831" w:rsidRPr="00D65885" w:rsidRDefault="00D53831" w:rsidP="009A3853">
            <w:pPr>
              <w:ind w:firstLine="0"/>
              <w:jc w:val="center"/>
              <w:rPr>
                <w:sz w:val="22"/>
                <w:szCs w:val="22"/>
              </w:rPr>
            </w:pPr>
          </w:p>
        </w:tc>
        <w:tc>
          <w:tcPr>
            <w:tcW w:w="461" w:type="dxa"/>
            <w:shd w:val="clear" w:color="auto" w:fill="auto"/>
          </w:tcPr>
          <w:p w14:paraId="42794309" w14:textId="2B873EDD"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410D8AC8" w14:textId="77777777" w:rsidR="00D53831" w:rsidRPr="00D65885" w:rsidRDefault="00D53831" w:rsidP="009A3853">
            <w:pPr>
              <w:ind w:firstLine="0"/>
              <w:jc w:val="center"/>
              <w:rPr>
                <w:sz w:val="22"/>
                <w:szCs w:val="22"/>
              </w:rPr>
            </w:pPr>
          </w:p>
        </w:tc>
        <w:tc>
          <w:tcPr>
            <w:tcW w:w="461" w:type="dxa"/>
            <w:shd w:val="clear" w:color="auto" w:fill="auto"/>
          </w:tcPr>
          <w:p w14:paraId="3F9204AE" w14:textId="77777777" w:rsidR="00D53831" w:rsidRPr="00D65885" w:rsidRDefault="00D53831" w:rsidP="009A3853">
            <w:pPr>
              <w:ind w:firstLine="0"/>
              <w:jc w:val="center"/>
              <w:rPr>
                <w:sz w:val="22"/>
                <w:szCs w:val="22"/>
              </w:rPr>
            </w:pPr>
          </w:p>
        </w:tc>
        <w:tc>
          <w:tcPr>
            <w:tcW w:w="461" w:type="dxa"/>
            <w:shd w:val="clear" w:color="auto" w:fill="auto"/>
          </w:tcPr>
          <w:p w14:paraId="5FCA61DF" w14:textId="77777777" w:rsidR="00D53831" w:rsidRPr="00D65885" w:rsidRDefault="00D53831" w:rsidP="009A3853">
            <w:pPr>
              <w:ind w:firstLine="0"/>
              <w:jc w:val="center"/>
              <w:rPr>
                <w:sz w:val="22"/>
                <w:szCs w:val="22"/>
              </w:rPr>
            </w:pPr>
          </w:p>
        </w:tc>
        <w:tc>
          <w:tcPr>
            <w:tcW w:w="461" w:type="dxa"/>
            <w:shd w:val="clear" w:color="auto" w:fill="auto"/>
          </w:tcPr>
          <w:p w14:paraId="72199FF8" w14:textId="77777777" w:rsidR="00D53831" w:rsidRPr="00D65885" w:rsidRDefault="00D53831" w:rsidP="009A3853">
            <w:pPr>
              <w:ind w:firstLine="0"/>
              <w:jc w:val="center"/>
              <w:rPr>
                <w:sz w:val="22"/>
                <w:szCs w:val="22"/>
              </w:rPr>
            </w:pPr>
          </w:p>
        </w:tc>
        <w:tc>
          <w:tcPr>
            <w:tcW w:w="461" w:type="dxa"/>
            <w:shd w:val="clear" w:color="auto" w:fill="auto"/>
          </w:tcPr>
          <w:p w14:paraId="5C1AE5E0" w14:textId="77777777" w:rsidR="00D53831" w:rsidRPr="00D65885" w:rsidRDefault="00D53831" w:rsidP="009A3853">
            <w:pPr>
              <w:ind w:firstLine="0"/>
              <w:jc w:val="center"/>
              <w:rPr>
                <w:sz w:val="22"/>
                <w:szCs w:val="22"/>
              </w:rPr>
            </w:pPr>
          </w:p>
        </w:tc>
        <w:tc>
          <w:tcPr>
            <w:tcW w:w="461" w:type="dxa"/>
            <w:shd w:val="clear" w:color="auto" w:fill="auto"/>
          </w:tcPr>
          <w:p w14:paraId="0EF1BB16" w14:textId="77777777" w:rsidR="00D53831" w:rsidRPr="00D65885" w:rsidRDefault="00D53831" w:rsidP="009A3853">
            <w:pPr>
              <w:ind w:firstLine="0"/>
              <w:jc w:val="center"/>
              <w:rPr>
                <w:sz w:val="22"/>
                <w:szCs w:val="22"/>
              </w:rPr>
            </w:pPr>
          </w:p>
        </w:tc>
        <w:tc>
          <w:tcPr>
            <w:tcW w:w="461" w:type="dxa"/>
            <w:shd w:val="clear" w:color="auto" w:fill="auto"/>
          </w:tcPr>
          <w:p w14:paraId="6AA3065E" w14:textId="77777777" w:rsidR="00D53831" w:rsidRPr="00D65885" w:rsidRDefault="00D53831" w:rsidP="009A3853">
            <w:pPr>
              <w:ind w:firstLine="0"/>
              <w:jc w:val="center"/>
              <w:rPr>
                <w:sz w:val="22"/>
                <w:szCs w:val="22"/>
              </w:rPr>
            </w:pPr>
          </w:p>
        </w:tc>
        <w:tc>
          <w:tcPr>
            <w:tcW w:w="461" w:type="dxa"/>
            <w:shd w:val="clear" w:color="auto" w:fill="auto"/>
          </w:tcPr>
          <w:p w14:paraId="0B383A04" w14:textId="77777777" w:rsidR="00D53831" w:rsidRPr="00D65885" w:rsidRDefault="00D53831" w:rsidP="009A3853">
            <w:pPr>
              <w:ind w:firstLine="0"/>
              <w:jc w:val="center"/>
              <w:rPr>
                <w:sz w:val="22"/>
                <w:szCs w:val="22"/>
              </w:rPr>
            </w:pPr>
          </w:p>
        </w:tc>
        <w:tc>
          <w:tcPr>
            <w:tcW w:w="461" w:type="dxa"/>
            <w:shd w:val="clear" w:color="auto" w:fill="auto"/>
          </w:tcPr>
          <w:p w14:paraId="07165438" w14:textId="77777777" w:rsidR="00D53831" w:rsidRPr="00D65885" w:rsidRDefault="00D53831" w:rsidP="009A3853">
            <w:pPr>
              <w:ind w:firstLine="0"/>
              <w:jc w:val="center"/>
              <w:rPr>
                <w:sz w:val="22"/>
                <w:szCs w:val="22"/>
              </w:rPr>
            </w:pPr>
          </w:p>
        </w:tc>
        <w:tc>
          <w:tcPr>
            <w:tcW w:w="461" w:type="dxa"/>
            <w:shd w:val="clear" w:color="auto" w:fill="auto"/>
          </w:tcPr>
          <w:p w14:paraId="7EA9949F" w14:textId="77777777" w:rsidR="00D53831" w:rsidRPr="00D65885" w:rsidRDefault="00D53831" w:rsidP="009A3853">
            <w:pPr>
              <w:ind w:firstLine="0"/>
              <w:jc w:val="center"/>
              <w:rPr>
                <w:sz w:val="22"/>
                <w:szCs w:val="22"/>
              </w:rPr>
            </w:pPr>
          </w:p>
        </w:tc>
        <w:tc>
          <w:tcPr>
            <w:tcW w:w="461" w:type="dxa"/>
            <w:shd w:val="clear" w:color="auto" w:fill="auto"/>
          </w:tcPr>
          <w:p w14:paraId="4AB7A560" w14:textId="77777777" w:rsidR="00D53831" w:rsidRPr="00D65885" w:rsidRDefault="00D53831" w:rsidP="009A3853">
            <w:pPr>
              <w:ind w:firstLine="0"/>
              <w:jc w:val="center"/>
              <w:rPr>
                <w:sz w:val="22"/>
                <w:szCs w:val="22"/>
              </w:rPr>
            </w:pPr>
          </w:p>
        </w:tc>
        <w:tc>
          <w:tcPr>
            <w:tcW w:w="426" w:type="dxa"/>
            <w:shd w:val="clear" w:color="auto" w:fill="auto"/>
          </w:tcPr>
          <w:p w14:paraId="02503968" w14:textId="77777777" w:rsidR="00D53831" w:rsidRPr="00D65885" w:rsidRDefault="00D53831" w:rsidP="009A3853">
            <w:pPr>
              <w:ind w:firstLine="0"/>
              <w:jc w:val="center"/>
              <w:rPr>
                <w:sz w:val="22"/>
                <w:szCs w:val="22"/>
              </w:rPr>
            </w:pPr>
          </w:p>
        </w:tc>
      </w:tr>
      <w:tr w:rsidR="00D53831" w:rsidRPr="00D65885" w14:paraId="6C5E83CC" w14:textId="77777777" w:rsidTr="00D65885">
        <w:tc>
          <w:tcPr>
            <w:tcW w:w="754" w:type="dxa"/>
            <w:shd w:val="clear" w:color="auto" w:fill="auto"/>
          </w:tcPr>
          <w:p w14:paraId="39FA1381" w14:textId="77777777" w:rsidR="00D53831" w:rsidRPr="00D65885" w:rsidRDefault="00D53831" w:rsidP="009A3853">
            <w:pPr>
              <w:ind w:firstLine="0"/>
              <w:rPr>
                <w:sz w:val="18"/>
                <w:szCs w:val="18"/>
              </w:rPr>
            </w:pPr>
            <w:r w:rsidRPr="00D65885">
              <w:rPr>
                <w:sz w:val="18"/>
                <w:szCs w:val="18"/>
              </w:rPr>
              <w:t>RF18</w:t>
            </w:r>
          </w:p>
        </w:tc>
        <w:tc>
          <w:tcPr>
            <w:tcW w:w="461" w:type="dxa"/>
            <w:shd w:val="clear" w:color="auto" w:fill="auto"/>
          </w:tcPr>
          <w:p w14:paraId="49CB0ECF" w14:textId="77777777" w:rsidR="00D53831" w:rsidRPr="00D65885" w:rsidRDefault="00D53831" w:rsidP="009A3853">
            <w:pPr>
              <w:ind w:firstLine="0"/>
              <w:jc w:val="center"/>
              <w:rPr>
                <w:sz w:val="22"/>
                <w:szCs w:val="22"/>
              </w:rPr>
            </w:pPr>
          </w:p>
        </w:tc>
        <w:tc>
          <w:tcPr>
            <w:tcW w:w="461" w:type="dxa"/>
            <w:shd w:val="clear" w:color="auto" w:fill="auto"/>
          </w:tcPr>
          <w:p w14:paraId="0E03F7F7" w14:textId="77777777" w:rsidR="00D53831" w:rsidRPr="00D65885" w:rsidRDefault="00D53831" w:rsidP="009A3853">
            <w:pPr>
              <w:ind w:firstLine="0"/>
              <w:jc w:val="center"/>
              <w:rPr>
                <w:sz w:val="22"/>
                <w:szCs w:val="22"/>
              </w:rPr>
            </w:pPr>
          </w:p>
        </w:tc>
        <w:tc>
          <w:tcPr>
            <w:tcW w:w="461" w:type="dxa"/>
            <w:shd w:val="clear" w:color="auto" w:fill="auto"/>
          </w:tcPr>
          <w:p w14:paraId="494C6D43" w14:textId="77777777" w:rsidR="00D53831" w:rsidRPr="00D65885" w:rsidRDefault="00D53831" w:rsidP="009A3853">
            <w:pPr>
              <w:ind w:firstLine="0"/>
              <w:jc w:val="center"/>
              <w:rPr>
                <w:sz w:val="22"/>
                <w:szCs w:val="22"/>
              </w:rPr>
            </w:pPr>
          </w:p>
        </w:tc>
        <w:tc>
          <w:tcPr>
            <w:tcW w:w="545" w:type="dxa"/>
            <w:shd w:val="clear" w:color="auto" w:fill="auto"/>
          </w:tcPr>
          <w:p w14:paraId="14087577" w14:textId="77777777" w:rsidR="00D53831" w:rsidRPr="00D65885" w:rsidRDefault="00D53831" w:rsidP="009A3853">
            <w:pPr>
              <w:ind w:firstLine="0"/>
              <w:jc w:val="center"/>
              <w:rPr>
                <w:sz w:val="22"/>
                <w:szCs w:val="22"/>
              </w:rPr>
            </w:pPr>
          </w:p>
        </w:tc>
        <w:tc>
          <w:tcPr>
            <w:tcW w:w="461" w:type="dxa"/>
            <w:shd w:val="clear" w:color="auto" w:fill="auto"/>
          </w:tcPr>
          <w:p w14:paraId="238F0CB5" w14:textId="77777777" w:rsidR="00D53831" w:rsidRPr="00D65885" w:rsidRDefault="00D53831" w:rsidP="009A3853">
            <w:pPr>
              <w:ind w:firstLine="0"/>
              <w:jc w:val="center"/>
              <w:rPr>
                <w:sz w:val="22"/>
                <w:szCs w:val="22"/>
              </w:rPr>
            </w:pPr>
          </w:p>
        </w:tc>
        <w:tc>
          <w:tcPr>
            <w:tcW w:w="461" w:type="dxa"/>
            <w:shd w:val="clear" w:color="auto" w:fill="auto"/>
          </w:tcPr>
          <w:p w14:paraId="41E73141" w14:textId="16CEB407"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5D59589D" w14:textId="77777777" w:rsidR="00D53831" w:rsidRPr="00D65885" w:rsidRDefault="00D53831" w:rsidP="009A3853">
            <w:pPr>
              <w:ind w:firstLine="0"/>
              <w:jc w:val="center"/>
              <w:rPr>
                <w:sz w:val="22"/>
                <w:szCs w:val="22"/>
              </w:rPr>
            </w:pPr>
          </w:p>
        </w:tc>
        <w:tc>
          <w:tcPr>
            <w:tcW w:w="461" w:type="dxa"/>
            <w:shd w:val="clear" w:color="auto" w:fill="auto"/>
          </w:tcPr>
          <w:p w14:paraId="47A95C3F" w14:textId="77777777" w:rsidR="00D53831" w:rsidRPr="00D65885" w:rsidRDefault="00D53831" w:rsidP="009A3853">
            <w:pPr>
              <w:ind w:firstLine="0"/>
              <w:jc w:val="center"/>
              <w:rPr>
                <w:sz w:val="22"/>
                <w:szCs w:val="22"/>
              </w:rPr>
            </w:pPr>
          </w:p>
        </w:tc>
        <w:tc>
          <w:tcPr>
            <w:tcW w:w="461" w:type="dxa"/>
            <w:shd w:val="clear" w:color="auto" w:fill="auto"/>
          </w:tcPr>
          <w:p w14:paraId="4744B53A" w14:textId="77777777" w:rsidR="00D53831" w:rsidRPr="00D65885" w:rsidRDefault="00D53831" w:rsidP="009A3853">
            <w:pPr>
              <w:ind w:firstLine="0"/>
              <w:jc w:val="center"/>
              <w:rPr>
                <w:sz w:val="22"/>
                <w:szCs w:val="22"/>
              </w:rPr>
            </w:pPr>
          </w:p>
        </w:tc>
        <w:tc>
          <w:tcPr>
            <w:tcW w:w="461" w:type="dxa"/>
            <w:shd w:val="clear" w:color="auto" w:fill="auto"/>
          </w:tcPr>
          <w:p w14:paraId="31E951D4" w14:textId="77777777" w:rsidR="00D53831" w:rsidRPr="00D65885" w:rsidRDefault="00D53831" w:rsidP="009A3853">
            <w:pPr>
              <w:ind w:firstLine="0"/>
              <w:jc w:val="center"/>
              <w:rPr>
                <w:sz w:val="22"/>
                <w:szCs w:val="22"/>
              </w:rPr>
            </w:pPr>
          </w:p>
        </w:tc>
        <w:tc>
          <w:tcPr>
            <w:tcW w:w="461" w:type="dxa"/>
            <w:shd w:val="clear" w:color="auto" w:fill="auto"/>
          </w:tcPr>
          <w:p w14:paraId="5EF51119" w14:textId="77777777" w:rsidR="00D53831" w:rsidRPr="00D65885" w:rsidRDefault="00D53831" w:rsidP="009A3853">
            <w:pPr>
              <w:ind w:firstLine="0"/>
              <w:jc w:val="center"/>
              <w:rPr>
                <w:sz w:val="22"/>
                <w:szCs w:val="22"/>
              </w:rPr>
            </w:pPr>
          </w:p>
        </w:tc>
        <w:tc>
          <w:tcPr>
            <w:tcW w:w="461" w:type="dxa"/>
            <w:shd w:val="clear" w:color="auto" w:fill="auto"/>
          </w:tcPr>
          <w:p w14:paraId="7A9DD92D" w14:textId="77777777" w:rsidR="00D53831" w:rsidRPr="00D65885" w:rsidRDefault="00D53831" w:rsidP="009A3853">
            <w:pPr>
              <w:ind w:firstLine="0"/>
              <w:jc w:val="center"/>
              <w:rPr>
                <w:sz w:val="22"/>
                <w:szCs w:val="22"/>
              </w:rPr>
            </w:pPr>
          </w:p>
        </w:tc>
        <w:tc>
          <w:tcPr>
            <w:tcW w:w="461" w:type="dxa"/>
            <w:shd w:val="clear" w:color="auto" w:fill="auto"/>
          </w:tcPr>
          <w:p w14:paraId="14A17F2C" w14:textId="77777777" w:rsidR="00D53831" w:rsidRPr="00D65885" w:rsidRDefault="00D53831" w:rsidP="009A3853">
            <w:pPr>
              <w:ind w:firstLine="0"/>
              <w:jc w:val="center"/>
              <w:rPr>
                <w:sz w:val="22"/>
                <w:szCs w:val="22"/>
              </w:rPr>
            </w:pPr>
          </w:p>
        </w:tc>
        <w:tc>
          <w:tcPr>
            <w:tcW w:w="461" w:type="dxa"/>
            <w:shd w:val="clear" w:color="auto" w:fill="auto"/>
          </w:tcPr>
          <w:p w14:paraId="12987D26" w14:textId="77777777" w:rsidR="00D53831" w:rsidRPr="00D65885" w:rsidRDefault="00D53831" w:rsidP="009A3853">
            <w:pPr>
              <w:ind w:firstLine="0"/>
              <w:jc w:val="center"/>
              <w:rPr>
                <w:sz w:val="22"/>
                <w:szCs w:val="22"/>
              </w:rPr>
            </w:pPr>
          </w:p>
        </w:tc>
        <w:tc>
          <w:tcPr>
            <w:tcW w:w="461" w:type="dxa"/>
            <w:shd w:val="clear" w:color="auto" w:fill="auto"/>
          </w:tcPr>
          <w:p w14:paraId="7F05DD30" w14:textId="77777777" w:rsidR="00D53831" w:rsidRPr="00D65885" w:rsidRDefault="00D53831" w:rsidP="009A3853">
            <w:pPr>
              <w:ind w:firstLine="0"/>
              <w:jc w:val="center"/>
              <w:rPr>
                <w:sz w:val="22"/>
                <w:szCs w:val="22"/>
              </w:rPr>
            </w:pPr>
          </w:p>
        </w:tc>
        <w:tc>
          <w:tcPr>
            <w:tcW w:w="461" w:type="dxa"/>
            <w:shd w:val="clear" w:color="auto" w:fill="auto"/>
          </w:tcPr>
          <w:p w14:paraId="1F037818" w14:textId="77777777" w:rsidR="00D53831" w:rsidRPr="00D65885" w:rsidRDefault="00D53831" w:rsidP="009A3853">
            <w:pPr>
              <w:ind w:firstLine="0"/>
              <w:jc w:val="center"/>
              <w:rPr>
                <w:sz w:val="22"/>
                <w:szCs w:val="22"/>
              </w:rPr>
            </w:pPr>
          </w:p>
        </w:tc>
        <w:tc>
          <w:tcPr>
            <w:tcW w:w="461" w:type="dxa"/>
            <w:shd w:val="clear" w:color="auto" w:fill="auto"/>
          </w:tcPr>
          <w:p w14:paraId="6322FBB8" w14:textId="77777777" w:rsidR="00D53831" w:rsidRPr="00D65885" w:rsidRDefault="00D53831" w:rsidP="009A3853">
            <w:pPr>
              <w:ind w:firstLine="0"/>
              <w:jc w:val="center"/>
              <w:rPr>
                <w:sz w:val="22"/>
                <w:szCs w:val="22"/>
              </w:rPr>
            </w:pPr>
          </w:p>
        </w:tc>
        <w:tc>
          <w:tcPr>
            <w:tcW w:w="426" w:type="dxa"/>
            <w:shd w:val="clear" w:color="auto" w:fill="auto"/>
          </w:tcPr>
          <w:p w14:paraId="501FBB3A" w14:textId="77777777" w:rsidR="00D53831" w:rsidRPr="00D65885" w:rsidRDefault="00D53831" w:rsidP="009A3853">
            <w:pPr>
              <w:ind w:firstLine="0"/>
              <w:jc w:val="center"/>
              <w:rPr>
                <w:sz w:val="22"/>
                <w:szCs w:val="22"/>
              </w:rPr>
            </w:pPr>
          </w:p>
        </w:tc>
      </w:tr>
      <w:tr w:rsidR="00D53831" w:rsidRPr="00D65885" w14:paraId="3E33E071" w14:textId="77777777" w:rsidTr="00D65885">
        <w:tc>
          <w:tcPr>
            <w:tcW w:w="754" w:type="dxa"/>
            <w:shd w:val="clear" w:color="auto" w:fill="auto"/>
          </w:tcPr>
          <w:p w14:paraId="00F32040" w14:textId="77777777" w:rsidR="00D53831" w:rsidRPr="00D65885" w:rsidRDefault="00D53831" w:rsidP="009A3853">
            <w:pPr>
              <w:ind w:firstLine="0"/>
              <w:rPr>
                <w:sz w:val="18"/>
                <w:szCs w:val="18"/>
              </w:rPr>
            </w:pPr>
            <w:r w:rsidRPr="00D65885">
              <w:rPr>
                <w:sz w:val="18"/>
                <w:szCs w:val="18"/>
              </w:rPr>
              <w:t>RF19</w:t>
            </w:r>
          </w:p>
        </w:tc>
        <w:tc>
          <w:tcPr>
            <w:tcW w:w="461" w:type="dxa"/>
            <w:shd w:val="clear" w:color="auto" w:fill="auto"/>
          </w:tcPr>
          <w:p w14:paraId="0A28E389" w14:textId="77777777" w:rsidR="00D53831" w:rsidRPr="00D65885" w:rsidRDefault="00D53831" w:rsidP="009A3853">
            <w:pPr>
              <w:ind w:firstLine="0"/>
              <w:jc w:val="center"/>
              <w:rPr>
                <w:sz w:val="22"/>
                <w:szCs w:val="22"/>
              </w:rPr>
            </w:pPr>
          </w:p>
        </w:tc>
        <w:tc>
          <w:tcPr>
            <w:tcW w:w="461" w:type="dxa"/>
            <w:shd w:val="clear" w:color="auto" w:fill="auto"/>
          </w:tcPr>
          <w:p w14:paraId="5DADBFA8" w14:textId="77777777" w:rsidR="00D53831" w:rsidRPr="00D65885" w:rsidRDefault="00D53831" w:rsidP="009A3853">
            <w:pPr>
              <w:ind w:firstLine="0"/>
              <w:jc w:val="center"/>
              <w:rPr>
                <w:sz w:val="22"/>
                <w:szCs w:val="22"/>
              </w:rPr>
            </w:pPr>
          </w:p>
        </w:tc>
        <w:tc>
          <w:tcPr>
            <w:tcW w:w="461" w:type="dxa"/>
            <w:shd w:val="clear" w:color="auto" w:fill="auto"/>
          </w:tcPr>
          <w:p w14:paraId="6D9E80E9" w14:textId="77777777" w:rsidR="00D53831" w:rsidRPr="00D65885" w:rsidRDefault="00D53831" w:rsidP="009A3853">
            <w:pPr>
              <w:ind w:firstLine="0"/>
              <w:jc w:val="center"/>
              <w:rPr>
                <w:sz w:val="22"/>
                <w:szCs w:val="22"/>
              </w:rPr>
            </w:pPr>
          </w:p>
        </w:tc>
        <w:tc>
          <w:tcPr>
            <w:tcW w:w="545" w:type="dxa"/>
            <w:shd w:val="clear" w:color="auto" w:fill="auto"/>
          </w:tcPr>
          <w:p w14:paraId="74C449F3" w14:textId="77777777" w:rsidR="00D53831" w:rsidRPr="00D65885" w:rsidRDefault="00D53831" w:rsidP="009A3853">
            <w:pPr>
              <w:ind w:firstLine="0"/>
              <w:jc w:val="center"/>
              <w:rPr>
                <w:sz w:val="22"/>
                <w:szCs w:val="22"/>
              </w:rPr>
            </w:pPr>
          </w:p>
        </w:tc>
        <w:tc>
          <w:tcPr>
            <w:tcW w:w="461" w:type="dxa"/>
            <w:shd w:val="clear" w:color="auto" w:fill="auto"/>
          </w:tcPr>
          <w:p w14:paraId="2955F148" w14:textId="77777777" w:rsidR="00D53831" w:rsidRPr="00D65885" w:rsidRDefault="00D53831" w:rsidP="009A3853">
            <w:pPr>
              <w:ind w:firstLine="0"/>
              <w:jc w:val="center"/>
              <w:rPr>
                <w:sz w:val="22"/>
                <w:szCs w:val="22"/>
              </w:rPr>
            </w:pPr>
          </w:p>
        </w:tc>
        <w:tc>
          <w:tcPr>
            <w:tcW w:w="461" w:type="dxa"/>
            <w:shd w:val="clear" w:color="auto" w:fill="auto"/>
          </w:tcPr>
          <w:p w14:paraId="61161053" w14:textId="4B8678EC"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267D30B2" w14:textId="77777777" w:rsidR="00D53831" w:rsidRPr="00D65885" w:rsidRDefault="00D53831" w:rsidP="009A3853">
            <w:pPr>
              <w:ind w:firstLine="0"/>
              <w:jc w:val="center"/>
              <w:rPr>
                <w:sz w:val="22"/>
                <w:szCs w:val="22"/>
              </w:rPr>
            </w:pPr>
          </w:p>
        </w:tc>
        <w:tc>
          <w:tcPr>
            <w:tcW w:w="461" w:type="dxa"/>
            <w:shd w:val="clear" w:color="auto" w:fill="auto"/>
          </w:tcPr>
          <w:p w14:paraId="2BC1EFC3" w14:textId="77777777" w:rsidR="00D53831" w:rsidRPr="00D65885" w:rsidRDefault="00D53831" w:rsidP="009A3853">
            <w:pPr>
              <w:ind w:firstLine="0"/>
              <w:jc w:val="center"/>
              <w:rPr>
                <w:sz w:val="22"/>
                <w:szCs w:val="22"/>
              </w:rPr>
            </w:pPr>
          </w:p>
        </w:tc>
        <w:tc>
          <w:tcPr>
            <w:tcW w:w="461" w:type="dxa"/>
            <w:shd w:val="clear" w:color="auto" w:fill="auto"/>
          </w:tcPr>
          <w:p w14:paraId="4A17D02D" w14:textId="77777777" w:rsidR="00D53831" w:rsidRPr="00D65885" w:rsidRDefault="00D53831" w:rsidP="009A3853">
            <w:pPr>
              <w:ind w:firstLine="0"/>
              <w:jc w:val="center"/>
              <w:rPr>
                <w:sz w:val="22"/>
                <w:szCs w:val="22"/>
              </w:rPr>
            </w:pPr>
          </w:p>
        </w:tc>
        <w:tc>
          <w:tcPr>
            <w:tcW w:w="461" w:type="dxa"/>
            <w:shd w:val="clear" w:color="auto" w:fill="auto"/>
          </w:tcPr>
          <w:p w14:paraId="0E9A1B01" w14:textId="77777777" w:rsidR="00D53831" w:rsidRPr="00D65885" w:rsidRDefault="00D53831" w:rsidP="009A3853">
            <w:pPr>
              <w:ind w:firstLine="0"/>
              <w:jc w:val="center"/>
              <w:rPr>
                <w:sz w:val="22"/>
                <w:szCs w:val="22"/>
              </w:rPr>
            </w:pPr>
          </w:p>
        </w:tc>
        <w:tc>
          <w:tcPr>
            <w:tcW w:w="461" w:type="dxa"/>
            <w:shd w:val="clear" w:color="auto" w:fill="auto"/>
          </w:tcPr>
          <w:p w14:paraId="490AA1DF" w14:textId="77777777" w:rsidR="00D53831" w:rsidRPr="00D65885" w:rsidRDefault="00D53831" w:rsidP="009A3853">
            <w:pPr>
              <w:ind w:firstLine="0"/>
              <w:jc w:val="center"/>
              <w:rPr>
                <w:sz w:val="22"/>
                <w:szCs w:val="22"/>
              </w:rPr>
            </w:pPr>
          </w:p>
        </w:tc>
        <w:tc>
          <w:tcPr>
            <w:tcW w:w="461" w:type="dxa"/>
            <w:shd w:val="clear" w:color="auto" w:fill="auto"/>
          </w:tcPr>
          <w:p w14:paraId="37F0BDCE" w14:textId="77777777" w:rsidR="00D53831" w:rsidRPr="00D65885" w:rsidRDefault="00D53831" w:rsidP="009A3853">
            <w:pPr>
              <w:ind w:firstLine="0"/>
              <w:jc w:val="center"/>
              <w:rPr>
                <w:sz w:val="22"/>
                <w:szCs w:val="22"/>
              </w:rPr>
            </w:pPr>
          </w:p>
        </w:tc>
        <w:tc>
          <w:tcPr>
            <w:tcW w:w="461" w:type="dxa"/>
            <w:shd w:val="clear" w:color="auto" w:fill="auto"/>
          </w:tcPr>
          <w:p w14:paraId="29AE60DA" w14:textId="77777777" w:rsidR="00D53831" w:rsidRPr="00D65885" w:rsidRDefault="00D53831" w:rsidP="009A3853">
            <w:pPr>
              <w:ind w:firstLine="0"/>
              <w:jc w:val="center"/>
              <w:rPr>
                <w:sz w:val="22"/>
                <w:szCs w:val="22"/>
              </w:rPr>
            </w:pPr>
          </w:p>
        </w:tc>
        <w:tc>
          <w:tcPr>
            <w:tcW w:w="461" w:type="dxa"/>
            <w:shd w:val="clear" w:color="auto" w:fill="auto"/>
          </w:tcPr>
          <w:p w14:paraId="21C65CF2" w14:textId="77777777" w:rsidR="00D53831" w:rsidRPr="00D65885" w:rsidRDefault="00D53831" w:rsidP="009A3853">
            <w:pPr>
              <w:ind w:firstLine="0"/>
              <w:jc w:val="center"/>
              <w:rPr>
                <w:sz w:val="22"/>
                <w:szCs w:val="22"/>
              </w:rPr>
            </w:pPr>
          </w:p>
        </w:tc>
        <w:tc>
          <w:tcPr>
            <w:tcW w:w="461" w:type="dxa"/>
            <w:shd w:val="clear" w:color="auto" w:fill="auto"/>
          </w:tcPr>
          <w:p w14:paraId="51E869E8" w14:textId="77777777" w:rsidR="00D53831" w:rsidRPr="00D65885" w:rsidRDefault="00D53831" w:rsidP="009A3853">
            <w:pPr>
              <w:ind w:firstLine="0"/>
              <w:jc w:val="center"/>
              <w:rPr>
                <w:sz w:val="22"/>
                <w:szCs w:val="22"/>
              </w:rPr>
            </w:pPr>
          </w:p>
        </w:tc>
        <w:tc>
          <w:tcPr>
            <w:tcW w:w="461" w:type="dxa"/>
            <w:shd w:val="clear" w:color="auto" w:fill="auto"/>
          </w:tcPr>
          <w:p w14:paraId="5C33D9BF" w14:textId="77777777" w:rsidR="00D53831" w:rsidRPr="00D65885" w:rsidRDefault="00D53831" w:rsidP="009A3853">
            <w:pPr>
              <w:ind w:firstLine="0"/>
              <w:jc w:val="center"/>
              <w:rPr>
                <w:sz w:val="22"/>
                <w:szCs w:val="22"/>
              </w:rPr>
            </w:pPr>
          </w:p>
        </w:tc>
        <w:tc>
          <w:tcPr>
            <w:tcW w:w="461" w:type="dxa"/>
            <w:shd w:val="clear" w:color="auto" w:fill="auto"/>
          </w:tcPr>
          <w:p w14:paraId="4C3566E0" w14:textId="77777777" w:rsidR="00D53831" w:rsidRPr="00D65885" w:rsidRDefault="00D53831" w:rsidP="009A3853">
            <w:pPr>
              <w:ind w:firstLine="0"/>
              <w:jc w:val="center"/>
              <w:rPr>
                <w:sz w:val="22"/>
                <w:szCs w:val="22"/>
              </w:rPr>
            </w:pPr>
          </w:p>
        </w:tc>
        <w:tc>
          <w:tcPr>
            <w:tcW w:w="426" w:type="dxa"/>
            <w:shd w:val="clear" w:color="auto" w:fill="auto"/>
          </w:tcPr>
          <w:p w14:paraId="37B88E32" w14:textId="77777777" w:rsidR="00D53831" w:rsidRPr="00D65885" w:rsidRDefault="00D53831" w:rsidP="009A3853">
            <w:pPr>
              <w:ind w:firstLine="0"/>
              <w:jc w:val="center"/>
              <w:rPr>
                <w:sz w:val="22"/>
                <w:szCs w:val="22"/>
              </w:rPr>
            </w:pPr>
          </w:p>
        </w:tc>
      </w:tr>
      <w:tr w:rsidR="00D53831" w:rsidRPr="00D65885" w14:paraId="725CD4D9" w14:textId="77777777" w:rsidTr="00D65885">
        <w:tc>
          <w:tcPr>
            <w:tcW w:w="754" w:type="dxa"/>
            <w:shd w:val="clear" w:color="auto" w:fill="auto"/>
          </w:tcPr>
          <w:p w14:paraId="67362571" w14:textId="77777777" w:rsidR="00D53831" w:rsidRPr="00D65885" w:rsidRDefault="00D53831" w:rsidP="009A3853">
            <w:pPr>
              <w:ind w:firstLine="0"/>
              <w:rPr>
                <w:sz w:val="18"/>
                <w:szCs w:val="18"/>
              </w:rPr>
            </w:pPr>
            <w:r w:rsidRPr="00D65885">
              <w:rPr>
                <w:sz w:val="18"/>
                <w:szCs w:val="18"/>
              </w:rPr>
              <w:t>RF20</w:t>
            </w:r>
          </w:p>
        </w:tc>
        <w:tc>
          <w:tcPr>
            <w:tcW w:w="461" w:type="dxa"/>
            <w:shd w:val="clear" w:color="auto" w:fill="auto"/>
          </w:tcPr>
          <w:p w14:paraId="23474A73" w14:textId="77777777" w:rsidR="00D53831" w:rsidRPr="00D65885" w:rsidRDefault="00D53831" w:rsidP="009A3853">
            <w:pPr>
              <w:ind w:firstLine="0"/>
              <w:jc w:val="center"/>
              <w:rPr>
                <w:sz w:val="22"/>
                <w:szCs w:val="22"/>
              </w:rPr>
            </w:pPr>
          </w:p>
        </w:tc>
        <w:tc>
          <w:tcPr>
            <w:tcW w:w="461" w:type="dxa"/>
            <w:shd w:val="clear" w:color="auto" w:fill="auto"/>
          </w:tcPr>
          <w:p w14:paraId="00FFF4EC" w14:textId="77777777" w:rsidR="00D53831" w:rsidRPr="00D65885" w:rsidRDefault="00D53831" w:rsidP="009A3853">
            <w:pPr>
              <w:ind w:firstLine="0"/>
              <w:jc w:val="center"/>
              <w:rPr>
                <w:sz w:val="22"/>
                <w:szCs w:val="22"/>
              </w:rPr>
            </w:pPr>
          </w:p>
        </w:tc>
        <w:tc>
          <w:tcPr>
            <w:tcW w:w="461" w:type="dxa"/>
            <w:shd w:val="clear" w:color="auto" w:fill="auto"/>
          </w:tcPr>
          <w:p w14:paraId="7663BEB9" w14:textId="77777777" w:rsidR="00D53831" w:rsidRPr="00D65885" w:rsidRDefault="00D53831" w:rsidP="009A3853">
            <w:pPr>
              <w:ind w:firstLine="0"/>
              <w:jc w:val="center"/>
              <w:rPr>
                <w:sz w:val="22"/>
                <w:szCs w:val="22"/>
              </w:rPr>
            </w:pPr>
          </w:p>
        </w:tc>
        <w:tc>
          <w:tcPr>
            <w:tcW w:w="545" w:type="dxa"/>
            <w:shd w:val="clear" w:color="auto" w:fill="auto"/>
          </w:tcPr>
          <w:p w14:paraId="6B98B9DD" w14:textId="77777777" w:rsidR="00D53831" w:rsidRPr="00D65885" w:rsidRDefault="00D53831" w:rsidP="009A3853">
            <w:pPr>
              <w:ind w:firstLine="0"/>
              <w:jc w:val="center"/>
              <w:rPr>
                <w:sz w:val="22"/>
                <w:szCs w:val="22"/>
              </w:rPr>
            </w:pPr>
          </w:p>
        </w:tc>
        <w:tc>
          <w:tcPr>
            <w:tcW w:w="461" w:type="dxa"/>
            <w:shd w:val="clear" w:color="auto" w:fill="auto"/>
          </w:tcPr>
          <w:p w14:paraId="5D1F4600" w14:textId="77777777" w:rsidR="00D53831" w:rsidRPr="00D65885" w:rsidRDefault="00D53831" w:rsidP="009A3853">
            <w:pPr>
              <w:ind w:firstLine="0"/>
              <w:jc w:val="center"/>
              <w:rPr>
                <w:sz w:val="22"/>
                <w:szCs w:val="22"/>
              </w:rPr>
            </w:pPr>
          </w:p>
        </w:tc>
        <w:tc>
          <w:tcPr>
            <w:tcW w:w="461" w:type="dxa"/>
            <w:shd w:val="clear" w:color="auto" w:fill="auto"/>
          </w:tcPr>
          <w:p w14:paraId="13CD4B70" w14:textId="325D58CA"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45D3CE92" w14:textId="77777777" w:rsidR="00D53831" w:rsidRPr="00D65885" w:rsidRDefault="00D53831" w:rsidP="009A3853">
            <w:pPr>
              <w:ind w:firstLine="0"/>
              <w:jc w:val="center"/>
              <w:rPr>
                <w:sz w:val="22"/>
                <w:szCs w:val="22"/>
              </w:rPr>
            </w:pPr>
          </w:p>
        </w:tc>
        <w:tc>
          <w:tcPr>
            <w:tcW w:w="461" w:type="dxa"/>
            <w:shd w:val="clear" w:color="auto" w:fill="auto"/>
          </w:tcPr>
          <w:p w14:paraId="69A88A6F" w14:textId="77777777" w:rsidR="00D53831" w:rsidRPr="00D65885" w:rsidRDefault="00D53831" w:rsidP="009A3853">
            <w:pPr>
              <w:ind w:firstLine="0"/>
              <w:jc w:val="center"/>
              <w:rPr>
                <w:sz w:val="22"/>
                <w:szCs w:val="22"/>
              </w:rPr>
            </w:pPr>
          </w:p>
        </w:tc>
        <w:tc>
          <w:tcPr>
            <w:tcW w:w="461" w:type="dxa"/>
            <w:shd w:val="clear" w:color="auto" w:fill="auto"/>
          </w:tcPr>
          <w:p w14:paraId="01D3A489" w14:textId="77777777" w:rsidR="00D53831" w:rsidRPr="00D65885" w:rsidRDefault="00D53831" w:rsidP="009A3853">
            <w:pPr>
              <w:ind w:firstLine="0"/>
              <w:jc w:val="center"/>
              <w:rPr>
                <w:sz w:val="22"/>
                <w:szCs w:val="22"/>
              </w:rPr>
            </w:pPr>
          </w:p>
        </w:tc>
        <w:tc>
          <w:tcPr>
            <w:tcW w:w="461" w:type="dxa"/>
            <w:shd w:val="clear" w:color="auto" w:fill="auto"/>
          </w:tcPr>
          <w:p w14:paraId="2F5BD7F0" w14:textId="77777777" w:rsidR="00D53831" w:rsidRPr="00D65885" w:rsidRDefault="00D53831" w:rsidP="009A3853">
            <w:pPr>
              <w:ind w:firstLine="0"/>
              <w:jc w:val="center"/>
              <w:rPr>
                <w:sz w:val="22"/>
                <w:szCs w:val="22"/>
              </w:rPr>
            </w:pPr>
          </w:p>
        </w:tc>
        <w:tc>
          <w:tcPr>
            <w:tcW w:w="461" w:type="dxa"/>
            <w:shd w:val="clear" w:color="auto" w:fill="auto"/>
          </w:tcPr>
          <w:p w14:paraId="7177E68E" w14:textId="77777777" w:rsidR="00D53831" w:rsidRPr="00D65885" w:rsidRDefault="00D53831" w:rsidP="009A3853">
            <w:pPr>
              <w:ind w:firstLine="0"/>
              <w:jc w:val="center"/>
              <w:rPr>
                <w:sz w:val="22"/>
                <w:szCs w:val="22"/>
              </w:rPr>
            </w:pPr>
          </w:p>
        </w:tc>
        <w:tc>
          <w:tcPr>
            <w:tcW w:w="461" w:type="dxa"/>
            <w:shd w:val="clear" w:color="auto" w:fill="auto"/>
          </w:tcPr>
          <w:p w14:paraId="1FD4DAA9" w14:textId="77777777" w:rsidR="00D53831" w:rsidRPr="00D65885" w:rsidRDefault="00D53831" w:rsidP="009A3853">
            <w:pPr>
              <w:ind w:firstLine="0"/>
              <w:jc w:val="center"/>
              <w:rPr>
                <w:sz w:val="22"/>
                <w:szCs w:val="22"/>
              </w:rPr>
            </w:pPr>
          </w:p>
        </w:tc>
        <w:tc>
          <w:tcPr>
            <w:tcW w:w="461" w:type="dxa"/>
            <w:shd w:val="clear" w:color="auto" w:fill="auto"/>
          </w:tcPr>
          <w:p w14:paraId="43D54FA6" w14:textId="77777777" w:rsidR="00D53831" w:rsidRPr="00D65885" w:rsidRDefault="00D53831" w:rsidP="009A3853">
            <w:pPr>
              <w:ind w:firstLine="0"/>
              <w:jc w:val="center"/>
              <w:rPr>
                <w:sz w:val="22"/>
                <w:szCs w:val="22"/>
              </w:rPr>
            </w:pPr>
          </w:p>
        </w:tc>
        <w:tc>
          <w:tcPr>
            <w:tcW w:w="461" w:type="dxa"/>
            <w:shd w:val="clear" w:color="auto" w:fill="auto"/>
          </w:tcPr>
          <w:p w14:paraId="695D6D5E" w14:textId="77777777" w:rsidR="00D53831" w:rsidRPr="00D65885" w:rsidRDefault="00D53831" w:rsidP="009A3853">
            <w:pPr>
              <w:ind w:firstLine="0"/>
              <w:jc w:val="center"/>
              <w:rPr>
                <w:sz w:val="22"/>
                <w:szCs w:val="22"/>
              </w:rPr>
            </w:pPr>
          </w:p>
        </w:tc>
        <w:tc>
          <w:tcPr>
            <w:tcW w:w="461" w:type="dxa"/>
            <w:shd w:val="clear" w:color="auto" w:fill="auto"/>
          </w:tcPr>
          <w:p w14:paraId="403995BA" w14:textId="77777777" w:rsidR="00D53831" w:rsidRPr="00D65885" w:rsidRDefault="00D53831" w:rsidP="009A3853">
            <w:pPr>
              <w:ind w:firstLine="0"/>
              <w:jc w:val="center"/>
              <w:rPr>
                <w:sz w:val="22"/>
                <w:szCs w:val="22"/>
              </w:rPr>
            </w:pPr>
          </w:p>
        </w:tc>
        <w:tc>
          <w:tcPr>
            <w:tcW w:w="461" w:type="dxa"/>
            <w:shd w:val="clear" w:color="auto" w:fill="auto"/>
          </w:tcPr>
          <w:p w14:paraId="7C31CD98" w14:textId="77777777" w:rsidR="00D53831" w:rsidRPr="00D65885" w:rsidRDefault="00D53831" w:rsidP="009A3853">
            <w:pPr>
              <w:ind w:firstLine="0"/>
              <w:jc w:val="center"/>
              <w:rPr>
                <w:sz w:val="22"/>
                <w:szCs w:val="22"/>
              </w:rPr>
            </w:pPr>
          </w:p>
        </w:tc>
        <w:tc>
          <w:tcPr>
            <w:tcW w:w="461" w:type="dxa"/>
            <w:shd w:val="clear" w:color="auto" w:fill="auto"/>
          </w:tcPr>
          <w:p w14:paraId="1DA935EF" w14:textId="77777777" w:rsidR="00D53831" w:rsidRPr="00D65885" w:rsidRDefault="00D53831" w:rsidP="009A3853">
            <w:pPr>
              <w:ind w:firstLine="0"/>
              <w:jc w:val="center"/>
              <w:rPr>
                <w:sz w:val="22"/>
                <w:szCs w:val="22"/>
              </w:rPr>
            </w:pPr>
          </w:p>
        </w:tc>
        <w:tc>
          <w:tcPr>
            <w:tcW w:w="426" w:type="dxa"/>
            <w:shd w:val="clear" w:color="auto" w:fill="auto"/>
          </w:tcPr>
          <w:p w14:paraId="7F86D315" w14:textId="77777777" w:rsidR="00D53831" w:rsidRPr="00D65885" w:rsidRDefault="00D53831" w:rsidP="009A3853">
            <w:pPr>
              <w:ind w:firstLine="0"/>
              <w:jc w:val="center"/>
              <w:rPr>
                <w:sz w:val="22"/>
                <w:szCs w:val="22"/>
              </w:rPr>
            </w:pPr>
          </w:p>
        </w:tc>
      </w:tr>
      <w:tr w:rsidR="00D53831" w:rsidRPr="00D65885" w14:paraId="36725DF8" w14:textId="77777777" w:rsidTr="00D65885">
        <w:tc>
          <w:tcPr>
            <w:tcW w:w="754" w:type="dxa"/>
            <w:shd w:val="clear" w:color="auto" w:fill="auto"/>
          </w:tcPr>
          <w:p w14:paraId="6E5E6B5C" w14:textId="77777777" w:rsidR="00D53831" w:rsidRPr="00D65885" w:rsidRDefault="00D53831" w:rsidP="009A3853">
            <w:pPr>
              <w:ind w:firstLine="0"/>
              <w:rPr>
                <w:sz w:val="18"/>
                <w:szCs w:val="18"/>
              </w:rPr>
            </w:pPr>
            <w:r w:rsidRPr="00D65885">
              <w:rPr>
                <w:sz w:val="18"/>
                <w:szCs w:val="18"/>
              </w:rPr>
              <w:t>RF21</w:t>
            </w:r>
          </w:p>
        </w:tc>
        <w:tc>
          <w:tcPr>
            <w:tcW w:w="461" w:type="dxa"/>
            <w:shd w:val="clear" w:color="auto" w:fill="auto"/>
          </w:tcPr>
          <w:p w14:paraId="3749A33B" w14:textId="77777777" w:rsidR="00D53831" w:rsidRPr="00D65885" w:rsidRDefault="00D53831" w:rsidP="009A3853">
            <w:pPr>
              <w:ind w:firstLine="0"/>
              <w:jc w:val="center"/>
              <w:rPr>
                <w:sz w:val="22"/>
                <w:szCs w:val="22"/>
              </w:rPr>
            </w:pPr>
          </w:p>
        </w:tc>
        <w:tc>
          <w:tcPr>
            <w:tcW w:w="461" w:type="dxa"/>
            <w:shd w:val="clear" w:color="auto" w:fill="auto"/>
          </w:tcPr>
          <w:p w14:paraId="1F07DD30" w14:textId="77777777" w:rsidR="00D53831" w:rsidRPr="00D65885" w:rsidRDefault="00D53831" w:rsidP="009A3853">
            <w:pPr>
              <w:ind w:firstLine="0"/>
              <w:jc w:val="center"/>
              <w:rPr>
                <w:sz w:val="22"/>
                <w:szCs w:val="22"/>
              </w:rPr>
            </w:pPr>
          </w:p>
        </w:tc>
        <w:tc>
          <w:tcPr>
            <w:tcW w:w="461" w:type="dxa"/>
            <w:shd w:val="clear" w:color="auto" w:fill="auto"/>
          </w:tcPr>
          <w:p w14:paraId="0BBD2A3F" w14:textId="77777777" w:rsidR="00D53831" w:rsidRPr="00D65885" w:rsidRDefault="00D53831" w:rsidP="009A3853">
            <w:pPr>
              <w:ind w:firstLine="0"/>
              <w:jc w:val="center"/>
              <w:rPr>
                <w:sz w:val="22"/>
                <w:szCs w:val="22"/>
              </w:rPr>
            </w:pPr>
          </w:p>
        </w:tc>
        <w:tc>
          <w:tcPr>
            <w:tcW w:w="545" w:type="dxa"/>
            <w:shd w:val="clear" w:color="auto" w:fill="auto"/>
          </w:tcPr>
          <w:p w14:paraId="730A6204" w14:textId="77777777" w:rsidR="00D53831" w:rsidRPr="00D65885" w:rsidRDefault="00D53831" w:rsidP="009A3853">
            <w:pPr>
              <w:ind w:firstLine="0"/>
              <w:jc w:val="center"/>
              <w:rPr>
                <w:sz w:val="22"/>
                <w:szCs w:val="22"/>
              </w:rPr>
            </w:pPr>
          </w:p>
        </w:tc>
        <w:tc>
          <w:tcPr>
            <w:tcW w:w="461" w:type="dxa"/>
            <w:shd w:val="clear" w:color="auto" w:fill="auto"/>
          </w:tcPr>
          <w:p w14:paraId="705F16F5" w14:textId="77777777" w:rsidR="00D53831" w:rsidRPr="00D65885" w:rsidRDefault="00D53831" w:rsidP="009A3853">
            <w:pPr>
              <w:ind w:firstLine="0"/>
              <w:jc w:val="center"/>
              <w:rPr>
                <w:sz w:val="22"/>
                <w:szCs w:val="22"/>
              </w:rPr>
            </w:pPr>
          </w:p>
        </w:tc>
        <w:tc>
          <w:tcPr>
            <w:tcW w:w="461" w:type="dxa"/>
            <w:shd w:val="clear" w:color="auto" w:fill="auto"/>
          </w:tcPr>
          <w:p w14:paraId="0B00973D" w14:textId="46174659"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30B6B7BB" w14:textId="77777777" w:rsidR="00D53831" w:rsidRPr="00D65885" w:rsidRDefault="00D53831" w:rsidP="009A3853">
            <w:pPr>
              <w:ind w:firstLine="0"/>
              <w:jc w:val="center"/>
              <w:rPr>
                <w:sz w:val="22"/>
                <w:szCs w:val="22"/>
              </w:rPr>
            </w:pPr>
          </w:p>
        </w:tc>
        <w:tc>
          <w:tcPr>
            <w:tcW w:w="461" w:type="dxa"/>
            <w:shd w:val="clear" w:color="auto" w:fill="auto"/>
          </w:tcPr>
          <w:p w14:paraId="6CB36017" w14:textId="77777777" w:rsidR="00D53831" w:rsidRPr="00D65885" w:rsidRDefault="00D53831" w:rsidP="009A3853">
            <w:pPr>
              <w:ind w:firstLine="0"/>
              <w:jc w:val="center"/>
              <w:rPr>
                <w:sz w:val="22"/>
                <w:szCs w:val="22"/>
              </w:rPr>
            </w:pPr>
          </w:p>
        </w:tc>
        <w:tc>
          <w:tcPr>
            <w:tcW w:w="461" w:type="dxa"/>
            <w:shd w:val="clear" w:color="auto" w:fill="auto"/>
          </w:tcPr>
          <w:p w14:paraId="387A466C" w14:textId="77777777" w:rsidR="00D53831" w:rsidRPr="00D65885" w:rsidRDefault="00D53831" w:rsidP="009A3853">
            <w:pPr>
              <w:ind w:firstLine="0"/>
              <w:jc w:val="center"/>
              <w:rPr>
                <w:sz w:val="22"/>
                <w:szCs w:val="22"/>
              </w:rPr>
            </w:pPr>
          </w:p>
        </w:tc>
        <w:tc>
          <w:tcPr>
            <w:tcW w:w="461" w:type="dxa"/>
            <w:shd w:val="clear" w:color="auto" w:fill="auto"/>
          </w:tcPr>
          <w:p w14:paraId="45EC5EA6" w14:textId="77777777" w:rsidR="00D53831" w:rsidRPr="00D65885" w:rsidRDefault="00D53831" w:rsidP="009A3853">
            <w:pPr>
              <w:ind w:firstLine="0"/>
              <w:jc w:val="center"/>
              <w:rPr>
                <w:sz w:val="22"/>
                <w:szCs w:val="22"/>
              </w:rPr>
            </w:pPr>
          </w:p>
        </w:tc>
        <w:tc>
          <w:tcPr>
            <w:tcW w:w="461" w:type="dxa"/>
            <w:shd w:val="clear" w:color="auto" w:fill="auto"/>
          </w:tcPr>
          <w:p w14:paraId="17F7CFBD" w14:textId="77777777" w:rsidR="00D53831" w:rsidRPr="00D65885" w:rsidRDefault="00D53831" w:rsidP="009A3853">
            <w:pPr>
              <w:ind w:firstLine="0"/>
              <w:jc w:val="center"/>
              <w:rPr>
                <w:sz w:val="22"/>
                <w:szCs w:val="22"/>
              </w:rPr>
            </w:pPr>
          </w:p>
        </w:tc>
        <w:tc>
          <w:tcPr>
            <w:tcW w:w="461" w:type="dxa"/>
            <w:shd w:val="clear" w:color="auto" w:fill="auto"/>
          </w:tcPr>
          <w:p w14:paraId="18E93970" w14:textId="77777777" w:rsidR="00D53831" w:rsidRPr="00D65885" w:rsidRDefault="00D53831" w:rsidP="009A3853">
            <w:pPr>
              <w:ind w:firstLine="0"/>
              <w:jc w:val="center"/>
              <w:rPr>
                <w:sz w:val="22"/>
                <w:szCs w:val="22"/>
              </w:rPr>
            </w:pPr>
          </w:p>
        </w:tc>
        <w:tc>
          <w:tcPr>
            <w:tcW w:w="461" w:type="dxa"/>
            <w:shd w:val="clear" w:color="auto" w:fill="auto"/>
          </w:tcPr>
          <w:p w14:paraId="464D44DF" w14:textId="77777777" w:rsidR="00D53831" w:rsidRPr="00D65885" w:rsidRDefault="00D53831" w:rsidP="009A3853">
            <w:pPr>
              <w:ind w:firstLine="0"/>
              <w:jc w:val="center"/>
              <w:rPr>
                <w:sz w:val="22"/>
                <w:szCs w:val="22"/>
              </w:rPr>
            </w:pPr>
          </w:p>
        </w:tc>
        <w:tc>
          <w:tcPr>
            <w:tcW w:w="461" w:type="dxa"/>
            <w:shd w:val="clear" w:color="auto" w:fill="auto"/>
          </w:tcPr>
          <w:p w14:paraId="1D57E7EB" w14:textId="77777777" w:rsidR="00D53831" w:rsidRPr="00D65885" w:rsidRDefault="00D53831" w:rsidP="009A3853">
            <w:pPr>
              <w:ind w:firstLine="0"/>
              <w:jc w:val="center"/>
              <w:rPr>
                <w:sz w:val="22"/>
                <w:szCs w:val="22"/>
              </w:rPr>
            </w:pPr>
          </w:p>
        </w:tc>
        <w:tc>
          <w:tcPr>
            <w:tcW w:w="461" w:type="dxa"/>
            <w:shd w:val="clear" w:color="auto" w:fill="auto"/>
          </w:tcPr>
          <w:p w14:paraId="5068F218" w14:textId="77777777" w:rsidR="00D53831" w:rsidRPr="00D65885" w:rsidRDefault="00D53831" w:rsidP="009A3853">
            <w:pPr>
              <w:ind w:firstLine="0"/>
              <w:jc w:val="center"/>
              <w:rPr>
                <w:sz w:val="22"/>
                <w:szCs w:val="22"/>
              </w:rPr>
            </w:pPr>
          </w:p>
        </w:tc>
        <w:tc>
          <w:tcPr>
            <w:tcW w:w="461" w:type="dxa"/>
            <w:shd w:val="clear" w:color="auto" w:fill="auto"/>
          </w:tcPr>
          <w:p w14:paraId="651C66BF" w14:textId="77777777" w:rsidR="00D53831" w:rsidRPr="00D65885" w:rsidRDefault="00D53831" w:rsidP="009A3853">
            <w:pPr>
              <w:ind w:firstLine="0"/>
              <w:jc w:val="center"/>
              <w:rPr>
                <w:sz w:val="22"/>
                <w:szCs w:val="22"/>
              </w:rPr>
            </w:pPr>
          </w:p>
        </w:tc>
        <w:tc>
          <w:tcPr>
            <w:tcW w:w="461" w:type="dxa"/>
            <w:shd w:val="clear" w:color="auto" w:fill="auto"/>
          </w:tcPr>
          <w:p w14:paraId="0D9E9A09" w14:textId="77777777" w:rsidR="00D53831" w:rsidRPr="00D65885" w:rsidRDefault="00D53831" w:rsidP="009A3853">
            <w:pPr>
              <w:ind w:firstLine="0"/>
              <w:jc w:val="center"/>
              <w:rPr>
                <w:sz w:val="22"/>
                <w:szCs w:val="22"/>
              </w:rPr>
            </w:pPr>
          </w:p>
        </w:tc>
        <w:tc>
          <w:tcPr>
            <w:tcW w:w="426" w:type="dxa"/>
            <w:shd w:val="clear" w:color="auto" w:fill="auto"/>
          </w:tcPr>
          <w:p w14:paraId="18880D49" w14:textId="77777777" w:rsidR="00D53831" w:rsidRPr="00D65885" w:rsidRDefault="00D53831" w:rsidP="009A3853">
            <w:pPr>
              <w:ind w:firstLine="0"/>
              <w:jc w:val="center"/>
              <w:rPr>
                <w:sz w:val="22"/>
                <w:szCs w:val="22"/>
              </w:rPr>
            </w:pPr>
          </w:p>
        </w:tc>
      </w:tr>
      <w:tr w:rsidR="00D53831" w:rsidRPr="00D65885" w14:paraId="54DB64BF" w14:textId="77777777" w:rsidTr="00D65885">
        <w:tc>
          <w:tcPr>
            <w:tcW w:w="754" w:type="dxa"/>
            <w:shd w:val="clear" w:color="auto" w:fill="auto"/>
          </w:tcPr>
          <w:p w14:paraId="5C8BD2A0" w14:textId="77777777" w:rsidR="00D53831" w:rsidRPr="00D65885" w:rsidRDefault="00D53831" w:rsidP="009A3853">
            <w:pPr>
              <w:ind w:firstLine="0"/>
              <w:rPr>
                <w:sz w:val="18"/>
                <w:szCs w:val="18"/>
              </w:rPr>
            </w:pPr>
            <w:r w:rsidRPr="00D65885">
              <w:rPr>
                <w:sz w:val="18"/>
                <w:szCs w:val="18"/>
              </w:rPr>
              <w:t>RF22</w:t>
            </w:r>
          </w:p>
        </w:tc>
        <w:tc>
          <w:tcPr>
            <w:tcW w:w="461" w:type="dxa"/>
            <w:shd w:val="clear" w:color="auto" w:fill="auto"/>
          </w:tcPr>
          <w:p w14:paraId="7B1C34AA" w14:textId="77777777" w:rsidR="00D53831" w:rsidRPr="00D65885" w:rsidRDefault="00D53831" w:rsidP="009A3853">
            <w:pPr>
              <w:ind w:firstLine="0"/>
              <w:jc w:val="center"/>
              <w:rPr>
                <w:sz w:val="22"/>
                <w:szCs w:val="22"/>
              </w:rPr>
            </w:pPr>
          </w:p>
        </w:tc>
        <w:tc>
          <w:tcPr>
            <w:tcW w:w="461" w:type="dxa"/>
            <w:shd w:val="clear" w:color="auto" w:fill="auto"/>
          </w:tcPr>
          <w:p w14:paraId="041D5738" w14:textId="77777777" w:rsidR="00D53831" w:rsidRPr="00D65885" w:rsidRDefault="00D53831" w:rsidP="009A3853">
            <w:pPr>
              <w:ind w:firstLine="0"/>
              <w:jc w:val="center"/>
              <w:rPr>
                <w:sz w:val="22"/>
                <w:szCs w:val="22"/>
              </w:rPr>
            </w:pPr>
          </w:p>
        </w:tc>
        <w:tc>
          <w:tcPr>
            <w:tcW w:w="461" w:type="dxa"/>
            <w:shd w:val="clear" w:color="auto" w:fill="auto"/>
          </w:tcPr>
          <w:p w14:paraId="74A7C3C0" w14:textId="77777777" w:rsidR="00D53831" w:rsidRPr="00D65885" w:rsidRDefault="00D53831" w:rsidP="009A3853">
            <w:pPr>
              <w:ind w:firstLine="0"/>
              <w:jc w:val="center"/>
              <w:rPr>
                <w:sz w:val="22"/>
                <w:szCs w:val="22"/>
              </w:rPr>
            </w:pPr>
          </w:p>
        </w:tc>
        <w:tc>
          <w:tcPr>
            <w:tcW w:w="545" w:type="dxa"/>
            <w:shd w:val="clear" w:color="auto" w:fill="auto"/>
          </w:tcPr>
          <w:p w14:paraId="630D96BB" w14:textId="77777777" w:rsidR="00D53831" w:rsidRPr="00D65885" w:rsidRDefault="00D53831" w:rsidP="009A3853">
            <w:pPr>
              <w:ind w:firstLine="0"/>
              <w:jc w:val="center"/>
              <w:rPr>
                <w:sz w:val="22"/>
                <w:szCs w:val="22"/>
              </w:rPr>
            </w:pPr>
          </w:p>
        </w:tc>
        <w:tc>
          <w:tcPr>
            <w:tcW w:w="461" w:type="dxa"/>
            <w:shd w:val="clear" w:color="auto" w:fill="auto"/>
          </w:tcPr>
          <w:p w14:paraId="1B5C790D" w14:textId="77777777" w:rsidR="00D53831" w:rsidRPr="00D65885" w:rsidRDefault="00D53831" w:rsidP="009A3853">
            <w:pPr>
              <w:ind w:firstLine="0"/>
              <w:jc w:val="center"/>
              <w:rPr>
                <w:sz w:val="22"/>
                <w:szCs w:val="22"/>
              </w:rPr>
            </w:pPr>
          </w:p>
        </w:tc>
        <w:tc>
          <w:tcPr>
            <w:tcW w:w="461" w:type="dxa"/>
            <w:shd w:val="clear" w:color="auto" w:fill="auto"/>
          </w:tcPr>
          <w:p w14:paraId="459C9787" w14:textId="45D391DC"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236DEB8A" w14:textId="77777777" w:rsidR="00D53831" w:rsidRPr="00D65885" w:rsidRDefault="00D53831" w:rsidP="009A3853">
            <w:pPr>
              <w:ind w:firstLine="0"/>
              <w:jc w:val="center"/>
              <w:rPr>
                <w:sz w:val="22"/>
                <w:szCs w:val="22"/>
              </w:rPr>
            </w:pPr>
          </w:p>
        </w:tc>
        <w:tc>
          <w:tcPr>
            <w:tcW w:w="461" w:type="dxa"/>
            <w:shd w:val="clear" w:color="auto" w:fill="auto"/>
          </w:tcPr>
          <w:p w14:paraId="4AF1CA46" w14:textId="77777777" w:rsidR="00D53831" w:rsidRPr="00D65885" w:rsidRDefault="00D53831" w:rsidP="009A3853">
            <w:pPr>
              <w:ind w:firstLine="0"/>
              <w:jc w:val="center"/>
              <w:rPr>
                <w:sz w:val="22"/>
                <w:szCs w:val="22"/>
              </w:rPr>
            </w:pPr>
          </w:p>
        </w:tc>
        <w:tc>
          <w:tcPr>
            <w:tcW w:w="461" w:type="dxa"/>
            <w:shd w:val="clear" w:color="auto" w:fill="auto"/>
          </w:tcPr>
          <w:p w14:paraId="38E9C1A9" w14:textId="77777777" w:rsidR="00D53831" w:rsidRPr="00D65885" w:rsidRDefault="00D53831" w:rsidP="009A3853">
            <w:pPr>
              <w:ind w:firstLine="0"/>
              <w:jc w:val="center"/>
              <w:rPr>
                <w:sz w:val="22"/>
                <w:szCs w:val="22"/>
              </w:rPr>
            </w:pPr>
          </w:p>
        </w:tc>
        <w:tc>
          <w:tcPr>
            <w:tcW w:w="461" w:type="dxa"/>
            <w:shd w:val="clear" w:color="auto" w:fill="auto"/>
          </w:tcPr>
          <w:p w14:paraId="7AB74F40" w14:textId="77777777" w:rsidR="00D53831" w:rsidRPr="00D65885" w:rsidRDefault="00D53831" w:rsidP="009A3853">
            <w:pPr>
              <w:ind w:firstLine="0"/>
              <w:jc w:val="center"/>
              <w:rPr>
                <w:sz w:val="22"/>
                <w:szCs w:val="22"/>
              </w:rPr>
            </w:pPr>
          </w:p>
        </w:tc>
        <w:tc>
          <w:tcPr>
            <w:tcW w:w="461" w:type="dxa"/>
            <w:shd w:val="clear" w:color="auto" w:fill="auto"/>
          </w:tcPr>
          <w:p w14:paraId="656848CD" w14:textId="77777777" w:rsidR="00D53831" w:rsidRPr="00D65885" w:rsidRDefault="00D53831" w:rsidP="009A3853">
            <w:pPr>
              <w:ind w:firstLine="0"/>
              <w:jc w:val="center"/>
              <w:rPr>
                <w:sz w:val="22"/>
                <w:szCs w:val="22"/>
              </w:rPr>
            </w:pPr>
          </w:p>
        </w:tc>
        <w:tc>
          <w:tcPr>
            <w:tcW w:w="461" w:type="dxa"/>
            <w:shd w:val="clear" w:color="auto" w:fill="auto"/>
          </w:tcPr>
          <w:p w14:paraId="6CBDD8BB" w14:textId="77777777" w:rsidR="00D53831" w:rsidRPr="00D65885" w:rsidRDefault="00D53831" w:rsidP="009A3853">
            <w:pPr>
              <w:ind w:firstLine="0"/>
              <w:jc w:val="center"/>
              <w:rPr>
                <w:sz w:val="22"/>
                <w:szCs w:val="22"/>
              </w:rPr>
            </w:pPr>
          </w:p>
        </w:tc>
        <w:tc>
          <w:tcPr>
            <w:tcW w:w="461" w:type="dxa"/>
            <w:shd w:val="clear" w:color="auto" w:fill="auto"/>
          </w:tcPr>
          <w:p w14:paraId="4A306C3A" w14:textId="77777777" w:rsidR="00D53831" w:rsidRPr="00D65885" w:rsidRDefault="00D53831" w:rsidP="009A3853">
            <w:pPr>
              <w:ind w:firstLine="0"/>
              <w:jc w:val="center"/>
              <w:rPr>
                <w:sz w:val="22"/>
                <w:szCs w:val="22"/>
              </w:rPr>
            </w:pPr>
          </w:p>
        </w:tc>
        <w:tc>
          <w:tcPr>
            <w:tcW w:w="461" w:type="dxa"/>
            <w:shd w:val="clear" w:color="auto" w:fill="auto"/>
          </w:tcPr>
          <w:p w14:paraId="3EB4D54C" w14:textId="77777777" w:rsidR="00D53831" w:rsidRPr="00D65885" w:rsidRDefault="00D53831" w:rsidP="009A3853">
            <w:pPr>
              <w:ind w:firstLine="0"/>
              <w:jc w:val="center"/>
              <w:rPr>
                <w:sz w:val="22"/>
                <w:szCs w:val="22"/>
              </w:rPr>
            </w:pPr>
          </w:p>
        </w:tc>
        <w:tc>
          <w:tcPr>
            <w:tcW w:w="461" w:type="dxa"/>
            <w:shd w:val="clear" w:color="auto" w:fill="auto"/>
          </w:tcPr>
          <w:p w14:paraId="3A67917D" w14:textId="77777777" w:rsidR="00D53831" w:rsidRPr="00D65885" w:rsidRDefault="00D53831" w:rsidP="009A3853">
            <w:pPr>
              <w:ind w:firstLine="0"/>
              <w:jc w:val="center"/>
              <w:rPr>
                <w:sz w:val="22"/>
                <w:szCs w:val="22"/>
              </w:rPr>
            </w:pPr>
          </w:p>
        </w:tc>
        <w:tc>
          <w:tcPr>
            <w:tcW w:w="461" w:type="dxa"/>
            <w:shd w:val="clear" w:color="auto" w:fill="auto"/>
          </w:tcPr>
          <w:p w14:paraId="324529D3" w14:textId="77777777" w:rsidR="00D53831" w:rsidRPr="00D65885" w:rsidRDefault="00D53831" w:rsidP="009A3853">
            <w:pPr>
              <w:ind w:firstLine="0"/>
              <w:jc w:val="center"/>
              <w:rPr>
                <w:sz w:val="22"/>
                <w:szCs w:val="22"/>
              </w:rPr>
            </w:pPr>
          </w:p>
        </w:tc>
        <w:tc>
          <w:tcPr>
            <w:tcW w:w="461" w:type="dxa"/>
            <w:shd w:val="clear" w:color="auto" w:fill="auto"/>
          </w:tcPr>
          <w:p w14:paraId="22624D16" w14:textId="77777777" w:rsidR="00D53831" w:rsidRPr="00D65885" w:rsidRDefault="00D53831" w:rsidP="009A3853">
            <w:pPr>
              <w:ind w:firstLine="0"/>
              <w:jc w:val="center"/>
              <w:rPr>
                <w:sz w:val="22"/>
                <w:szCs w:val="22"/>
              </w:rPr>
            </w:pPr>
          </w:p>
        </w:tc>
        <w:tc>
          <w:tcPr>
            <w:tcW w:w="426" w:type="dxa"/>
            <w:shd w:val="clear" w:color="auto" w:fill="auto"/>
          </w:tcPr>
          <w:p w14:paraId="3033F8C5" w14:textId="77777777" w:rsidR="00D53831" w:rsidRPr="00D65885" w:rsidRDefault="00D53831" w:rsidP="009A3853">
            <w:pPr>
              <w:ind w:firstLine="0"/>
              <w:jc w:val="center"/>
              <w:rPr>
                <w:sz w:val="22"/>
                <w:szCs w:val="22"/>
              </w:rPr>
            </w:pPr>
          </w:p>
        </w:tc>
      </w:tr>
      <w:tr w:rsidR="00D53831" w:rsidRPr="00D65885" w14:paraId="71BA381B" w14:textId="77777777" w:rsidTr="00D65885">
        <w:tc>
          <w:tcPr>
            <w:tcW w:w="754" w:type="dxa"/>
            <w:shd w:val="clear" w:color="auto" w:fill="auto"/>
          </w:tcPr>
          <w:p w14:paraId="7FB4E2A7" w14:textId="77777777" w:rsidR="00D53831" w:rsidRPr="00D65885" w:rsidRDefault="00D53831" w:rsidP="009A3853">
            <w:pPr>
              <w:ind w:firstLine="0"/>
              <w:rPr>
                <w:sz w:val="18"/>
                <w:szCs w:val="18"/>
              </w:rPr>
            </w:pPr>
            <w:r w:rsidRPr="00D65885">
              <w:rPr>
                <w:sz w:val="18"/>
                <w:szCs w:val="18"/>
              </w:rPr>
              <w:t>RF23</w:t>
            </w:r>
          </w:p>
        </w:tc>
        <w:tc>
          <w:tcPr>
            <w:tcW w:w="461" w:type="dxa"/>
            <w:shd w:val="clear" w:color="auto" w:fill="auto"/>
          </w:tcPr>
          <w:p w14:paraId="596816C1" w14:textId="77777777" w:rsidR="00D53831" w:rsidRPr="00D65885" w:rsidRDefault="00D53831" w:rsidP="009A3853">
            <w:pPr>
              <w:ind w:firstLine="0"/>
              <w:jc w:val="center"/>
              <w:rPr>
                <w:sz w:val="22"/>
                <w:szCs w:val="22"/>
              </w:rPr>
            </w:pPr>
          </w:p>
        </w:tc>
        <w:tc>
          <w:tcPr>
            <w:tcW w:w="461" w:type="dxa"/>
            <w:shd w:val="clear" w:color="auto" w:fill="auto"/>
          </w:tcPr>
          <w:p w14:paraId="093DCE25" w14:textId="77777777" w:rsidR="00D53831" w:rsidRPr="00D65885" w:rsidRDefault="00D53831" w:rsidP="009A3853">
            <w:pPr>
              <w:ind w:firstLine="0"/>
              <w:jc w:val="center"/>
              <w:rPr>
                <w:sz w:val="22"/>
                <w:szCs w:val="22"/>
              </w:rPr>
            </w:pPr>
          </w:p>
        </w:tc>
        <w:tc>
          <w:tcPr>
            <w:tcW w:w="461" w:type="dxa"/>
            <w:shd w:val="clear" w:color="auto" w:fill="auto"/>
          </w:tcPr>
          <w:p w14:paraId="231A27BA" w14:textId="77777777" w:rsidR="00D53831" w:rsidRPr="00D65885" w:rsidRDefault="00D53831" w:rsidP="009A3853">
            <w:pPr>
              <w:ind w:firstLine="0"/>
              <w:jc w:val="center"/>
              <w:rPr>
                <w:sz w:val="22"/>
                <w:szCs w:val="22"/>
              </w:rPr>
            </w:pPr>
          </w:p>
        </w:tc>
        <w:tc>
          <w:tcPr>
            <w:tcW w:w="545" w:type="dxa"/>
            <w:shd w:val="clear" w:color="auto" w:fill="auto"/>
          </w:tcPr>
          <w:p w14:paraId="3D72CC95" w14:textId="77777777" w:rsidR="00D53831" w:rsidRPr="00D65885" w:rsidRDefault="00D53831" w:rsidP="009A3853">
            <w:pPr>
              <w:ind w:firstLine="0"/>
              <w:jc w:val="center"/>
              <w:rPr>
                <w:sz w:val="22"/>
                <w:szCs w:val="22"/>
              </w:rPr>
            </w:pPr>
          </w:p>
        </w:tc>
        <w:tc>
          <w:tcPr>
            <w:tcW w:w="461" w:type="dxa"/>
            <w:shd w:val="clear" w:color="auto" w:fill="auto"/>
          </w:tcPr>
          <w:p w14:paraId="781F4AF0" w14:textId="77777777" w:rsidR="00D53831" w:rsidRPr="00D65885" w:rsidRDefault="00D53831" w:rsidP="009A3853">
            <w:pPr>
              <w:ind w:firstLine="0"/>
              <w:jc w:val="center"/>
              <w:rPr>
                <w:sz w:val="22"/>
                <w:szCs w:val="22"/>
              </w:rPr>
            </w:pPr>
          </w:p>
        </w:tc>
        <w:tc>
          <w:tcPr>
            <w:tcW w:w="461" w:type="dxa"/>
            <w:shd w:val="clear" w:color="auto" w:fill="auto"/>
          </w:tcPr>
          <w:p w14:paraId="638ADF15" w14:textId="176FA81E"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619D193F" w14:textId="77777777" w:rsidR="00D53831" w:rsidRPr="00D65885" w:rsidRDefault="00D53831" w:rsidP="009A3853">
            <w:pPr>
              <w:ind w:firstLine="0"/>
              <w:jc w:val="center"/>
              <w:rPr>
                <w:sz w:val="22"/>
                <w:szCs w:val="22"/>
              </w:rPr>
            </w:pPr>
          </w:p>
        </w:tc>
        <w:tc>
          <w:tcPr>
            <w:tcW w:w="461" w:type="dxa"/>
            <w:shd w:val="clear" w:color="auto" w:fill="auto"/>
          </w:tcPr>
          <w:p w14:paraId="62DE5FF3" w14:textId="77777777" w:rsidR="00D53831" w:rsidRPr="00D65885" w:rsidRDefault="00D53831" w:rsidP="009A3853">
            <w:pPr>
              <w:ind w:firstLine="0"/>
              <w:jc w:val="center"/>
              <w:rPr>
                <w:sz w:val="22"/>
                <w:szCs w:val="22"/>
              </w:rPr>
            </w:pPr>
          </w:p>
        </w:tc>
        <w:tc>
          <w:tcPr>
            <w:tcW w:w="461" w:type="dxa"/>
            <w:shd w:val="clear" w:color="auto" w:fill="auto"/>
          </w:tcPr>
          <w:p w14:paraId="0813D3DC" w14:textId="77777777" w:rsidR="00D53831" w:rsidRPr="00D65885" w:rsidRDefault="00D53831" w:rsidP="009A3853">
            <w:pPr>
              <w:ind w:firstLine="0"/>
              <w:jc w:val="center"/>
              <w:rPr>
                <w:sz w:val="22"/>
                <w:szCs w:val="22"/>
              </w:rPr>
            </w:pPr>
          </w:p>
        </w:tc>
        <w:tc>
          <w:tcPr>
            <w:tcW w:w="461" w:type="dxa"/>
            <w:shd w:val="clear" w:color="auto" w:fill="auto"/>
          </w:tcPr>
          <w:p w14:paraId="7BB34595" w14:textId="77777777" w:rsidR="00D53831" w:rsidRPr="00D65885" w:rsidRDefault="00D53831" w:rsidP="009A3853">
            <w:pPr>
              <w:ind w:firstLine="0"/>
              <w:jc w:val="center"/>
              <w:rPr>
                <w:sz w:val="22"/>
                <w:szCs w:val="22"/>
              </w:rPr>
            </w:pPr>
          </w:p>
        </w:tc>
        <w:tc>
          <w:tcPr>
            <w:tcW w:w="461" w:type="dxa"/>
            <w:shd w:val="clear" w:color="auto" w:fill="auto"/>
          </w:tcPr>
          <w:p w14:paraId="27815AD8" w14:textId="77777777" w:rsidR="00D53831" w:rsidRPr="00D65885" w:rsidRDefault="00D53831" w:rsidP="009A3853">
            <w:pPr>
              <w:ind w:firstLine="0"/>
              <w:jc w:val="center"/>
              <w:rPr>
                <w:sz w:val="22"/>
                <w:szCs w:val="22"/>
              </w:rPr>
            </w:pPr>
          </w:p>
        </w:tc>
        <w:tc>
          <w:tcPr>
            <w:tcW w:w="461" w:type="dxa"/>
            <w:shd w:val="clear" w:color="auto" w:fill="auto"/>
          </w:tcPr>
          <w:p w14:paraId="2886D1BC" w14:textId="77777777" w:rsidR="00D53831" w:rsidRPr="00D65885" w:rsidRDefault="00D53831" w:rsidP="009A3853">
            <w:pPr>
              <w:ind w:firstLine="0"/>
              <w:jc w:val="center"/>
              <w:rPr>
                <w:sz w:val="22"/>
                <w:szCs w:val="22"/>
              </w:rPr>
            </w:pPr>
          </w:p>
        </w:tc>
        <w:tc>
          <w:tcPr>
            <w:tcW w:w="461" w:type="dxa"/>
            <w:shd w:val="clear" w:color="auto" w:fill="auto"/>
          </w:tcPr>
          <w:p w14:paraId="5728D4CA" w14:textId="77777777" w:rsidR="00D53831" w:rsidRPr="00D65885" w:rsidRDefault="00D53831" w:rsidP="009A3853">
            <w:pPr>
              <w:ind w:firstLine="0"/>
              <w:jc w:val="center"/>
              <w:rPr>
                <w:sz w:val="22"/>
                <w:szCs w:val="22"/>
              </w:rPr>
            </w:pPr>
          </w:p>
        </w:tc>
        <w:tc>
          <w:tcPr>
            <w:tcW w:w="461" w:type="dxa"/>
            <w:shd w:val="clear" w:color="auto" w:fill="auto"/>
          </w:tcPr>
          <w:p w14:paraId="54782BC3" w14:textId="77777777" w:rsidR="00D53831" w:rsidRPr="00D65885" w:rsidRDefault="00D53831" w:rsidP="009A3853">
            <w:pPr>
              <w:ind w:firstLine="0"/>
              <w:jc w:val="center"/>
              <w:rPr>
                <w:sz w:val="22"/>
                <w:szCs w:val="22"/>
              </w:rPr>
            </w:pPr>
          </w:p>
        </w:tc>
        <w:tc>
          <w:tcPr>
            <w:tcW w:w="461" w:type="dxa"/>
            <w:shd w:val="clear" w:color="auto" w:fill="auto"/>
          </w:tcPr>
          <w:p w14:paraId="2133C4A3" w14:textId="77777777" w:rsidR="00D53831" w:rsidRPr="00D65885" w:rsidRDefault="00D53831" w:rsidP="009A3853">
            <w:pPr>
              <w:ind w:firstLine="0"/>
              <w:jc w:val="center"/>
              <w:rPr>
                <w:sz w:val="22"/>
                <w:szCs w:val="22"/>
              </w:rPr>
            </w:pPr>
          </w:p>
        </w:tc>
        <w:tc>
          <w:tcPr>
            <w:tcW w:w="461" w:type="dxa"/>
            <w:shd w:val="clear" w:color="auto" w:fill="auto"/>
          </w:tcPr>
          <w:p w14:paraId="5A0B7129" w14:textId="77777777" w:rsidR="00D53831" w:rsidRPr="00D65885" w:rsidRDefault="00D53831" w:rsidP="009A3853">
            <w:pPr>
              <w:ind w:firstLine="0"/>
              <w:jc w:val="center"/>
              <w:rPr>
                <w:sz w:val="22"/>
                <w:szCs w:val="22"/>
              </w:rPr>
            </w:pPr>
          </w:p>
        </w:tc>
        <w:tc>
          <w:tcPr>
            <w:tcW w:w="461" w:type="dxa"/>
            <w:shd w:val="clear" w:color="auto" w:fill="auto"/>
          </w:tcPr>
          <w:p w14:paraId="04012AD5" w14:textId="77777777" w:rsidR="00D53831" w:rsidRPr="00D65885" w:rsidRDefault="00D53831" w:rsidP="009A3853">
            <w:pPr>
              <w:ind w:firstLine="0"/>
              <w:jc w:val="center"/>
              <w:rPr>
                <w:sz w:val="22"/>
                <w:szCs w:val="22"/>
              </w:rPr>
            </w:pPr>
          </w:p>
        </w:tc>
        <w:tc>
          <w:tcPr>
            <w:tcW w:w="426" w:type="dxa"/>
            <w:shd w:val="clear" w:color="auto" w:fill="auto"/>
          </w:tcPr>
          <w:p w14:paraId="3BD4E74D" w14:textId="77777777" w:rsidR="00D53831" w:rsidRPr="00D65885" w:rsidRDefault="00D53831" w:rsidP="009A3853">
            <w:pPr>
              <w:ind w:firstLine="0"/>
              <w:jc w:val="center"/>
              <w:rPr>
                <w:sz w:val="22"/>
                <w:szCs w:val="22"/>
              </w:rPr>
            </w:pPr>
          </w:p>
        </w:tc>
      </w:tr>
      <w:tr w:rsidR="00D53831" w:rsidRPr="00D65885" w14:paraId="5869D8AE" w14:textId="77777777" w:rsidTr="00D65885">
        <w:tc>
          <w:tcPr>
            <w:tcW w:w="754" w:type="dxa"/>
            <w:shd w:val="clear" w:color="auto" w:fill="auto"/>
          </w:tcPr>
          <w:p w14:paraId="10075A6C" w14:textId="77777777" w:rsidR="00D53831" w:rsidRPr="00D65885" w:rsidRDefault="00D53831" w:rsidP="009A3853">
            <w:pPr>
              <w:ind w:firstLine="0"/>
              <w:rPr>
                <w:sz w:val="18"/>
                <w:szCs w:val="18"/>
              </w:rPr>
            </w:pPr>
            <w:r w:rsidRPr="00D65885">
              <w:rPr>
                <w:sz w:val="18"/>
                <w:szCs w:val="18"/>
              </w:rPr>
              <w:t>RF24</w:t>
            </w:r>
          </w:p>
        </w:tc>
        <w:tc>
          <w:tcPr>
            <w:tcW w:w="461" w:type="dxa"/>
            <w:shd w:val="clear" w:color="auto" w:fill="auto"/>
          </w:tcPr>
          <w:p w14:paraId="0524A965" w14:textId="77777777" w:rsidR="00D53831" w:rsidRPr="00D65885" w:rsidRDefault="00D53831" w:rsidP="009A3853">
            <w:pPr>
              <w:ind w:firstLine="0"/>
              <w:jc w:val="center"/>
              <w:rPr>
                <w:sz w:val="22"/>
                <w:szCs w:val="22"/>
              </w:rPr>
            </w:pPr>
          </w:p>
        </w:tc>
        <w:tc>
          <w:tcPr>
            <w:tcW w:w="461" w:type="dxa"/>
            <w:shd w:val="clear" w:color="auto" w:fill="auto"/>
          </w:tcPr>
          <w:p w14:paraId="6A833818" w14:textId="77777777" w:rsidR="00D53831" w:rsidRPr="00D65885" w:rsidRDefault="00D53831" w:rsidP="009A3853">
            <w:pPr>
              <w:ind w:firstLine="0"/>
              <w:jc w:val="center"/>
              <w:rPr>
                <w:sz w:val="22"/>
                <w:szCs w:val="22"/>
              </w:rPr>
            </w:pPr>
          </w:p>
        </w:tc>
        <w:tc>
          <w:tcPr>
            <w:tcW w:w="461" w:type="dxa"/>
            <w:shd w:val="clear" w:color="auto" w:fill="auto"/>
          </w:tcPr>
          <w:p w14:paraId="470BD798" w14:textId="77777777" w:rsidR="00D53831" w:rsidRPr="00D65885" w:rsidRDefault="00D53831" w:rsidP="009A3853">
            <w:pPr>
              <w:ind w:firstLine="0"/>
              <w:jc w:val="center"/>
              <w:rPr>
                <w:sz w:val="22"/>
                <w:szCs w:val="22"/>
              </w:rPr>
            </w:pPr>
          </w:p>
        </w:tc>
        <w:tc>
          <w:tcPr>
            <w:tcW w:w="545" w:type="dxa"/>
            <w:shd w:val="clear" w:color="auto" w:fill="auto"/>
          </w:tcPr>
          <w:p w14:paraId="2C5ACB1F" w14:textId="77777777" w:rsidR="00D53831" w:rsidRPr="00D65885" w:rsidRDefault="00D53831" w:rsidP="009A3853">
            <w:pPr>
              <w:ind w:firstLine="0"/>
              <w:jc w:val="center"/>
              <w:rPr>
                <w:sz w:val="22"/>
                <w:szCs w:val="22"/>
              </w:rPr>
            </w:pPr>
          </w:p>
        </w:tc>
        <w:tc>
          <w:tcPr>
            <w:tcW w:w="461" w:type="dxa"/>
            <w:shd w:val="clear" w:color="auto" w:fill="auto"/>
          </w:tcPr>
          <w:p w14:paraId="322F2321" w14:textId="77777777" w:rsidR="00D53831" w:rsidRPr="00D65885" w:rsidRDefault="00D53831" w:rsidP="009A3853">
            <w:pPr>
              <w:ind w:firstLine="0"/>
              <w:jc w:val="center"/>
              <w:rPr>
                <w:sz w:val="22"/>
                <w:szCs w:val="22"/>
              </w:rPr>
            </w:pPr>
          </w:p>
        </w:tc>
        <w:tc>
          <w:tcPr>
            <w:tcW w:w="461" w:type="dxa"/>
            <w:shd w:val="clear" w:color="auto" w:fill="auto"/>
          </w:tcPr>
          <w:p w14:paraId="55636BAC" w14:textId="2D7A9AB0" w:rsidR="00D53831"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622698A6" w14:textId="77777777" w:rsidR="00D53831" w:rsidRPr="00D65885" w:rsidRDefault="00D53831" w:rsidP="009A3853">
            <w:pPr>
              <w:ind w:firstLine="0"/>
              <w:jc w:val="center"/>
              <w:rPr>
                <w:sz w:val="22"/>
                <w:szCs w:val="22"/>
              </w:rPr>
            </w:pPr>
          </w:p>
        </w:tc>
        <w:tc>
          <w:tcPr>
            <w:tcW w:w="461" w:type="dxa"/>
            <w:shd w:val="clear" w:color="auto" w:fill="auto"/>
          </w:tcPr>
          <w:p w14:paraId="7DBAF91C" w14:textId="77777777" w:rsidR="00D53831" w:rsidRPr="00D65885" w:rsidRDefault="00D53831" w:rsidP="009A3853">
            <w:pPr>
              <w:ind w:firstLine="0"/>
              <w:jc w:val="center"/>
              <w:rPr>
                <w:sz w:val="22"/>
                <w:szCs w:val="22"/>
              </w:rPr>
            </w:pPr>
          </w:p>
        </w:tc>
        <w:tc>
          <w:tcPr>
            <w:tcW w:w="461" w:type="dxa"/>
            <w:shd w:val="clear" w:color="auto" w:fill="auto"/>
          </w:tcPr>
          <w:p w14:paraId="08F39B17" w14:textId="77777777" w:rsidR="00D53831" w:rsidRPr="00D65885" w:rsidRDefault="00D53831" w:rsidP="009A3853">
            <w:pPr>
              <w:ind w:firstLine="0"/>
              <w:jc w:val="center"/>
              <w:rPr>
                <w:sz w:val="22"/>
                <w:szCs w:val="22"/>
              </w:rPr>
            </w:pPr>
          </w:p>
        </w:tc>
        <w:tc>
          <w:tcPr>
            <w:tcW w:w="461" w:type="dxa"/>
            <w:shd w:val="clear" w:color="auto" w:fill="auto"/>
          </w:tcPr>
          <w:p w14:paraId="049174D6" w14:textId="77777777" w:rsidR="00D53831" w:rsidRPr="00D65885" w:rsidRDefault="00D53831" w:rsidP="009A3853">
            <w:pPr>
              <w:ind w:firstLine="0"/>
              <w:jc w:val="center"/>
              <w:rPr>
                <w:sz w:val="22"/>
                <w:szCs w:val="22"/>
              </w:rPr>
            </w:pPr>
          </w:p>
        </w:tc>
        <w:tc>
          <w:tcPr>
            <w:tcW w:w="461" w:type="dxa"/>
            <w:shd w:val="clear" w:color="auto" w:fill="auto"/>
          </w:tcPr>
          <w:p w14:paraId="5B3BE10D" w14:textId="77777777" w:rsidR="00D53831" w:rsidRPr="00D65885" w:rsidRDefault="00D53831" w:rsidP="009A3853">
            <w:pPr>
              <w:ind w:firstLine="0"/>
              <w:jc w:val="center"/>
              <w:rPr>
                <w:sz w:val="22"/>
                <w:szCs w:val="22"/>
              </w:rPr>
            </w:pPr>
          </w:p>
        </w:tc>
        <w:tc>
          <w:tcPr>
            <w:tcW w:w="461" w:type="dxa"/>
            <w:shd w:val="clear" w:color="auto" w:fill="auto"/>
          </w:tcPr>
          <w:p w14:paraId="2335891D" w14:textId="77777777" w:rsidR="00D53831" w:rsidRPr="00D65885" w:rsidRDefault="00D53831" w:rsidP="009A3853">
            <w:pPr>
              <w:ind w:firstLine="0"/>
              <w:jc w:val="center"/>
              <w:rPr>
                <w:sz w:val="22"/>
                <w:szCs w:val="22"/>
              </w:rPr>
            </w:pPr>
          </w:p>
        </w:tc>
        <w:tc>
          <w:tcPr>
            <w:tcW w:w="461" w:type="dxa"/>
            <w:shd w:val="clear" w:color="auto" w:fill="auto"/>
          </w:tcPr>
          <w:p w14:paraId="57D9EBC2" w14:textId="77777777" w:rsidR="00D53831" w:rsidRPr="00D65885" w:rsidRDefault="00D53831" w:rsidP="009A3853">
            <w:pPr>
              <w:ind w:firstLine="0"/>
              <w:jc w:val="center"/>
              <w:rPr>
                <w:sz w:val="22"/>
                <w:szCs w:val="22"/>
              </w:rPr>
            </w:pPr>
          </w:p>
        </w:tc>
        <w:tc>
          <w:tcPr>
            <w:tcW w:w="461" w:type="dxa"/>
            <w:shd w:val="clear" w:color="auto" w:fill="auto"/>
          </w:tcPr>
          <w:p w14:paraId="5E366397" w14:textId="77777777" w:rsidR="00D53831" w:rsidRPr="00D65885" w:rsidRDefault="00D53831" w:rsidP="009A3853">
            <w:pPr>
              <w:ind w:firstLine="0"/>
              <w:jc w:val="center"/>
              <w:rPr>
                <w:sz w:val="22"/>
                <w:szCs w:val="22"/>
              </w:rPr>
            </w:pPr>
          </w:p>
        </w:tc>
        <w:tc>
          <w:tcPr>
            <w:tcW w:w="461" w:type="dxa"/>
            <w:shd w:val="clear" w:color="auto" w:fill="auto"/>
          </w:tcPr>
          <w:p w14:paraId="67978A32" w14:textId="77777777" w:rsidR="00D53831" w:rsidRPr="00D65885" w:rsidRDefault="00D53831" w:rsidP="009A3853">
            <w:pPr>
              <w:ind w:firstLine="0"/>
              <w:jc w:val="center"/>
              <w:rPr>
                <w:sz w:val="22"/>
                <w:szCs w:val="22"/>
              </w:rPr>
            </w:pPr>
          </w:p>
        </w:tc>
        <w:tc>
          <w:tcPr>
            <w:tcW w:w="461" w:type="dxa"/>
            <w:shd w:val="clear" w:color="auto" w:fill="auto"/>
          </w:tcPr>
          <w:p w14:paraId="3B9D810C" w14:textId="77777777" w:rsidR="00D53831" w:rsidRPr="00D65885" w:rsidRDefault="00D53831" w:rsidP="009A3853">
            <w:pPr>
              <w:ind w:firstLine="0"/>
              <w:jc w:val="center"/>
              <w:rPr>
                <w:sz w:val="22"/>
                <w:szCs w:val="22"/>
              </w:rPr>
            </w:pPr>
          </w:p>
        </w:tc>
        <w:tc>
          <w:tcPr>
            <w:tcW w:w="461" w:type="dxa"/>
            <w:shd w:val="clear" w:color="auto" w:fill="auto"/>
          </w:tcPr>
          <w:p w14:paraId="246C7DE1" w14:textId="77777777" w:rsidR="00D53831" w:rsidRPr="00D65885" w:rsidRDefault="00D53831" w:rsidP="009A3853">
            <w:pPr>
              <w:ind w:firstLine="0"/>
              <w:jc w:val="center"/>
              <w:rPr>
                <w:sz w:val="22"/>
                <w:szCs w:val="22"/>
              </w:rPr>
            </w:pPr>
          </w:p>
        </w:tc>
        <w:tc>
          <w:tcPr>
            <w:tcW w:w="426" w:type="dxa"/>
            <w:shd w:val="clear" w:color="auto" w:fill="auto"/>
          </w:tcPr>
          <w:p w14:paraId="7125F661" w14:textId="77777777" w:rsidR="00D53831" w:rsidRPr="00D65885" w:rsidRDefault="00D53831" w:rsidP="009A3853">
            <w:pPr>
              <w:ind w:firstLine="0"/>
              <w:jc w:val="center"/>
              <w:rPr>
                <w:sz w:val="22"/>
                <w:szCs w:val="22"/>
              </w:rPr>
            </w:pPr>
          </w:p>
        </w:tc>
      </w:tr>
      <w:tr w:rsidR="00BB67E5" w:rsidRPr="005E2E2A" w14:paraId="2FD8DA36" w14:textId="77777777" w:rsidTr="00D65885">
        <w:tc>
          <w:tcPr>
            <w:tcW w:w="754" w:type="dxa"/>
            <w:shd w:val="clear" w:color="auto" w:fill="auto"/>
          </w:tcPr>
          <w:p w14:paraId="6AF9BB48" w14:textId="6BCF1F64" w:rsidR="00BB67E5" w:rsidRPr="00D65885" w:rsidRDefault="00BB67E5" w:rsidP="009A3853">
            <w:pPr>
              <w:ind w:firstLine="0"/>
              <w:rPr>
                <w:sz w:val="18"/>
                <w:szCs w:val="18"/>
              </w:rPr>
            </w:pPr>
            <w:r w:rsidRPr="00D65885">
              <w:rPr>
                <w:sz w:val="18"/>
                <w:szCs w:val="18"/>
              </w:rPr>
              <w:t>RF25</w:t>
            </w:r>
          </w:p>
        </w:tc>
        <w:tc>
          <w:tcPr>
            <w:tcW w:w="461" w:type="dxa"/>
            <w:shd w:val="clear" w:color="auto" w:fill="auto"/>
          </w:tcPr>
          <w:p w14:paraId="09929CD1" w14:textId="77777777" w:rsidR="00BB67E5" w:rsidRPr="00D65885" w:rsidRDefault="00BB67E5" w:rsidP="009A3853">
            <w:pPr>
              <w:ind w:firstLine="0"/>
              <w:jc w:val="center"/>
              <w:rPr>
                <w:sz w:val="22"/>
                <w:szCs w:val="22"/>
              </w:rPr>
            </w:pPr>
          </w:p>
        </w:tc>
        <w:tc>
          <w:tcPr>
            <w:tcW w:w="461" w:type="dxa"/>
            <w:shd w:val="clear" w:color="auto" w:fill="auto"/>
          </w:tcPr>
          <w:p w14:paraId="5896A184" w14:textId="77777777" w:rsidR="00BB67E5" w:rsidRPr="00D65885" w:rsidRDefault="00BB67E5" w:rsidP="009A3853">
            <w:pPr>
              <w:ind w:firstLine="0"/>
              <w:jc w:val="center"/>
              <w:rPr>
                <w:sz w:val="22"/>
                <w:szCs w:val="22"/>
              </w:rPr>
            </w:pPr>
          </w:p>
        </w:tc>
        <w:tc>
          <w:tcPr>
            <w:tcW w:w="461" w:type="dxa"/>
            <w:shd w:val="clear" w:color="auto" w:fill="auto"/>
          </w:tcPr>
          <w:p w14:paraId="25BF2982" w14:textId="77777777" w:rsidR="00BB67E5" w:rsidRPr="00D65885" w:rsidRDefault="00BB67E5" w:rsidP="009A3853">
            <w:pPr>
              <w:ind w:firstLine="0"/>
              <w:jc w:val="center"/>
              <w:rPr>
                <w:sz w:val="22"/>
                <w:szCs w:val="22"/>
              </w:rPr>
            </w:pPr>
          </w:p>
        </w:tc>
        <w:tc>
          <w:tcPr>
            <w:tcW w:w="545" w:type="dxa"/>
            <w:shd w:val="clear" w:color="auto" w:fill="auto"/>
          </w:tcPr>
          <w:p w14:paraId="31A830ED" w14:textId="77777777" w:rsidR="00BB67E5" w:rsidRPr="00D65885" w:rsidRDefault="00BB67E5" w:rsidP="009A3853">
            <w:pPr>
              <w:ind w:firstLine="0"/>
              <w:jc w:val="center"/>
              <w:rPr>
                <w:sz w:val="22"/>
                <w:szCs w:val="22"/>
              </w:rPr>
            </w:pPr>
          </w:p>
        </w:tc>
        <w:tc>
          <w:tcPr>
            <w:tcW w:w="461" w:type="dxa"/>
            <w:shd w:val="clear" w:color="auto" w:fill="auto"/>
          </w:tcPr>
          <w:p w14:paraId="1C69BFA1" w14:textId="77777777" w:rsidR="00BB67E5" w:rsidRPr="00D65885" w:rsidRDefault="00BB67E5" w:rsidP="009A3853">
            <w:pPr>
              <w:ind w:firstLine="0"/>
              <w:jc w:val="center"/>
              <w:rPr>
                <w:sz w:val="22"/>
                <w:szCs w:val="22"/>
              </w:rPr>
            </w:pPr>
          </w:p>
        </w:tc>
        <w:tc>
          <w:tcPr>
            <w:tcW w:w="461" w:type="dxa"/>
            <w:shd w:val="clear" w:color="auto" w:fill="auto"/>
          </w:tcPr>
          <w:p w14:paraId="1FE93A90" w14:textId="53547441" w:rsidR="00BB67E5" w:rsidRPr="00D65885" w:rsidRDefault="00D65885" w:rsidP="009A3853">
            <w:pPr>
              <w:ind w:firstLine="0"/>
              <w:jc w:val="center"/>
              <w:rPr>
                <w:sz w:val="22"/>
                <w:szCs w:val="22"/>
              </w:rPr>
            </w:pPr>
            <w:r w:rsidRPr="00D65885">
              <w:rPr>
                <w:sz w:val="22"/>
                <w:szCs w:val="22"/>
              </w:rPr>
              <w:t>X</w:t>
            </w:r>
          </w:p>
        </w:tc>
        <w:tc>
          <w:tcPr>
            <w:tcW w:w="461" w:type="dxa"/>
            <w:shd w:val="clear" w:color="auto" w:fill="auto"/>
          </w:tcPr>
          <w:p w14:paraId="51786D32" w14:textId="77777777" w:rsidR="00BB67E5" w:rsidRPr="00D65885" w:rsidRDefault="00BB67E5" w:rsidP="009A3853">
            <w:pPr>
              <w:ind w:firstLine="0"/>
              <w:jc w:val="center"/>
              <w:rPr>
                <w:sz w:val="22"/>
                <w:szCs w:val="22"/>
              </w:rPr>
            </w:pPr>
          </w:p>
        </w:tc>
        <w:tc>
          <w:tcPr>
            <w:tcW w:w="461" w:type="dxa"/>
            <w:shd w:val="clear" w:color="auto" w:fill="auto"/>
          </w:tcPr>
          <w:p w14:paraId="1401EA90" w14:textId="77777777" w:rsidR="00BB67E5" w:rsidRPr="00D65885" w:rsidRDefault="00BB67E5" w:rsidP="009A3853">
            <w:pPr>
              <w:ind w:firstLine="0"/>
              <w:jc w:val="center"/>
              <w:rPr>
                <w:sz w:val="22"/>
                <w:szCs w:val="22"/>
              </w:rPr>
            </w:pPr>
          </w:p>
        </w:tc>
        <w:tc>
          <w:tcPr>
            <w:tcW w:w="461" w:type="dxa"/>
            <w:shd w:val="clear" w:color="auto" w:fill="auto"/>
          </w:tcPr>
          <w:p w14:paraId="28905029" w14:textId="77777777" w:rsidR="00BB67E5" w:rsidRPr="00D65885" w:rsidRDefault="00BB67E5" w:rsidP="009A3853">
            <w:pPr>
              <w:ind w:firstLine="0"/>
              <w:jc w:val="center"/>
              <w:rPr>
                <w:sz w:val="22"/>
                <w:szCs w:val="22"/>
              </w:rPr>
            </w:pPr>
          </w:p>
        </w:tc>
        <w:tc>
          <w:tcPr>
            <w:tcW w:w="461" w:type="dxa"/>
            <w:shd w:val="clear" w:color="auto" w:fill="auto"/>
          </w:tcPr>
          <w:p w14:paraId="435FF110" w14:textId="77777777" w:rsidR="00BB67E5" w:rsidRPr="00D65885" w:rsidRDefault="00BB67E5" w:rsidP="009A3853">
            <w:pPr>
              <w:ind w:firstLine="0"/>
              <w:jc w:val="center"/>
              <w:rPr>
                <w:sz w:val="22"/>
                <w:szCs w:val="22"/>
              </w:rPr>
            </w:pPr>
          </w:p>
        </w:tc>
        <w:tc>
          <w:tcPr>
            <w:tcW w:w="461" w:type="dxa"/>
            <w:shd w:val="clear" w:color="auto" w:fill="auto"/>
          </w:tcPr>
          <w:p w14:paraId="52AFC72E" w14:textId="77777777" w:rsidR="00BB67E5" w:rsidRPr="00D65885" w:rsidRDefault="00BB67E5" w:rsidP="009A3853">
            <w:pPr>
              <w:ind w:firstLine="0"/>
              <w:jc w:val="center"/>
              <w:rPr>
                <w:sz w:val="22"/>
                <w:szCs w:val="22"/>
              </w:rPr>
            </w:pPr>
          </w:p>
        </w:tc>
        <w:tc>
          <w:tcPr>
            <w:tcW w:w="461" w:type="dxa"/>
            <w:shd w:val="clear" w:color="auto" w:fill="auto"/>
          </w:tcPr>
          <w:p w14:paraId="3C791DC8" w14:textId="77777777" w:rsidR="00BB67E5" w:rsidRPr="00D65885" w:rsidRDefault="00BB67E5" w:rsidP="009A3853">
            <w:pPr>
              <w:ind w:firstLine="0"/>
              <w:jc w:val="center"/>
              <w:rPr>
                <w:sz w:val="22"/>
                <w:szCs w:val="22"/>
              </w:rPr>
            </w:pPr>
          </w:p>
        </w:tc>
        <w:tc>
          <w:tcPr>
            <w:tcW w:w="461" w:type="dxa"/>
            <w:shd w:val="clear" w:color="auto" w:fill="auto"/>
          </w:tcPr>
          <w:p w14:paraId="0D7854FB" w14:textId="77777777" w:rsidR="00BB67E5" w:rsidRPr="00D65885" w:rsidRDefault="00BB67E5" w:rsidP="009A3853">
            <w:pPr>
              <w:ind w:firstLine="0"/>
              <w:jc w:val="center"/>
              <w:rPr>
                <w:sz w:val="22"/>
                <w:szCs w:val="22"/>
              </w:rPr>
            </w:pPr>
          </w:p>
        </w:tc>
        <w:tc>
          <w:tcPr>
            <w:tcW w:w="461" w:type="dxa"/>
            <w:shd w:val="clear" w:color="auto" w:fill="auto"/>
          </w:tcPr>
          <w:p w14:paraId="5C60D40F" w14:textId="77777777" w:rsidR="00BB67E5" w:rsidRPr="00D65885" w:rsidRDefault="00BB67E5" w:rsidP="009A3853">
            <w:pPr>
              <w:ind w:firstLine="0"/>
              <w:jc w:val="center"/>
              <w:rPr>
                <w:sz w:val="22"/>
                <w:szCs w:val="22"/>
              </w:rPr>
            </w:pPr>
          </w:p>
        </w:tc>
        <w:tc>
          <w:tcPr>
            <w:tcW w:w="461" w:type="dxa"/>
            <w:shd w:val="clear" w:color="auto" w:fill="auto"/>
          </w:tcPr>
          <w:p w14:paraId="09B42A1B" w14:textId="77777777" w:rsidR="00BB67E5" w:rsidRPr="00D65885" w:rsidRDefault="00BB67E5" w:rsidP="009A3853">
            <w:pPr>
              <w:ind w:firstLine="0"/>
              <w:jc w:val="center"/>
              <w:rPr>
                <w:sz w:val="22"/>
                <w:szCs w:val="22"/>
              </w:rPr>
            </w:pPr>
          </w:p>
        </w:tc>
        <w:tc>
          <w:tcPr>
            <w:tcW w:w="461" w:type="dxa"/>
            <w:shd w:val="clear" w:color="auto" w:fill="auto"/>
          </w:tcPr>
          <w:p w14:paraId="5FBFFB70" w14:textId="77777777" w:rsidR="00BB67E5" w:rsidRPr="00D65885" w:rsidRDefault="00BB67E5" w:rsidP="009A3853">
            <w:pPr>
              <w:ind w:firstLine="0"/>
              <w:jc w:val="center"/>
              <w:rPr>
                <w:sz w:val="22"/>
                <w:szCs w:val="22"/>
              </w:rPr>
            </w:pPr>
          </w:p>
        </w:tc>
        <w:tc>
          <w:tcPr>
            <w:tcW w:w="461" w:type="dxa"/>
            <w:shd w:val="clear" w:color="auto" w:fill="auto"/>
          </w:tcPr>
          <w:p w14:paraId="631DE947" w14:textId="77777777" w:rsidR="00BB67E5" w:rsidRPr="00D65885" w:rsidRDefault="00BB67E5" w:rsidP="009A3853">
            <w:pPr>
              <w:ind w:firstLine="0"/>
              <w:jc w:val="center"/>
              <w:rPr>
                <w:sz w:val="22"/>
                <w:szCs w:val="22"/>
              </w:rPr>
            </w:pPr>
          </w:p>
        </w:tc>
        <w:tc>
          <w:tcPr>
            <w:tcW w:w="426" w:type="dxa"/>
            <w:shd w:val="clear" w:color="auto" w:fill="auto"/>
          </w:tcPr>
          <w:p w14:paraId="0D8B30B9" w14:textId="77777777" w:rsidR="00BB67E5" w:rsidRPr="00D65885" w:rsidRDefault="00BB67E5" w:rsidP="009A3853">
            <w:pPr>
              <w:ind w:firstLine="0"/>
              <w:jc w:val="center"/>
              <w:rPr>
                <w:sz w:val="22"/>
                <w:szCs w:val="22"/>
              </w:rPr>
            </w:pPr>
          </w:p>
        </w:tc>
      </w:tr>
    </w:tbl>
    <w:p w14:paraId="2C70A486" w14:textId="77777777" w:rsidR="003447F4" w:rsidRPr="003447F4" w:rsidRDefault="003447F4" w:rsidP="003447F4">
      <w:pPr>
        <w:ind w:firstLine="0"/>
        <w:rPr>
          <w:szCs w:val="24"/>
        </w:rPr>
      </w:pPr>
    </w:p>
    <w:p w14:paraId="786477E0" w14:textId="77777777" w:rsidR="003447F4" w:rsidRDefault="003447F4" w:rsidP="003447F4">
      <w:pPr>
        <w:ind w:firstLine="0"/>
        <w:rPr>
          <w:szCs w:val="24"/>
        </w:rPr>
      </w:pPr>
      <w:r w:rsidRPr="003447F4">
        <w:rPr>
          <w:szCs w:val="24"/>
        </w:rPr>
        <w:t>3.2.5</w:t>
      </w:r>
      <w:r>
        <w:rPr>
          <w:szCs w:val="24"/>
        </w:rPr>
        <w:t xml:space="preserve"> </w:t>
      </w:r>
      <w:r w:rsidRPr="003447F4">
        <w:rPr>
          <w:szCs w:val="24"/>
        </w:rPr>
        <w:t>Casos de Uso</w:t>
      </w:r>
    </w:p>
    <w:p w14:paraId="4157CC5A" w14:textId="77777777" w:rsidR="003447F4" w:rsidRPr="008234EB" w:rsidRDefault="003447F4" w:rsidP="003447F4">
      <w:pPr>
        <w:ind w:firstLine="709"/>
        <w:rPr>
          <w:b/>
          <w:szCs w:val="24"/>
        </w:rPr>
      </w:pPr>
      <w:r w:rsidRPr="008234EB">
        <w:rPr>
          <w:b/>
          <w:szCs w:val="24"/>
        </w:rPr>
        <w:t>Índice de casos de uso</w:t>
      </w:r>
      <w:r w:rsidR="008234EB" w:rsidRPr="008234EB">
        <w:rPr>
          <w:b/>
          <w:szCs w:val="24"/>
        </w:rPr>
        <w:t>:</w:t>
      </w:r>
    </w:p>
    <w:p w14:paraId="0CFEAA18" w14:textId="37BD7197" w:rsidR="003D6134" w:rsidRPr="00084E81" w:rsidRDefault="00EA12ED" w:rsidP="00084E81">
      <w:pPr>
        <w:pStyle w:val="PargrafodaLista"/>
        <w:numPr>
          <w:ilvl w:val="0"/>
          <w:numId w:val="16"/>
        </w:numPr>
        <w:rPr>
          <w:rFonts w:cs="Arial"/>
          <w:szCs w:val="24"/>
        </w:rPr>
      </w:pPr>
      <w:r>
        <w:rPr>
          <w:rFonts w:ascii="Arial" w:hAnsi="Arial" w:cs="Arial"/>
          <w:sz w:val="24"/>
          <w:szCs w:val="24"/>
        </w:rPr>
        <w:t>UC 001:</w:t>
      </w:r>
      <w:r w:rsidR="00084E81">
        <w:rPr>
          <w:rFonts w:ascii="Arial" w:hAnsi="Arial" w:cs="Arial"/>
          <w:sz w:val="24"/>
          <w:szCs w:val="24"/>
        </w:rPr>
        <w:t xml:space="preserve"> Escolher método estatístico.</w:t>
      </w:r>
    </w:p>
    <w:p w14:paraId="79BB70EA" w14:textId="5248F5A5" w:rsidR="00084E81" w:rsidRPr="00084E81" w:rsidRDefault="00084E81" w:rsidP="00084E81">
      <w:pPr>
        <w:pStyle w:val="PargrafodaLista"/>
        <w:ind w:left="1429"/>
        <w:rPr>
          <w:rFonts w:cs="Arial"/>
          <w:szCs w:val="24"/>
        </w:rPr>
      </w:pPr>
      <w:r>
        <w:rPr>
          <w:rFonts w:ascii="Arial" w:hAnsi="Arial" w:cs="Arial"/>
          <w:sz w:val="24"/>
          <w:szCs w:val="24"/>
        </w:rPr>
        <w:t>O usuário seleciona o método estatístico a se calculado. (Estatística Descritiva, Probabilidade ou Correlação e Regressão).</w:t>
      </w:r>
    </w:p>
    <w:p w14:paraId="02EF563C" w14:textId="77777777" w:rsidR="00084E81" w:rsidRPr="00084E81" w:rsidRDefault="00084E81" w:rsidP="00084E81">
      <w:pPr>
        <w:pStyle w:val="PargrafodaLista"/>
        <w:ind w:left="1429"/>
        <w:rPr>
          <w:rFonts w:cs="Arial"/>
          <w:szCs w:val="24"/>
        </w:rPr>
      </w:pPr>
    </w:p>
    <w:p w14:paraId="39438815" w14:textId="3AF92438" w:rsidR="00084E81" w:rsidRPr="00084E81" w:rsidRDefault="00EA12ED" w:rsidP="00084E81">
      <w:pPr>
        <w:pStyle w:val="PargrafodaLista"/>
        <w:numPr>
          <w:ilvl w:val="0"/>
          <w:numId w:val="16"/>
        </w:numPr>
        <w:rPr>
          <w:rFonts w:cs="Arial"/>
          <w:szCs w:val="24"/>
        </w:rPr>
      </w:pPr>
      <w:r>
        <w:rPr>
          <w:rFonts w:ascii="Arial" w:hAnsi="Arial" w:cs="Arial"/>
          <w:sz w:val="24"/>
          <w:szCs w:val="24"/>
        </w:rPr>
        <w:t>UC 002:</w:t>
      </w:r>
      <w:r w:rsidR="00084E81">
        <w:rPr>
          <w:rFonts w:ascii="Arial" w:hAnsi="Arial" w:cs="Arial"/>
          <w:sz w:val="24"/>
          <w:szCs w:val="24"/>
        </w:rPr>
        <w:t xml:space="preserve"> Dados para análise.</w:t>
      </w:r>
    </w:p>
    <w:p w14:paraId="45859FEF" w14:textId="3F4E53FF" w:rsidR="002556A3" w:rsidRPr="002556A3" w:rsidRDefault="00084E81" w:rsidP="00084E81">
      <w:pPr>
        <w:pStyle w:val="PargrafodaLista"/>
        <w:ind w:left="1429"/>
        <w:rPr>
          <w:rFonts w:cs="Arial"/>
          <w:szCs w:val="24"/>
        </w:rPr>
      </w:pPr>
      <w:r>
        <w:rPr>
          <w:rFonts w:ascii="Arial" w:hAnsi="Arial" w:cs="Arial"/>
          <w:sz w:val="24"/>
          <w:szCs w:val="24"/>
        </w:rPr>
        <w:t>O usuário informa ou importa os dados a serem calculados.</w:t>
      </w:r>
      <w:r w:rsidR="00EA12ED">
        <w:rPr>
          <w:rFonts w:ascii="Arial" w:hAnsi="Arial" w:cs="Arial"/>
          <w:sz w:val="24"/>
          <w:szCs w:val="24"/>
        </w:rPr>
        <w:t xml:space="preserve"> </w:t>
      </w:r>
    </w:p>
    <w:p w14:paraId="1B0D3570" w14:textId="77777777" w:rsidR="000A5B9B" w:rsidRPr="00084E81" w:rsidRDefault="000A5B9B" w:rsidP="00084E81">
      <w:pPr>
        <w:pStyle w:val="PargrafodaLista"/>
        <w:ind w:left="1429"/>
        <w:rPr>
          <w:rFonts w:cs="Arial"/>
          <w:szCs w:val="24"/>
        </w:rPr>
      </w:pPr>
    </w:p>
    <w:p w14:paraId="5E7FBC9E" w14:textId="3438F67A" w:rsidR="000A5B9B" w:rsidRDefault="000A5B9B" w:rsidP="00084E81">
      <w:pPr>
        <w:pStyle w:val="PargrafodaLista"/>
        <w:numPr>
          <w:ilvl w:val="0"/>
          <w:numId w:val="16"/>
        </w:numPr>
        <w:rPr>
          <w:rFonts w:ascii="Arial" w:hAnsi="Arial" w:cs="Arial"/>
          <w:sz w:val="24"/>
          <w:szCs w:val="24"/>
        </w:rPr>
      </w:pPr>
      <w:r w:rsidRPr="000A5B9B">
        <w:rPr>
          <w:rFonts w:ascii="Arial" w:hAnsi="Arial" w:cs="Arial"/>
          <w:sz w:val="24"/>
          <w:szCs w:val="24"/>
        </w:rPr>
        <w:lastRenderedPageBreak/>
        <w:t>UC 003:</w:t>
      </w:r>
      <w:r>
        <w:rPr>
          <w:rFonts w:ascii="Arial" w:hAnsi="Arial" w:cs="Arial"/>
          <w:sz w:val="24"/>
          <w:szCs w:val="24"/>
        </w:rPr>
        <w:t xml:space="preserve"> População e Amostra.</w:t>
      </w:r>
    </w:p>
    <w:p w14:paraId="08546DA8" w14:textId="020618BE" w:rsidR="000A5B9B" w:rsidRDefault="000A5B9B" w:rsidP="000A5B9B">
      <w:pPr>
        <w:pStyle w:val="PargrafodaLista"/>
        <w:ind w:left="1429"/>
        <w:rPr>
          <w:rFonts w:ascii="Arial" w:hAnsi="Arial" w:cs="Arial"/>
          <w:sz w:val="24"/>
          <w:szCs w:val="24"/>
        </w:rPr>
      </w:pPr>
      <w:r>
        <w:rPr>
          <w:rFonts w:ascii="Arial" w:hAnsi="Arial" w:cs="Arial"/>
          <w:sz w:val="24"/>
          <w:szCs w:val="24"/>
        </w:rPr>
        <w:t>O usuário escolhe uma opção entre “População” e “Amostra”.</w:t>
      </w:r>
    </w:p>
    <w:p w14:paraId="3EEFD3F1" w14:textId="77777777" w:rsidR="000A5B9B" w:rsidRPr="000A5B9B" w:rsidRDefault="000A5B9B" w:rsidP="000A5B9B">
      <w:pPr>
        <w:pStyle w:val="PargrafodaLista"/>
        <w:ind w:left="1429"/>
        <w:rPr>
          <w:rFonts w:ascii="Arial" w:hAnsi="Arial" w:cs="Arial"/>
          <w:sz w:val="24"/>
          <w:szCs w:val="24"/>
        </w:rPr>
      </w:pPr>
    </w:p>
    <w:p w14:paraId="2498228B" w14:textId="6358D24C" w:rsidR="000A5B9B" w:rsidRDefault="000A5B9B" w:rsidP="00084E81">
      <w:pPr>
        <w:pStyle w:val="PargrafodaLista"/>
        <w:numPr>
          <w:ilvl w:val="0"/>
          <w:numId w:val="16"/>
        </w:numPr>
        <w:rPr>
          <w:rFonts w:ascii="Arial" w:hAnsi="Arial" w:cs="Arial"/>
          <w:sz w:val="24"/>
          <w:szCs w:val="24"/>
        </w:rPr>
      </w:pPr>
      <w:r w:rsidRPr="000A5B9B">
        <w:rPr>
          <w:rFonts w:ascii="Arial" w:hAnsi="Arial" w:cs="Arial"/>
          <w:sz w:val="24"/>
          <w:szCs w:val="24"/>
        </w:rPr>
        <w:t>UC 004:</w:t>
      </w:r>
      <w:r>
        <w:rPr>
          <w:rFonts w:ascii="Arial" w:hAnsi="Arial" w:cs="Arial"/>
          <w:sz w:val="24"/>
          <w:szCs w:val="24"/>
        </w:rPr>
        <w:t xml:space="preserve"> Medida Separatriz.</w:t>
      </w:r>
    </w:p>
    <w:p w14:paraId="6188A711" w14:textId="68D69CF9" w:rsidR="000A5B9B" w:rsidRDefault="000A5B9B" w:rsidP="000A5B9B">
      <w:pPr>
        <w:pStyle w:val="PargrafodaLista"/>
        <w:ind w:left="1429"/>
        <w:rPr>
          <w:rFonts w:ascii="Arial" w:hAnsi="Arial" w:cs="Arial"/>
          <w:sz w:val="24"/>
          <w:szCs w:val="24"/>
        </w:rPr>
      </w:pPr>
      <w:r>
        <w:rPr>
          <w:rFonts w:ascii="Arial" w:hAnsi="Arial" w:cs="Arial"/>
          <w:sz w:val="24"/>
          <w:szCs w:val="24"/>
        </w:rPr>
        <w:t>O usuário pode escolher a “Medida Separatriz”.</w:t>
      </w:r>
    </w:p>
    <w:p w14:paraId="0C50E5A9" w14:textId="77777777" w:rsidR="000A5B9B" w:rsidRPr="000A5B9B" w:rsidRDefault="000A5B9B" w:rsidP="000A5B9B">
      <w:pPr>
        <w:pStyle w:val="PargrafodaLista"/>
        <w:ind w:left="1429"/>
        <w:rPr>
          <w:rFonts w:ascii="Arial" w:hAnsi="Arial" w:cs="Arial"/>
          <w:sz w:val="24"/>
          <w:szCs w:val="24"/>
        </w:rPr>
      </w:pPr>
    </w:p>
    <w:p w14:paraId="26BE121D" w14:textId="5C99B621" w:rsidR="002556A3" w:rsidRPr="00084E81" w:rsidRDefault="00EA12ED" w:rsidP="00084E81">
      <w:pPr>
        <w:pStyle w:val="PargrafodaLista"/>
        <w:numPr>
          <w:ilvl w:val="0"/>
          <w:numId w:val="16"/>
        </w:numPr>
        <w:rPr>
          <w:rFonts w:cs="Arial"/>
          <w:szCs w:val="24"/>
        </w:rPr>
      </w:pPr>
      <w:r>
        <w:rPr>
          <w:rFonts w:ascii="Arial" w:hAnsi="Arial" w:cs="Arial"/>
          <w:sz w:val="24"/>
          <w:szCs w:val="24"/>
        </w:rPr>
        <w:t>UC 00</w:t>
      </w:r>
      <w:r w:rsidR="000A5B9B">
        <w:rPr>
          <w:rFonts w:ascii="Arial" w:hAnsi="Arial" w:cs="Arial"/>
          <w:sz w:val="24"/>
          <w:szCs w:val="24"/>
        </w:rPr>
        <w:t>5</w:t>
      </w:r>
      <w:r w:rsidR="00084E81">
        <w:rPr>
          <w:rFonts w:ascii="Arial" w:hAnsi="Arial" w:cs="Arial"/>
          <w:sz w:val="24"/>
          <w:szCs w:val="24"/>
        </w:rPr>
        <w:t>: Probabilidade Binomial.</w:t>
      </w:r>
    </w:p>
    <w:p w14:paraId="6677B8D2" w14:textId="40334532" w:rsidR="00084E81" w:rsidRDefault="00084E81" w:rsidP="00084E81">
      <w:pPr>
        <w:pStyle w:val="PargrafodaLista"/>
        <w:ind w:left="1429"/>
        <w:rPr>
          <w:rFonts w:ascii="Arial" w:hAnsi="Arial" w:cs="Arial"/>
          <w:sz w:val="24"/>
          <w:szCs w:val="24"/>
        </w:rPr>
      </w:pPr>
      <w:r>
        <w:rPr>
          <w:rFonts w:ascii="Arial" w:hAnsi="Arial" w:cs="Arial"/>
          <w:sz w:val="24"/>
          <w:szCs w:val="24"/>
        </w:rPr>
        <w:t>O usuário informa o tamanho (N), o sucesso (S), o fracasso (F) e a variável (K) para calcular.</w:t>
      </w:r>
    </w:p>
    <w:p w14:paraId="09F25C7E" w14:textId="77777777" w:rsidR="00084E81" w:rsidRPr="002556A3" w:rsidRDefault="00084E81" w:rsidP="00084E81">
      <w:pPr>
        <w:pStyle w:val="PargrafodaLista"/>
        <w:ind w:left="1429"/>
        <w:rPr>
          <w:rFonts w:cs="Arial"/>
          <w:szCs w:val="24"/>
        </w:rPr>
      </w:pPr>
    </w:p>
    <w:p w14:paraId="2AF0A43B" w14:textId="12D84D64" w:rsidR="002556A3" w:rsidRPr="00084E81" w:rsidRDefault="00EA12ED" w:rsidP="00084E81">
      <w:pPr>
        <w:pStyle w:val="PargrafodaLista"/>
        <w:numPr>
          <w:ilvl w:val="0"/>
          <w:numId w:val="16"/>
        </w:numPr>
        <w:rPr>
          <w:rFonts w:cs="Arial"/>
          <w:szCs w:val="24"/>
        </w:rPr>
      </w:pPr>
      <w:r>
        <w:rPr>
          <w:rFonts w:ascii="Arial" w:hAnsi="Arial" w:cs="Arial"/>
          <w:sz w:val="24"/>
          <w:szCs w:val="24"/>
        </w:rPr>
        <w:t>UC 00</w:t>
      </w:r>
      <w:r w:rsidR="000A5B9B">
        <w:rPr>
          <w:rFonts w:ascii="Arial" w:hAnsi="Arial" w:cs="Arial"/>
          <w:sz w:val="24"/>
          <w:szCs w:val="24"/>
        </w:rPr>
        <w:t>6</w:t>
      </w:r>
      <w:r w:rsidR="00084E81">
        <w:rPr>
          <w:rFonts w:ascii="Arial" w:hAnsi="Arial" w:cs="Arial"/>
          <w:sz w:val="24"/>
          <w:szCs w:val="24"/>
        </w:rPr>
        <w:t>: Probabilidade Normal.</w:t>
      </w:r>
    </w:p>
    <w:p w14:paraId="768D615E" w14:textId="35ECB102" w:rsidR="00084E81" w:rsidRDefault="00084E81" w:rsidP="00084E81">
      <w:pPr>
        <w:pStyle w:val="PargrafodaLista"/>
        <w:ind w:left="1429"/>
        <w:rPr>
          <w:rFonts w:ascii="Arial" w:hAnsi="Arial" w:cs="Arial"/>
          <w:sz w:val="24"/>
          <w:szCs w:val="24"/>
        </w:rPr>
      </w:pPr>
      <w:r>
        <w:rPr>
          <w:rFonts w:ascii="Arial" w:hAnsi="Arial" w:cs="Arial"/>
          <w:sz w:val="24"/>
          <w:szCs w:val="24"/>
        </w:rPr>
        <w:t>O usuário informa a Média, o Desvio Padrão, a Variável Probabilidade e o Tipo da Variável para calcular.</w:t>
      </w:r>
    </w:p>
    <w:p w14:paraId="544F63E8" w14:textId="77777777" w:rsidR="00084E81" w:rsidRPr="002556A3" w:rsidRDefault="00084E81" w:rsidP="00084E81">
      <w:pPr>
        <w:pStyle w:val="PargrafodaLista"/>
        <w:ind w:left="1429"/>
        <w:rPr>
          <w:rFonts w:cs="Arial"/>
          <w:szCs w:val="24"/>
        </w:rPr>
      </w:pPr>
    </w:p>
    <w:p w14:paraId="2ADF8FC2" w14:textId="02EF9556" w:rsidR="00EA12ED" w:rsidRDefault="00EA12ED" w:rsidP="00EA12ED">
      <w:pPr>
        <w:pStyle w:val="PargrafodaLista"/>
        <w:numPr>
          <w:ilvl w:val="0"/>
          <w:numId w:val="16"/>
        </w:numPr>
        <w:rPr>
          <w:rFonts w:ascii="Arial" w:hAnsi="Arial" w:cs="Arial"/>
          <w:sz w:val="24"/>
          <w:szCs w:val="24"/>
        </w:rPr>
      </w:pPr>
      <w:r>
        <w:rPr>
          <w:rFonts w:ascii="Arial" w:hAnsi="Arial" w:cs="Arial"/>
          <w:sz w:val="24"/>
          <w:szCs w:val="24"/>
        </w:rPr>
        <w:t>UC 00</w:t>
      </w:r>
      <w:r w:rsidR="000A5B9B">
        <w:rPr>
          <w:rFonts w:ascii="Arial" w:hAnsi="Arial" w:cs="Arial"/>
          <w:sz w:val="24"/>
          <w:szCs w:val="24"/>
        </w:rPr>
        <w:t>7</w:t>
      </w:r>
      <w:r>
        <w:rPr>
          <w:rFonts w:ascii="Arial" w:hAnsi="Arial" w:cs="Arial"/>
          <w:sz w:val="24"/>
          <w:szCs w:val="24"/>
        </w:rPr>
        <w:t xml:space="preserve">: </w:t>
      </w:r>
      <w:r w:rsidR="00084E81">
        <w:rPr>
          <w:rFonts w:ascii="Arial" w:hAnsi="Arial" w:cs="Arial"/>
          <w:sz w:val="24"/>
          <w:szCs w:val="24"/>
        </w:rPr>
        <w:t>Probabilidade Uniforme.</w:t>
      </w:r>
    </w:p>
    <w:p w14:paraId="4AA5AACC" w14:textId="03908982" w:rsidR="00084E81" w:rsidRDefault="00084E81" w:rsidP="00084E81">
      <w:pPr>
        <w:pStyle w:val="PargrafodaLista"/>
        <w:ind w:left="1429"/>
        <w:rPr>
          <w:rFonts w:ascii="Arial" w:hAnsi="Arial" w:cs="Arial"/>
          <w:sz w:val="24"/>
          <w:szCs w:val="24"/>
        </w:rPr>
      </w:pPr>
      <w:r>
        <w:rPr>
          <w:rFonts w:ascii="Arial" w:hAnsi="Arial" w:cs="Arial"/>
          <w:sz w:val="24"/>
          <w:szCs w:val="24"/>
        </w:rPr>
        <w:t>O usuário informa o tipo de processo e os dados para calcular a probabilidade uniforme.</w:t>
      </w:r>
    </w:p>
    <w:p w14:paraId="5AF7EF6E" w14:textId="11EFE640" w:rsidR="000A5B9B" w:rsidRDefault="000A5B9B" w:rsidP="00084E81">
      <w:pPr>
        <w:pStyle w:val="PargrafodaLista"/>
        <w:ind w:left="1429"/>
        <w:rPr>
          <w:rFonts w:ascii="Arial" w:hAnsi="Arial" w:cs="Arial"/>
          <w:sz w:val="24"/>
          <w:szCs w:val="24"/>
        </w:rPr>
      </w:pPr>
    </w:p>
    <w:p w14:paraId="0E7DFCB3" w14:textId="5EF474B3" w:rsidR="008A51ED" w:rsidRDefault="008A51ED" w:rsidP="008A51ED">
      <w:pPr>
        <w:pStyle w:val="PargrafodaLista"/>
        <w:numPr>
          <w:ilvl w:val="0"/>
          <w:numId w:val="16"/>
        </w:numPr>
        <w:rPr>
          <w:rFonts w:ascii="Arial" w:hAnsi="Arial" w:cs="Arial"/>
          <w:sz w:val="24"/>
          <w:szCs w:val="24"/>
        </w:rPr>
      </w:pPr>
      <w:r>
        <w:rPr>
          <w:rFonts w:ascii="Arial" w:hAnsi="Arial" w:cs="Arial"/>
          <w:sz w:val="24"/>
          <w:szCs w:val="24"/>
        </w:rPr>
        <w:t>UC 008: Correlação e Regressão.</w:t>
      </w:r>
    </w:p>
    <w:p w14:paraId="1254284F" w14:textId="7FA0BBD8" w:rsidR="008A51ED" w:rsidRDefault="008A51ED" w:rsidP="008A51ED">
      <w:pPr>
        <w:pStyle w:val="PargrafodaLista"/>
        <w:ind w:left="1429"/>
        <w:rPr>
          <w:rFonts w:ascii="Arial" w:hAnsi="Arial" w:cs="Arial"/>
          <w:sz w:val="24"/>
          <w:szCs w:val="24"/>
        </w:rPr>
      </w:pPr>
      <w:r>
        <w:rPr>
          <w:rFonts w:ascii="Arial" w:hAnsi="Arial" w:cs="Arial"/>
          <w:sz w:val="24"/>
          <w:szCs w:val="24"/>
        </w:rPr>
        <w:t>O usuário informa os dados</w:t>
      </w:r>
      <w:r w:rsidR="00B02A62">
        <w:rPr>
          <w:rFonts w:ascii="Arial" w:hAnsi="Arial" w:cs="Arial"/>
          <w:sz w:val="24"/>
          <w:szCs w:val="24"/>
        </w:rPr>
        <w:t xml:space="preserve"> de “X” e “Y”</w:t>
      </w:r>
      <w:r>
        <w:rPr>
          <w:rFonts w:ascii="Arial" w:hAnsi="Arial" w:cs="Arial"/>
          <w:sz w:val="24"/>
          <w:szCs w:val="24"/>
        </w:rPr>
        <w:t xml:space="preserve"> para calcular a Correlação e Regressão.</w:t>
      </w:r>
    </w:p>
    <w:p w14:paraId="1D46414E" w14:textId="77777777" w:rsidR="005B527A" w:rsidRPr="008234EB" w:rsidRDefault="005B527A" w:rsidP="005B527A">
      <w:pPr>
        <w:ind w:firstLine="709"/>
        <w:rPr>
          <w:b/>
          <w:szCs w:val="24"/>
        </w:rPr>
      </w:pPr>
      <w:r>
        <w:rPr>
          <w:b/>
          <w:szCs w:val="24"/>
        </w:rPr>
        <w:t>Indicação dos atores do sistema</w:t>
      </w:r>
      <w:r w:rsidRPr="008234EB">
        <w:rPr>
          <w:b/>
          <w:szCs w:val="24"/>
        </w:rPr>
        <w:t>:</w:t>
      </w:r>
    </w:p>
    <w:p w14:paraId="6BCA5A1C" w14:textId="4F03360C" w:rsidR="00AE11E4" w:rsidRPr="00AE11E4" w:rsidRDefault="00AE11E4" w:rsidP="00AE11E4">
      <w:pPr>
        <w:pStyle w:val="PargrafodaLista"/>
        <w:numPr>
          <w:ilvl w:val="0"/>
          <w:numId w:val="11"/>
        </w:numPr>
        <w:rPr>
          <w:rFonts w:ascii="Arial" w:hAnsi="Arial" w:cs="Arial"/>
          <w:sz w:val="24"/>
          <w:szCs w:val="24"/>
        </w:rPr>
      </w:pPr>
      <w:r>
        <w:rPr>
          <w:rFonts w:ascii="Arial" w:hAnsi="Arial" w:cs="Arial"/>
          <w:sz w:val="24"/>
          <w:szCs w:val="24"/>
        </w:rPr>
        <w:t>Usuário</w:t>
      </w:r>
      <w:r w:rsidR="005B527A">
        <w:rPr>
          <w:rFonts w:ascii="Arial" w:hAnsi="Arial" w:cs="Arial"/>
          <w:sz w:val="24"/>
          <w:szCs w:val="24"/>
        </w:rPr>
        <w:t xml:space="preserve">: </w:t>
      </w:r>
      <w:r w:rsidR="00D747DF">
        <w:rPr>
          <w:rFonts w:ascii="Arial" w:hAnsi="Arial" w:cs="Arial"/>
          <w:sz w:val="24"/>
          <w:szCs w:val="24"/>
        </w:rPr>
        <w:t xml:space="preserve">é </w:t>
      </w:r>
      <w:r>
        <w:rPr>
          <w:rFonts w:ascii="Arial" w:hAnsi="Arial" w:cs="Arial"/>
          <w:sz w:val="24"/>
          <w:szCs w:val="24"/>
        </w:rPr>
        <w:t>a pessoa que vai entrar no sistema, escolher o método para cálculo e informar os dados para que o sistema possa calcular e gerar os resultados estatísticos.</w:t>
      </w:r>
    </w:p>
    <w:p w14:paraId="7C8A03CA" w14:textId="77777777" w:rsidR="008234EB" w:rsidRPr="006F6D85" w:rsidRDefault="008234EB" w:rsidP="003447F4">
      <w:pPr>
        <w:ind w:firstLine="709"/>
        <w:rPr>
          <w:b/>
          <w:szCs w:val="24"/>
        </w:rPr>
      </w:pPr>
      <w:r w:rsidRPr="006F6D85">
        <w:rPr>
          <w:b/>
          <w:szCs w:val="24"/>
        </w:rPr>
        <w:t>Diagrama de casos de uso:</w:t>
      </w:r>
    </w:p>
    <w:p w14:paraId="4F8D1996" w14:textId="4B8F43C4" w:rsidR="00AF3366" w:rsidRDefault="00AF3366" w:rsidP="00A81F4F">
      <w:pPr>
        <w:ind w:firstLine="709"/>
        <w:rPr>
          <w:szCs w:val="24"/>
        </w:rPr>
      </w:pPr>
      <w:r w:rsidRPr="006F6D85">
        <w:rPr>
          <w:szCs w:val="24"/>
        </w:rPr>
        <w:lastRenderedPageBreak/>
        <w:tab/>
      </w:r>
      <w:r w:rsidR="006F6D85">
        <w:rPr>
          <w:noProof/>
          <w:szCs w:val="24"/>
          <w:lang w:eastAsia="pt-BR"/>
        </w:rPr>
        <w:drawing>
          <wp:inline distT="0" distB="0" distL="0" distR="0" wp14:anchorId="137EFC16" wp14:editId="0A9BB5B2">
            <wp:extent cx="5400675" cy="32194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14:paraId="731B6FD9" w14:textId="77777777" w:rsidR="00D747DF" w:rsidRPr="008234EB" w:rsidRDefault="00D747DF" w:rsidP="00D747DF">
      <w:pPr>
        <w:ind w:firstLine="709"/>
        <w:rPr>
          <w:b/>
          <w:szCs w:val="24"/>
        </w:rPr>
      </w:pPr>
      <w:r>
        <w:rPr>
          <w:b/>
          <w:szCs w:val="24"/>
        </w:rPr>
        <w:t>Especificação dos casos de uso</w:t>
      </w:r>
      <w:r w:rsidRPr="008234EB">
        <w:rPr>
          <w:b/>
          <w:szCs w:val="24"/>
        </w:rPr>
        <w:t>:</w:t>
      </w:r>
    </w:p>
    <w:p w14:paraId="7E9EC84C" w14:textId="77777777" w:rsidR="00B035D4" w:rsidRDefault="00B035D4" w:rsidP="003447F4">
      <w:pPr>
        <w:ind w:firstLine="709"/>
        <w:rPr>
          <w:szCs w:val="24"/>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E35504" w:rsidRPr="0066545A" w14:paraId="6C01D3D8" w14:textId="77777777" w:rsidTr="008B73F2">
        <w:trPr>
          <w:tblCellSpacing w:w="0" w:type="dxa"/>
        </w:trPr>
        <w:tc>
          <w:tcPr>
            <w:tcW w:w="7520" w:type="dxa"/>
            <w:gridSpan w:val="2"/>
            <w:tcMar>
              <w:top w:w="0" w:type="dxa"/>
              <w:left w:w="108" w:type="dxa"/>
              <w:bottom w:w="0" w:type="dxa"/>
              <w:right w:w="108" w:type="dxa"/>
            </w:tcMar>
            <w:hideMark/>
          </w:tcPr>
          <w:p w14:paraId="2C76FE2D" w14:textId="41C8A44C" w:rsidR="00E35504" w:rsidRPr="00943A0B" w:rsidRDefault="00E35504" w:rsidP="00E35504">
            <w:pPr>
              <w:suppressAutoHyphens w:val="0"/>
              <w:spacing w:line="276" w:lineRule="auto"/>
              <w:ind w:firstLine="0"/>
              <w:jc w:val="center"/>
              <w:rPr>
                <w:rFonts w:cs="Arial"/>
                <w:color w:val="000000"/>
                <w:sz w:val="22"/>
                <w:szCs w:val="22"/>
                <w:lang w:eastAsia="pt-BR"/>
              </w:rPr>
            </w:pPr>
            <w:r w:rsidRPr="00943A0B">
              <w:rPr>
                <w:rFonts w:cs="Arial"/>
                <w:b/>
                <w:bCs/>
                <w:color w:val="000000"/>
                <w:sz w:val="22"/>
                <w:szCs w:val="22"/>
                <w:lang w:eastAsia="pt-BR"/>
              </w:rPr>
              <w:t xml:space="preserve">Caso de Uso – </w:t>
            </w:r>
            <w:r w:rsidR="00283927" w:rsidRPr="00943A0B">
              <w:rPr>
                <w:rFonts w:cs="Arial"/>
                <w:b/>
                <w:bCs/>
                <w:color w:val="000000"/>
                <w:sz w:val="22"/>
                <w:szCs w:val="22"/>
                <w:lang w:eastAsia="pt-BR"/>
              </w:rPr>
              <w:t>Operações</w:t>
            </w:r>
          </w:p>
        </w:tc>
      </w:tr>
      <w:tr w:rsidR="00E35504" w:rsidRPr="0066545A" w14:paraId="0238D68F" w14:textId="77777777" w:rsidTr="008B73F2">
        <w:trPr>
          <w:tblCellSpacing w:w="0" w:type="dxa"/>
        </w:trPr>
        <w:tc>
          <w:tcPr>
            <w:tcW w:w="1420" w:type="dxa"/>
            <w:tcMar>
              <w:top w:w="0" w:type="dxa"/>
              <w:left w:w="108" w:type="dxa"/>
              <w:bottom w:w="0" w:type="dxa"/>
              <w:right w:w="0" w:type="dxa"/>
            </w:tcMar>
            <w:hideMark/>
          </w:tcPr>
          <w:p w14:paraId="1D28FAF5"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ID</w:t>
            </w:r>
          </w:p>
        </w:tc>
        <w:tc>
          <w:tcPr>
            <w:tcW w:w="6100" w:type="dxa"/>
            <w:tcMar>
              <w:top w:w="0" w:type="dxa"/>
              <w:left w:w="108" w:type="dxa"/>
              <w:bottom w:w="0" w:type="dxa"/>
              <w:right w:w="108" w:type="dxa"/>
            </w:tcMar>
            <w:hideMark/>
          </w:tcPr>
          <w:p w14:paraId="48305BA6"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color w:val="000000"/>
                <w:sz w:val="22"/>
                <w:szCs w:val="22"/>
                <w:lang w:eastAsia="pt-BR"/>
              </w:rPr>
              <w:t>UC 001</w:t>
            </w:r>
          </w:p>
        </w:tc>
      </w:tr>
      <w:tr w:rsidR="00E35504" w:rsidRPr="0066545A" w14:paraId="12493CA0" w14:textId="77777777" w:rsidTr="008B73F2">
        <w:trPr>
          <w:tblCellSpacing w:w="0" w:type="dxa"/>
        </w:trPr>
        <w:tc>
          <w:tcPr>
            <w:tcW w:w="1420" w:type="dxa"/>
            <w:tcMar>
              <w:top w:w="0" w:type="dxa"/>
              <w:left w:w="108" w:type="dxa"/>
              <w:bottom w:w="0" w:type="dxa"/>
              <w:right w:w="0" w:type="dxa"/>
            </w:tcMar>
            <w:hideMark/>
          </w:tcPr>
          <w:p w14:paraId="598BEAF6"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Descrição</w:t>
            </w:r>
          </w:p>
        </w:tc>
        <w:tc>
          <w:tcPr>
            <w:tcW w:w="6100" w:type="dxa"/>
            <w:tcMar>
              <w:top w:w="0" w:type="dxa"/>
              <w:left w:w="108" w:type="dxa"/>
              <w:bottom w:w="0" w:type="dxa"/>
              <w:right w:w="108" w:type="dxa"/>
            </w:tcMar>
            <w:hideMark/>
          </w:tcPr>
          <w:p w14:paraId="67C1D65B" w14:textId="5C0EF7C8" w:rsidR="00E35504" w:rsidRPr="00943A0B" w:rsidRDefault="00943A0B" w:rsidP="00E35504">
            <w:pPr>
              <w:suppressAutoHyphens w:val="0"/>
              <w:spacing w:line="276" w:lineRule="auto"/>
              <w:ind w:firstLine="0"/>
              <w:jc w:val="left"/>
              <w:rPr>
                <w:rFonts w:cs="Arial"/>
                <w:color w:val="000000"/>
                <w:sz w:val="22"/>
                <w:szCs w:val="22"/>
                <w:lang w:eastAsia="pt-BR"/>
              </w:rPr>
            </w:pPr>
            <w:r w:rsidRPr="00943A0B">
              <w:rPr>
                <w:rFonts w:cs="Arial"/>
                <w:szCs w:val="24"/>
              </w:rPr>
              <w:t>Este caso de uso tem por objetivo selecionar o</w:t>
            </w:r>
            <w:r w:rsidR="002D6C4F" w:rsidRPr="00943A0B">
              <w:rPr>
                <w:rFonts w:cs="Arial"/>
                <w:szCs w:val="24"/>
              </w:rPr>
              <w:t xml:space="preserve"> método estatístico</w:t>
            </w:r>
            <w:r w:rsidRPr="00943A0B">
              <w:rPr>
                <w:rFonts w:cs="Arial"/>
                <w:szCs w:val="24"/>
              </w:rPr>
              <w:t xml:space="preserve"> para calcular os dados informados do usuário.</w:t>
            </w:r>
          </w:p>
        </w:tc>
      </w:tr>
      <w:tr w:rsidR="00E35504" w:rsidRPr="0066545A" w14:paraId="070C46C2" w14:textId="77777777" w:rsidTr="008B73F2">
        <w:trPr>
          <w:tblCellSpacing w:w="0" w:type="dxa"/>
        </w:trPr>
        <w:tc>
          <w:tcPr>
            <w:tcW w:w="1420" w:type="dxa"/>
            <w:tcMar>
              <w:top w:w="0" w:type="dxa"/>
              <w:left w:w="108" w:type="dxa"/>
              <w:bottom w:w="0" w:type="dxa"/>
              <w:right w:w="0" w:type="dxa"/>
            </w:tcMar>
            <w:hideMark/>
          </w:tcPr>
          <w:p w14:paraId="1EA77841"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Ator Primário</w:t>
            </w:r>
          </w:p>
        </w:tc>
        <w:tc>
          <w:tcPr>
            <w:tcW w:w="6100" w:type="dxa"/>
            <w:tcMar>
              <w:top w:w="0" w:type="dxa"/>
              <w:left w:w="108" w:type="dxa"/>
              <w:bottom w:w="0" w:type="dxa"/>
              <w:right w:w="108" w:type="dxa"/>
            </w:tcMar>
            <w:hideMark/>
          </w:tcPr>
          <w:p w14:paraId="19BD1CF3" w14:textId="0355417D" w:rsidR="00E35504" w:rsidRPr="00943A0B" w:rsidRDefault="001515D4" w:rsidP="00E35504">
            <w:pPr>
              <w:suppressAutoHyphens w:val="0"/>
              <w:spacing w:line="276" w:lineRule="auto"/>
              <w:ind w:firstLine="0"/>
              <w:jc w:val="left"/>
              <w:rPr>
                <w:rFonts w:cs="Arial"/>
                <w:color w:val="000000"/>
                <w:sz w:val="22"/>
                <w:szCs w:val="22"/>
                <w:lang w:eastAsia="pt-BR"/>
              </w:rPr>
            </w:pPr>
            <w:r w:rsidRPr="00943A0B">
              <w:rPr>
                <w:rFonts w:cs="Arial"/>
                <w:color w:val="000000"/>
                <w:sz w:val="22"/>
                <w:szCs w:val="22"/>
                <w:lang w:eastAsia="pt-BR"/>
              </w:rPr>
              <w:t>Usuário</w:t>
            </w:r>
            <w:r w:rsidR="00943A0B" w:rsidRPr="00943A0B">
              <w:rPr>
                <w:rFonts w:cs="Arial"/>
                <w:color w:val="000000"/>
                <w:sz w:val="22"/>
                <w:szCs w:val="22"/>
                <w:lang w:eastAsia="pt-BR"/>
              </w:rPr>
              <w:t>.</w:t>
            </w:r>
          </w:p>
        </w:tc>
      </w:tr>
      <w:tr w:rsidR="00E35504" w:rsidRPr="0066545A" w14:paraId="652FEC55" w14:textId="77777777" w:rsidTr="008B73F2">
        <w:trPr>
          <w:tblCellSpacing w:w="0" w:type="dxa"/>
        </w:trPr>
        <w:tc>
          <w:tcPr>
            <w:tcW w:w="1420" w:type="dxa"/>
            <w:tcMar>
              <w:top w:w="0" w:type="dxa"/>
              <w:left w:w="108" w:type="dxa"/>
              <w:bottom w:w="0" w:type="dxa"/>
              <w:right w:w="0" w:type="dxa"/>
            </w:tcMar>
            <w:hideMark/>
          </w:tcPr>
          <w:p w14:paraId="7D0347F4"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01EC66C9" w14:textId="32E481D3" w:rsidR="00E35504" w:rsidRPr="00943A0B" w:rsidRDefault="00943A0B" w:rsidP="00E35504">
            <w:pPr>
              <w:suppressAutoHyphens w:val="0"/>
              <w:spacing w:line="276" w:lineRule="auto"/>
              <w:ind w:firstLine="0"/>
              <w:jc w:val="left"/>
              <w:rPr>
                <w:rFonts w:cs="Arial"/>
                <w:color w:val="000000"/>
                <w:sz w:val="22"/>
                <w:szCs w:val="22"/>
                <w:lang w:eastAsia="pt-BR"/>
              </w:rPr>
            </w:pPr>
            <w:r w:rsidRPr="00943A0B">
              <w:rPr>
                <w:rFonts w:cs="Arial"/>
                <w:color w:val="000000"/>
                <w:sz w:val="22"/>
                <w:szCs w:val="22"/>
                <w:lang w:eastAsia="pt-BR"/>
              </w:rPr>
              <w:t>Não há.</w:t>
            </w:r>
          </w:p>
        </w:tc>
      </w:tr>
      <w:tr w:rsidR="00E35504" w:rsidRPr="0066545A" w14:paraId="17BDE596" w14:textId="77777777" w:rsidTr="008B73F2">
        <w:trPr>
          <w:tblCellSpacing w:w="0" w:type="dxa"/>
        </w:trPr>
        <w:tc>
          <w:tcPr>
            <w:tcW w:w="1420" w:type="dxa"/>
            <w:tcMar>
              <w:top w:w="0" w:type="dxa"/>
              <w:left w:w="108" w:type="dxa"/>
              <w:bottom w:w="0" w:type="dxa"/>
              <w:right w:w="0" w:type="dxa"/>
            </w:tcMar>
            <w:hideMark/>
          </w:tcPr>
          <w:p w14:paraId="7A8A6560"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Cenário Principal</w:t>
            </w:r>
          </w:p>
        </w:tc>
        <w:tc>
          <w:tcPr>
            <w:tcW w:w="6100" w:type="dxa"/>
            <w:tcMar>
              <w:top w:w="0" w:type="dxa"/>
              <w:left w:w="108" w:type="dxa"/>
              <w:bottom w:w="0" w:type="dxa"/>
              <w:right w:w="108" w:type="dxa"/>
            </w:tcMar>
            <w:hideMark/>
          </w:tcPr>
          <w:p w14:paraId="37356DB1" w14:textId="09790BC2" w:rsidR="00E35504" w:rsidRPr="00943A0B" w:rsidRDefault="00E35504" w:rsidP="00943A0B">
            <w:pPr>
              <w:numPr>
                <w:ilvl w:val="0"/>
                <w:numId w:val="12"/>
              </w:numPr>
              <w:tabs>
                <w:tab w:val="clear" w:pos="720"/>
                <w:tab w:val="num" w:pos="377"/>
              </w:tabs>
              <w:suppressAutoHyphens w:val="0"/>
              <w:spacing w:line="276" w:lineRule="auto"/>
              <w:ind w:left="377" w:hanging="377"/>
              <w:jc w:val="left"/>
              <w:rPr>
                <w:rFonts w:cs="Arial"/>
                <w:color w:val="000000"/>
                <w:sz w:val="22"/>
                <w:szCs w:val="22"/>
                <w:lang w:eastAsia="pt-BR"/>
              </w:rPr>
            </w:pPr>
            <w:r w:rsidRPr="00943A0B">
              <w:rPr>
                <w:rFonts w:cs="Arial"/>
                <w:color w:val="000000"/>
                <w:sz w:val="22"/>
                <w:szCs w:val="22"/>
                <w:lang w:eastAsia="pt-BR"/>
              </w:rPr>
              <w:t xml:space="preserve">O use case inicia quando o usuário </w:t>
            </w:r>
            <w:r w:rsidR="00943A0B" w:rsidRPr="00943A0B">
              <w:rPr>
                <w:rFonts w:cs="Arial"/>
                <w:color w:val="000000"/>
                <w:sz w:val="22"/>
                <w:szCs w:val="22"/>
                <w:lang w:eastAsia="pt-BR"/>
              </w:rPr>
              <w:t>seleciona o método para calcular os dados fornecidos por ele.</w:t>
            </w:r>
          </w:p>
        </w:tc>
      </w:tr>
      <w:tr w:rsidR="00E35504" w:rsidRPr="0066545A" w14:paraId="63657461" w14:textId="77777777" w:rsidTr="008B73F2">
        <w:trPr>
          <w:tblCellSpacing w:w="0" w:type="dxa"/>
        </w:trPr>
        <w:tc>
          <w:tcPr>
            <w:tcW w:w="1420" w:type="dxa"/>
            <w:tcMar>
              <w:top w:w="0" w:type="dxa"/>
              <w:left w:w="108" w:type="dxa"/>
              <w:bottom w:w="0" w:type="dxa"/>
              <w:right w:w="0" w:type="dxa"/>
            </w:tcMar>
            <w:hideMark/>
          </w:tcPr>
          <w:p w14:paraId="6B1D6D80"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62FEC8AD" w14:textId="0D36E7D3" w:rsidR="00E35504" w:rsidRPr="00943A0B" w:rsidRDefault="00943A0B" w:rsidP="00E35504">
            <w:pPr>
              <w:suppressAutoHyphens w:val="0"/>
              <w:spacing w:line="276" w:lineRule="auto"/>
              <w:ind w:firstLine="0"/>
              <w:jc w:val="left"/>
              <w:rPr>
                <w:rFonts w:cs="Arial"/>
                <w:color w:val="000000"/>
                <w:sz w:val="22"/>
                <w:szCs w:val="22"/>
                <w:lang w:eastAsia="pt-BR"/>
              </w:rPr>
            </w:pPr>
            <w:r w:rsidRPr="00943A0B">
              <w:rPr>
                <w:rFonts w:cs="Arial"/>
                <w:color w:val="000000"/>
                <w:sz w:val="22"/>
                <w:szCs w:val="22"/>
                <w:lang w:eastAsia="pt-BR"/>
              </w:rPr>
              <w:t>Exibir os campos para o usuário informar os dados a serem calculados.</w:t>
            </w:r>
          </w:p>
        </w:tc>
      </w:tr>
      <w:tr w:rsidR="00E35504" w:rsidRPr="0066545A" w14:paraId="30ABC70E" w14:textId="77777777" w:rsidTr="008B73F2">
        <w:trPr>
          <w:tblCellSpacing w:w="0" w:type="dxa"/>
        </w:trPr>
        <w:tc>
          <w:tcPr>
            <w:tcW w:w="1420" w:type="dxa"/>
            <w:tcMar>
              <w:top w:w="0" w:type="dxa"/>
              <w:left w:w="108" w:type="dxa"/>
              <w:bottom w:w="0" w:type="dxa"/>
              <w:right w:w="0" w:type="dxa"/>
            </w:tcMar>
            <w:hideMark/>
          </w:tcPr>
          <w:p w14:paraId="462E9DC8"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Cenário Alternativo</w:t>
            </w:r>
          </w:p>
        </w:tc>
        <w:tc>
          <w:tcPr>
            <w:tcW w:w="6100" w:type="dxa"/>
            <w:tcMar>
              <w:top w:w="0" w:type="dxa"/>
              <w:left w:w="108" w:type="dxa"/>
              <w:bottom w:w="0" w:type="dxa"/>
              <w:right w:w="108" w:type="dxa"/>
            </w:tcMar>
            <w:hideMark/>
          </w:tcPr>
          <w:p w14:paraId="5D737065" w14:textId="54D54782" w:rsidR="00E35504" w:rsidRPr="00943A0B" w:rsidRDefault="00E35504" w:rsidP="00943A0B">
            <w:pPr>
              <w:suppressAutoHyphens w:val="0"/>
              <w:spacing w:line="276" w:lineRule="auto"/>
              <w:ind w:left="709" w:firstLine="0"/>
              <w:jc w:val="left"/>
              <w:rPr>
                <w:rFonts w:cs="Arial"/>
                <w:color w:val="000000"/>
                <w:sz w:val="22"/>
                <w:szCs w:val="22"/>
                <w:lang w:eastAsia="pt-BR"/>
              </w:rPr>
            </w:pPr>
          </w:p>
        </w:tc>
      </w:tr>
      <w:tr w:rsidR="00E35504" w:rsidRPr="0066545A" w14:paraId="0BF0C20A" w14:textId="77777777" w:rsidTr="008B73F2">
        <w:trPr>
          <w:tblCellSpacing w:w="0" w:type="dxa"/>
        </w:trPr>
        <w:tc>
          <w:tcPr>
            <w:tcW w:w="1420" w:type="dxa"/>
            <w:tcMar>
              <w:top w:w="0" w:type="dxa"/>
              <w:left w:w="108" w:type="dxa"/>
              <w:bottom w:w="0" w:type="dxa"/>
              <w:right w:w="0" w:type="dxa"/>
            </w:tcMar>
            <w:hideMark/>
          </w:tcPr>
          <w:p w14:paraId="4900414C"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Inclusão</w:t>
            </w:r>
          </w:p>
        </w:tc>
        <w:tc>
          <w:tcPr>
            <w:tcW w:w="6100" w:type="dxa"/>
            <w:tcMar>
              <w:top w:w="0" w:type="dxa"/>
              <w:left w:w="108" w:type="dxa"/>
              <w:bottom w:w="0" w:type="dxa"/>
              <w:right w:w="108" w:type="dxa"/>
            </w:tcMar>
            <w:hideMark/>
          </w:tcPr>
          <w:p w14:paraId="29D5D8F4" w14:textId="77777777" w:rsidR="00E35504" w:rsidRPr="00943A0B" w:rsidRDefault="00E35504" w:rsidP="00E35504">
            <w:pPr>
              <w:suppressAutoHyphens w:val="0"/>
              <w:spacing w:line="276" w:lineRule="auto"/>
              <w:ind w:firstLine="0"/>
              <w:jc w:val="left"/>
              <w:rPr>
                <w:rFonts w:cs="Arial"/>
                <w:color w:val="000000"/>
                <w:sz w:val="22"/>
                <w:szCs w:val="22"/>
                <w:lang w:eastAsia="pt-BR"/>
              </w:rPr>
            </w:pPr>
          </w:p>
        </w:tc>
      </w:tr>
      <w:tr w:rsidR="00E35504" w:rsidRPr="0066545A" w14:paraId="1E1F1835" w14:textId="77777777" w:rsidTr="008B73F2">
        <w:trPr>
          <w:tblCellSpacing w:w="0" w:type="dxa"/>
        </w:trPr>
        <w:tc>
          <w:tcPr>
            <w:tcW w:w="1420" w:type="dxa"/>
            <w:tcMar>
              <w:top w:w="0" w:type="dxa"/>
              <w:left w:w="108" w:type="dxa"/>
              <w:bottom w:w="0" w:type="dxa"/>
              <w:right w:w="0" w:type="dxa"/>
            </w:tcMar>
            <w:hideMark/>
          </w:tcPr>
          <w:p w14:paraId="2E50B25B" w14:textId="77777777" w:rsidR="00E35504" w:rsidRPr="00943A0B" w:rsidRDefault="00E35504" w:rsidP="00E35504">
            <w:pPr>
              <w:suppressAutoHyphens w:val="0"/>
              <w:spacing w:line="276" w:lineRule="auto"/>
              <w:ind w:firstLine="0"/>
              <w:jc w:val="left"/>
              <w:rPr>
                <w:rFonts w:cs="Arial"/>
                <w:color w:val="000000"/>
                <w:sz w:val="22"/>
                <w:szCs w:val="22"/>
                <w:lang w:eastAsia="pt-BR"/>
              </w:rPr>
            </w:pPr>
            <w:r w:rsidRPr="00943A0B">
              <w:rPr>
                <w:rFonts w:cs="Arial"/>
                <w:b/>
                <w:bCs/>
                <w:color w:val="000000"/>
                <w:sz w:val="22"/>
                <w:szCs w:val="22"/>
                <w:lang w:eastAsia="pt-BR"/>
              </w:rPr>
              <w:t>Extensão</w:t>
            </w:r>
          </w:p>
        </w:tc>
        <w:tc>
          <w:tcPr>
            <w:tcW w:w="6100" w:type="dxa"/>
            <w:tcMar>
              <w:top w:w="0" w:type="dxa"/>
              <w:left w:w="108" w:type="dxa"/>
              <w:bottom w:w="0" w:type="dxa"/>
              <w:right w:w="108" w:type="dxa"/>
            </w:tcMar>
            <w:hideMark/>
          </w:tcPr>
          <w:p w14:paraId="68D713CA" w14:textId="77777777" w:rsidR="00E35504" w:rsidRPr="00943A0B" w:rsidRDefault="00E35504" w:rsidP="00E35504">
            <w:pPr>
              <w:suppressAutoHyphens w:val="0"/>
              <w:spacing w:line="276" w:lineRule="auto"/>
              <w:ind w:firstLine="0"/>
              <w:jc w:val="left"/>
              <w:rPr>
                <w:rFonts w:cs="Arial"/>
                <w:color w:val="000000"/>
                <w:sz w:val="22"/>
                <w:szCs w:val="22"/>
                <w:lang w:eastAsia="pt-BR"/>
              </w:rPr>
            </w:pPr>
          </w:p>
        </w:tc>
      </w:tr>
    </w:tbl>
    <w:p w14:paraId="29F06B58" w14:textId="77777777" w:rsidR="00E35504" w:rsidRPr="0066545A" w:rsidRDefault="00E35504" w:rsidP="003447F4">
      <w:pPr>
        <w:ind w:firstLine="709"/>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563D12" w:rsidRPr="00E71EDD" w14:paraId="0E2B1361" w14:textId="77777777" w:rsidTr="00414E18">
        <w:trPr>
          <w:tblCellSpacing w:w="0" w:type="dxa"/>
        </w:trPr>
        <w:tc>
          <w:tcPr>
            <w:tcW w:w="7520" w:type="dxa"/>
            <w:gridSpan w:val="2"/>
            <w:tcMar>
              <w:top w:w="0" w:type="dxa"/>
              <w:left w:w="108" w:type="dxa"/>
              <w:bottom w:w="0" w:type="dxa"/>
              <w:right w:w="108" w:type="dxa"/>
            </w:tcMar>
            <w:hideMark/>
          </w:tcPr>
          <w:p w14:paraId="0752CA64" w14:textId="58F76CD3" w:rsidR="00E35504" w:rsidRPr="00E71EDD" w:rsidRDefault="00563D12" w:rsidP="00563D12">
            <w:pPr>
              <w:suppressAutoHyphens w:val="0"/>
              <w:spacing w:line="276" w:lineRule="auto"/>
              <w:ind w:firstLine="0"/>
              <w:jc w:val="center"/>
              <w:rPr>
                <w:rFonts w:cs="Arial"/>
                <w:color w:val="000000"/>
                <w:sz w:val="22"/>
                <w:szCs w:val="22"/>
                <w:lang w:eastAsia="pt-BR"/>
              </w:rPr>
            </w:pPr>
            <w:r w:rsidRPr="00E71EDD">
              <w:rPr>
                <w:rFonts w:cs="Arial"/>
                <w:b/>
                <w:bCs/>
                <w:color w:val="000000"/>
                <w:sz w:val="22"/>
                <w:szCs w:val="22"/>
                <w:lang w:eastAsia="pt-BR"/>
              </w:rPr>
              <w:t xml:space="preserve">Caso de Uso – </w:t>
            </w:r>
            <w:r w:rsidR="00C447E0" w:rsidRPr="00E71EDD">
              <w:rPr>
                <w:rFonts w:cs="Arial"/>
                <w:b/>
                <w:bCs/>
                <w:color w:val="000000"/>
                <w:sz w:val="22"/>
                <w:szCs w:val="22"/>
                <w:lang w:eastAsia="pt-BR"/>
              </w:rPr>
              <w:t>Dados para análise</w:t>
            </w:r>
          </w:p>
        </w:tc>
      </w:tr>
      <w:tr w:rsidR="00563D12" w:rsidRPr="00E71EDD" w14:paraId="5CFA18E1" w14:textId="77777777" w:rsidTr="00414E18">
        <w:trPr>
          <w:tblCellSpacing w:w="0" w:type="dxa"/>
        </w:trPr>
        <w:tc>
          <w:tcPr>
            <w:tcW w:w="1420" w:type="dxa"/>
            <w:tcMar>
              <w:top w:w="0" w:type="dxa"/>
              <w:left w:w="108" w:type="dxa"/>
              <w:bottom w:w="0" w:type="dxa"/>
              <w:right w:w="0" w:type="dxa"/>
            </w:tcMar>
            <w:hideMark/>
          </w:tcPr>
          <w:p w14:paraId="25933ACB" w14:textId="77777777" w:rsidR="00E35504" w:rsidRPr="00E71EDD" w:rsidRDefault="00563D12"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ID</w:t>
            </w:r>
          </w:p>
        </w:tc>
        <w:tc>
          <w:tcPr>
            <w:tcW w:w="6100" w:type="dxa"/>
            <w:tcMar>
              <w:top w:w="0" w:type="dxa"/>
              <w:left w:w="108" w:type="dxa"/>
              <w:bottom w:w="0" w:type="dxa"/>
              <w:right w:w="108" w:type="dxa"/>
            </w:tcMar>
            <w:hideMark/>
          </w:tcPr>
          <w:p w14:paraId="1C434D53" w14:textId="2C53A03E" w:rsidR="00E35504" w:rsidRPr="00E71EDD" w:rsidRDefault="00563D12" w:rsidP="00414E18">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UC 002</w:t>
            </w:r>
          </w:p>
        </w:tc>
      </w:tr>
      <w:tr w:rsidR="00563D12" w:rsidRPr="00E71EDD" w14:paraId="0D38E89C" w14:textId="77777777" w:rsidTr="00414E18">
        <w:trPr>
          <w:tblCellSpacing w:w="0" w:type="dxa"/>
        </w:trPr>
        <w:tc>
          <w:tcPr>
            <w:tcW w:w="1420" w:type="dxa"/>
            <w:tcMar>
              <w:top w:w="0" w:type="dxa"/>
              <w:left w:w="108" w:type="dxa"/>
              <w:bottom w:w="0" w:type="dxa"/>
              <w:right w:w="0" w:type="dxa"/>
            </w:tcMar>
            <w:hideMark/>
          </w:tcPr>
          <w:p w14:paraId="019964A1" w14:textId="77777777" w:rsidR="00E35504" w:rsidRPr="00E71EDD" w:rsidRDefault="00563D12"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Descrição</w:t>
            </w:r>
          </w:p>
        </w:tc>
        <w:tc>
          <w:tcPr>
            <w:tcW w:w="6100" w:type="dxa"/>
            <w:tcMar>
              <w:top w:w="0" w:type="dxa"/>
              <w:left w:w="108" w:type="dxa"/>
              <w:bottom w:w="0" w:type="dxa"/>
              <w:right w:w="108" w:type="dxa"/>
            </w:tcMar>
            <w:hideMark/>
          </w:tcPr>
          <w:p w14:paraId="74B635BF" w14:textId="2A67D004" w:rsidR="00E35504" w:rsidRPr="00E71EDD" w:rsidRDefault="00C447E0" w:rsidP="00563D12">
            <w:pPr>
              <w:suppressAutoHyphens w:val="0"/>
              <w:spacing w:line="276" w:lineRule="auto"/>
              <w:ind w:firstLine="0"/>
              <w:jc w:val="left"/>
              <w:rPr>
                <w:rFonts w:cs="Arial"/>
                <w:color w:val="000000"/>
                <w:sz w:val="22"/>
                <w:szCs w:val="22"/>
                <w:lang w:eastAsia="pt-BR"/>
              </w:rPr>
            </w:pPr>
            <w:r w:rsidRPr="00E71EDD">
              <w:rPr>
                <w:sz w:val="22"/>
                <w:szCs w:val="22"/>
              </w:rPr>
              <w:t>Este caso de uso tem por objetivo receber os dados informados pelo usuário através do campo entrada de dados.</w:t>
            </w:r>
          </w:p>
        </w:tc>
      </w:tr>
      <w:tr w:rsidR="00563D12" w:rsidRPr="00E71EDD" w14:paraId="6F75CF68" w14:textId="77777777" w:rsidTr="00414E18">
        <w:trPr>
          <w:tblCellSpacing w:w="0" w:type="dxa"/>
        </w:trPr>
        <w:tc>
          <w:tcPr>
            <w:tcW w:w="1420" w:type="dxa"/>
            <w:tcMar>
              <w:top w:w="0" w:type="dxa"/>
              <w:left w:w="108" w:type="dxa"/>
              <w:bottom w:w="0" w:type="dxa"/>
              <w:right w:w="0" w:type="dxa"/>
            </w:tcMar>
            <w:hideMark/>
          </w:tcPr>
          <w:p w14:paraId="5B40703A" w14:textId="77777777" w:rsidR="00E35504" w:rsidRPr="00E71EDD" w:rsidRDefault="00563D12"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lastRenderedPageBreak/>
              <w:t>Ator Primário</w:t>
            </w:r>
          </w:p>
        </w:tc>
        <w:tc>
          <w:tcPr>
            <w:tcW w:w="6100" w:type="dxa"/>
            <w:tcMar>
              <w:top w:w="0" w:type="dxa"/>
              <w:left w:w="108" w:type="dxa"/>
              <w:bottom w:w="0" w:type="dxa"/>
              <w:right w:w="108" w:type="dxa"/>
            </w:tcMar>
            <w:hideMark/>
          </w:tcPr>
          <w:p w14:paraId="521E4CD1" w14:textId="6F0F3316" w:rsidR="00E35504" w:rsidRPr="00E71EDD" w:rsidRDefault="00AF28B6" w:rsidP="00414E18">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Usuário</w:t>
            </w:r>
          </w:p>
        </w:tc>
      </w:tr>
      <w:tr w:rsidR="00C447E0" w:rsidRPr="00E71EDD" w14:paraId="2E7F371D" w14:textId="77777777" w:rsidTr="00414E18">
        <w:trPr>
          <w:tblCellSpacing w:w="0" w:type="dxa"/>
        </w:trPr>
        <w:tc>
          <w:tcPr>
            <w:tcW w:w="1420" w:type="dxa"/>
            <w:tcMar>
              <w:top w:w="0" w:type="dxa"/>
              <w:left w:w="108" w:type="dxa"/>
              <w:bottom w:w="0" w:type="dxa"/>
              <w:right w:w="0" w:type="dxa"/>
            </w:tcMar>
            <w:hideMark/>
          </w:tcPr>
          <w:p w14:paraId="15A2AEB0" w14:textId="77777777" w:rsidR="00C447E0" w:rsidRPr="00E71EDD" w:rsidRDefault="00C447E0" w:rsidP="00C447E0">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1D144A9D" w14:textId="24F71D22" w:rsidR="00C447E0" w:rsidRPr="00E71EDD" w:rsidRDefault="00C447E0" w:rsidP="00C447E0">
            <w:pPr>
              <w:suppressAutoHyphens w:val="0"/>
              <w:spacing w:line="276" w:lineRule="auto"/>
              <w:ind w:firstLine="0"/>
              <w:jc w:val="left"/>
              <w:rPr>
                <w:rFonts w:cs="Arial"/>
                <w:color w:val="000000"/>
                <w:sz w:val="22"/>
                <w:szCs w:val="22"/>
                <w:lang w:eastAsia="pt-BR"/>
              </w:rPr>
            </w:pPr>
            <w:r w:rsidRPr="00E71EDD">
              <w:rPr>
                <w:sz w:val="22"/>
                <w:szCs w:val="22"/>
              </w:rPr>
              <w:t>Tipo da entrada: manual ou importada.</w:t>
            </w:r>
          </w:p>
        </w:tc>
      </w:tr>
      <w:tr w:rsidR="00E71EDD" w:rsidRPr="00E71EDD" w14:paraId="0208BC6A" w14:textId="77777777" w:rsidTr="00414E18">
        <w:trPr>
          <w:tblCellSpacing w:w="0" w:type="dxa"/>
        </w:trPr>
        <w:tc>
          <w:tcPr>
            <w:tcW w:w="1420" w:type="dxa"/>
            <w:tcMar>
              <w:top w:w="0" w:type="dxa"/>
              <w:left w:w="108" w:type="dxa"/>
              <w:bottom w:w="0" w:type="dxa"/>
              <w:right w:w="0" w:type="dxa"/>
            </w:tcMar>
            <w:hideMark/>
          </w:tcPr>
          <w:p w14:paraId="61721159" w14:textId="77777777"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Cenário Principal</w:t>
            </w:r>
          </w:p>
        </w:tc>
        <w:tc>
          <w:tcPr>
            <w:tcW w:w="6100" w:type="dxa"/>
            <w:tcMar>
              <w:top w:w="0" w:type="dxa"/>
              <w:left w:w="108" w:type="dxa"/>
              <w:bottom w:w="0" w:type="dxa"/>
              <w:right w:w="108" w:type="dxa"/>
            </w:tcMar>
            <w:hideMark/>
          </w:tcPr>
          <w:p w14:paraId="6EBE970B" w14:textId="58D1A0C3" w:rsidR="00E71EDD" w:rsidRPr="00E71EDD" w:rsidRDefault="00E71EDD" w:rsidP="00E71EDD">
            <w:pPr>
              <w:numPr>
                <w:ilvl w:val="0"/>
                <w:numId w:val="18"/>
              </w:numPr>
              <w:suppressAutoHyphens w:val="0"/>
              <w:spacing w:line="240" w:lineRule="auto"/>
              <w:jc w:val="left"/>
              <w:rPr>
                <w:sz w:val="22"/>
                <w:szCs w:val="22"/>
              </w:rPr>
            </w:pPr>
            <w:r w:rsidRPr="00E71EDD">
              <w:rPr>
                <w:sz w:val="22"/>
                <w:szCs w:val="22"/>
              </w:rPr>
              <w:t>O caso de uso inicia quando o usuário informa os dados a serem computados.</w:t>
            </w:r>
          </w:p>
          <w:p w14:paraId="20B57D74" w14:textId="48B75EF5" w:rsidR="00E71EDD" w:rsidRPr="00E71EDD" w:rsidRDefault="00E71EDD" w:rsidP="00E71EDD">
            <w:pPr>
              <w:numPr>
                <w:ilvl w:val="0"/>
                <w:numId w:val="18"/>
              </w:numPr>
              <w:suppressAutoHyphens w:val="0"/>
              <w:spacing w:line="240" w:lineRule="auto"/>
              <w:jc w:val="left"/>
              <w:rPr>
                <w:sz w:val="22"/>
                <w:szCs w:val="22"/>
              </w:rPr>
            </w:pPr>
            <w:r w:rsidRPr="00E71EDD">
              <w:rPr>
                <w:sz w:val="22"/>
                <w:szCs w:val="22"/>
              </w:rPr>
              <w:t xml:space="preserve">O usuário ao digitar os dados deverá separar os dados com “ponto e vírgula” (;). </w:t>
            </w:r>
          </w:p>
          <w:p w14:paraId="3AB30D0F" w14:textId="2ED11C4B" w:rsidR="00E71EDD" w:rsidRPr="00E71EDD" w:rsidRDefault="00E71EDD" w:rsidP="00E71EDD">
            <w:pPr>
              <w:numPr>
                <w:ilvl w:val="0"/>
                <w:numId w:val="18"/>
              </w:numPr>
              <w:suppressAutoHyphens w:val="0"/>
              <w:spacing w:line="240" w:lineRule="auto"/>
              <w:jc w:val="left"/>
              <w:rPr>
                <w:sz w:val="22"/>
                <w:szCs w:val="22"/>
              </w:rPr>
            </w:pPr>
            <w:r w:rsidRPr="00E71EDD">
              <w:rPr>
                <w:sz w:val="22"/>
                <w:szCs w:val="22"/>
              </w:rPr>
              <w:t>O sistema recebe os dados inseridos pelo usuário e os calcula automaticamente.</w:t>
            </w:r>
          </w:p>
        </w:tc>
      </w:tr>
      <w:tr w:rsidR="00E71EDD" w:rsidRPr="00E71EDD" w14:paraId="4C95C2D7" w14:textId="77777777" w:rsidTr="00414E18">
        <w:trPr>
          <w:tblCellSpacing w:w="0" w:type="dxa"/>
        </w:trPr>
        <w:tc>
          <w:tcPr>
            <w:tcW w:w="1420" w:type="dxa"/>
            <w:tcMar>
              <w:top w:w="0" w:type="dxa"/>
              <w:left w:w="108" w:type="dxa"/>
              <w:bottom w:w="0" w:type="dxa"/>
              <w:right w:w="0" w:type="dxa"/>
            </w:tcMar>
            <w:hideMark/>
          </w:tcPr>
          <w:p w14:paraId="2430D852" w14:textId="77777777"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00E782E9" w14:textId="1668BD1D"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sz w:val="22"/>
                <w:szCs w:val="22"/>
              </w:rPr>
              <w:t>Exibir o resultado dos dados calculados.</w:t>
            </w:r>
          </w:p>
        </w:tc>
      </w:tr>
      <w:tr w:rsidR="00E71EDD" w:rsidRPr="00E71EDD" w14:paraId="232FAE73" w14:textId="77777777" w:rsidTr="00414E18">
        <w:trPr>
          <w:tblCellSpacing w:w="0" w:type="dxa"/>
        </w:trPr>
        <w:tc>
          <w:tcPr>
            <w:tcW w:w="1420" w:type="dxa"/>
            <w:tcMar>
              <w:top w:w="0" w:type="dxa"/>
              <w:left w:w="108" w:type="dxa"/>
              <w:bottom w:w="0" w:type="dxa"/>
              <w:right w:w="0" w:type="dxa"/>
            </w:tcMar>
            <w:hideMark/>
          </w:tcPr>
          <w:p w14:paraId="286093AA" w14:textId="77777777"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Cenário Alternativo</w:t>
            </w:r>
          </w:p>
        </w:tc>
        <w:tc>
          <w:tcPr>
            <w:tcW w:w="6100" w:type="dxa"/>
            <w:tcMar>
              <w:top w:w="0" w:type="dxa"/>
              <w:left w:w="108" w:type="dxa"/>
              <w:bottom w:w="0" w:type="dxa"/>
              <w:right w:w="108" w:type="dxa"/>
            </w:tcMar>
            <w:hideMark/>
          </w:tcPr>
          <w:p w14:paraId="16D5CD3F" w14:textId="3A2F538B"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*a – Em qualquer momento o usuário pode sair do sistema</w:t>
            </w:r>
          </w:p>
        </w:tc>
      </w:tr>
      <w:tr w:rsidR="00E71EDD" w:rsidRPr="00E71EDD" w14:paraId="38AA64B9" w14:textId="77777777" w:rsidTr="00414E18">
        <w:trPr>
          <w:tblCellSpacing w:w="0" w:type="dxa"/>
        </w:trPr>
        <w:tc>
          <w:tcPr>
            <w:tcW w:w="1420" w:type="dxa"/>
            <w:tcMar>
              <w:top w:w="0" w:type="dxa"/>
              <w:left w:w="108" w:type="dxa"/>
              <w:bottom w:w="0" w:type="dxa"/>
              <w:right w:w="0" w:type="dxa"/>
            </w:tcMar>
            <w:hideMark/>
          </w:tcPr>
          <w:p w14:paraId="77442CF8" w14:textId="77777777"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Inclusão</w:t>
            </w:r>
          </w:p>
        </w:tc>
        <w:tc>
          <w:tcPr>
            <w:tcW w:w="6100" w:type="dxa"/>
            <w:tcMar>
              <w:top w:w="0" w:type="dxa"/>
              <w:left w:w="108" w:type="dxa"/>
              <w:bottom w:w="0" w:type="dxa"/>
              <w:right w:w="108" w:type="dxa"/>
            </w:tcMar>
            <w:hideMark/>
          </w:tcPr>
          <w:p w14:paraId="0D7E12F8" w14:textId="77777777" w:rsidR="00E71EDD" w:rsidRPr="00E71EDD" w:rsidRDefault="00E71EDD" w:rsidP="00E71EDD">
            <w:pPr>
              <w:suppressAutoHyphens w:val="0"/>
              <w:spacing w:line="276" w:lineRule="auto"/>
              <w:ind w:firstLine="0"/>
              <w:jc w:val="left"/>
              <w:rPr>
                <w:rFonts w:cs="Arial"/>
                <w:color w:val="000000"/>
                <w:sz w:val="22"/>
                <w:szCs w:val="22"/>
                <w:lang w:eastAsia="pt-BR"/>
              </w:rPr>
            </w:pPr>
          </w:p>
        </w:tc>
      </w:tr>
      <w:tr w:rsidR="00E71EDD" w:rsidRPr="0066545A" w14:paraId="4A6D69D2" w14:textId="77777777" w:rsidTr="00414E18">
        <w:trPr>
          <w:tblCellSpacing w:w="0" w:type="dxa"/>
        </w:trPr>
        <w:tc>
          <w:tcPr>
            <w:tcW w:w="1420" w:type="dxa"/>
            <w:tcMar>
              <w:top w:w="0" w:type="dxa"/>
              <w:left w:w="108" w:type="dxa"/>
              <w:bottom w:w="0" w:type="dxa"/>
              <w:right w:w="0" w:type="dxa"/>
            </w:tcMar>
            <w:hideMark/>
          </w:tcPr>
          <w:p w14:paraId="7BE6E29F" w14:textId="77777777" w:rsidR="00E71EDD" w:rsidRPr="00E71EDD" w:rsidRDefault="00E71EDD" w:rsidP="00E71EDD">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Extensão</w:t>
            </w:r>
          </w:p>
        </w:tc>
        <w:tc>
          <w:tcPr>
            <w:tcW w:w="6100" w:type="dxa"/>
            <w:tcMar>
              <w:top w:w="0" w:type="dxa"/>
              <w:left w:w="108" w:type="dxa"/>
              <w:bottom w:w="0" w:type="dxa"/>
              <w:right w:w="108" w:type="dxa"/>
            </w:tcMar>
            <w:hideMark/>
          </w:tcPr>
          <w:p w14:paraId="6390F0A9" w14:textId="77777777" w:rsidR="00E71EDD" w:rsidRPr="00E71EDD" w:rsidRDefault="00E71EDD" w:rsidP="00E71EDD">
            <w:pPr>
              <w:suppressAutoHyphens w:val="0"/>
              <w:spacing w:line="276" w:lineRule="auto"/>
              <w:ind w:firstLine="0"/>
              <w:jc w:val="left"/>
              <w:rPr>
                <w:rFonts w:cs="Arial"/>
                <w:color w:val="000000"/>
                <w:sz w:val="22"/>
                <w:szCs w:val="22"/>
                <w:lang w:eastAsia="pt-BR"/>
              </w:rPr>
            </w:pPr>
          </w:p>
        </w:tc>
      </w:tr>
    </w:tbl>
    <w:p w14:paraId="628182BD" w14:textId="77777777" w:rsidR="00563D12" w:rsidRPr="0066545A" w:rsidRDefault="00563D12" w:rsidP="003447F4">
      <w:pPr>
        <w:ind w:firstLine="709"/>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E81845" w:rsidRPr="00E71EDD" w14:paraId="0DAF8FD7" w14:textId="77777777" w:rsidTr="00414E18">
        <w:trPr>
          <w:tblCellSpacing w:w="0" w:type="dxa"/>
        </w:trPr>
        <w:tc>
          <w:tcPr>
            <w:tcW w:w="7520" w:type="dxa"/>
            <w:gridSpan w:val="2"/>
            <w:tcMar>
              <w:top w:w="0" w:type="dxa"/>
              <w:left w:w="108" w:type="dxa"/>
              <w:bottom w:w="0" w:type="dxa"/>
              <w:right w:w="108" w:type="dxa"/>
            </w:tcMar>
            <w:hideMark/>
          </w:tcPr>
          <w:p w14:paraId="1D818A9E" w14:textId="67F75BC3" w:rsidR="00E35504" w:rsidRPr="00E71EDD" w:rsidRDefault="00E81845" w:rsidP="00E81845">
            <w:pPr>
              <w:suppressAutoHyphens w:val="0"/>
              <w:spacing w:line="276" w:lineRule="auto"/>
              <w:ind w:firstLine="0"/>
              <w:jc w:val="center"/>
              <w:rPr>
                <w:rFonts w:cs="Arial"/>
                <w:color w:val="000000"/>
                <w:sz w:val="22"/>
                <w:szCs w:val="22"/>
                <w:lang w:eastAsia="pt-BR"/>
              </w:rPr>
            </w:pPr>
            <w:r w:rsidRPr="00E71EDD">
              <w:rPr>
                <w:rFonts w:cs="Arial"/>
                <w:b/>
                <w:bCs/>
                <w:color w:val="000000"/>
                <w:sz w:val="22"/>
                <w:szCs w:val="22"/>
                <w:lang w:eastAsia="pt-BR"/>
              </w:rPr>
              <w:t xml:space="preserve">Caso de Uso – </w:t>
            </w:r>
            <w:r w:rsidR="00E71EDD" w:rsidRPr="00E71EDD">
              <w:rPr>
                <w:rFonts w:cs="Arial"/>
                <w:b/>
                <w:bCs/>
                <w:color w:val="000000"/>
                <w:sz w:val="22"/>
                <w:szCs w:val="22"/>
                <w:lang w:eastAsia="pt-BR"/>
              </w:rPr>
              <w:t>População e Amostra</w:t>
            </w:r>
          </w:p>
        </w:tc>
      </w:tr>
      <w:tr w:rsidR="00E81845" w:rsidRPr="00E71EDD" w14:paraId="520BFD0E" w14:textId="77777777" w:rsidTr="00414E18">
        <w:trPr>
          <w:tblCellSpacing w:w="0" w:type="dxa"/>
        </w:trPr>
        <w:tc>
          <w:tcPr>
            <w:tcW w:w="1420" w:type="dxa"/>
            <w:tcMar>
              <w:top w:w="0" w:type="dxa"/>
              <w:left w:w="108" w:type="dxa"/>
              <w:bottom w:w="0" w:type="dxa"/>
              <w:right w:w="0" w:type="dxa"/>
            </w:tcMar>
            <w:hideMark/>
          </w:tcPr>
          <w:p w14:paraId="232DE6AD"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ID</w:t>
            </w:r>
          </w:p>
        </w:tc>
        <w:tc>
          <w:tcPr>
            <w:tcW w:w="6100" w:type="dxa"/>
            <w:tcMar>
              <w:top w:w="0" w:type="dxa"/>
              <w:left w:w="108" w:type="dxa"/>
              <w:bottom w:w="0" w:type="dxa"/>
              <w:right w:w="108" w:type="dxa"/>
            </w:tcMar>
            <w:hideMark/>
          </w:tcPr>
          <w:p w14:paraId="32F73DD6" w14:textId="6A0DA041"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UC 00</w:t>
            </w:r>
            <w:r w:rsidR="00E71EDD" w:rsidRPr="00E71EDD">
              <w:rPr>
                <w:rFonts w:cs="Arial"/>
                <w:color w:val="000000"/>
                <w:sz w:val="22"/>
                <w:szCs w:val="22"/>
                <w:lang w:eastAsia="pt-BR"/>
              </w:rPr>
              <w:t>3</w:t>
            </w:r>
          </w:p>
        </w:tc>
      </w:tr>
      <w:tr w:rsidR="00E81845" w:rsidRPr="00E71EDD" w14:paraId="47B2AAD7" w14:textId="77777777" w:rsidTr="00414E18">
        <w:trPr>
          <w:tblCellSpacing w:w="0" w:type="dxa"/>
        </w:trPr>
        <w:tc>
          <w:tcPr>
            <w:tcW w:w="1420" w:type="dxa"/>
            <w:tcMar>
              <w:top w:w="0" w:type="dxa"/>
              <w:left w:w="108" w:type="dxa"/>
              <w:bottom w:w="0" w:type="dxa"/>
              <w:right w:w="0" w:type="dxa"/>
            </w:tcMar>
            <w:hideMark/>
          </w:tcPr>
          <w:p w14:paraId="30F7D269"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Descrição</w:t>
            </w:r>
          </w:p>
        </w:tc>
        <w:tc>
          <w:tcPr>
            <w:tcW w:w="6100" w:type="dxa"/>
            <w:tcMar>
              <w:top w:w="0" w:type="dxa"/>
              <w:left w:w="108" w:type="dxa"/>
              <w:bottom w:w="0" w:type="dxa"/>
              <w:right w:w="108" w:type="dxa"/>
            </w:tcMar>
            <w:hideMark/>
          </w:tcPr>
          <w:p w14:paraId="2E4FD532" w14:textId="5CE28268" w:rsidR="00E35504" w:rsidRPr="00E71EDD" w:rsidRDefault="00E81845" w:rsidP="00E81845">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 xml:space="preserve">Este caso de uso tem por objetivo permitir </w:t>
            </w:r>
            <w:r w:rsidR="00E71EDD" w:rsidRPr="00E71EDD">
              <w:rPr>
                <w:rFonts w:cs="Arial"/>
                <w:color w:val="000000"/>
                <w:sz w:val="22"/>
                <w:szCs w:val="22"/>
                <w:lang w:eastAsia="pt-BR"/>
              </w:rPr>
              <w:t>que o usuário escolha entre “População” e “Amostra” para calcular os dados.</w:t>
            </w:r>
          </w:p>
        </w:tc>
      </w:tr>
      <w:tr w:rsidR="00E81845" w:rsidRPr="00E71EDD" w14:paraId="75AF6A4B" w14:textId="77777777" w:rsidTr="00414E18">
        <w:trPr>
          <w:tblCellSpacing w:w="0" w:type="dxa"/>
        </w:trPr>
        <w:tc>
          <w:tcPr>
            <w:tcW w:w="1420" w:type="dxa"/>
            <w:tcMar>
              <w:top w:w="0" w:type="dxa"/>
              <w:left w:w="108" w:type="dxa"/>
              <w:bottom w:w="0" w:type="dxa"/>
              <w:right w:w="0" w:type="dxa"/>
            </w:tcMar>
            <w:hideMark/>
          </w:tcPr>
          <w:p w14:paraId="2C50E57B"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Ator Primário</w:t>
            </w:r>
          </w:p>
        </w:tc>
        <w:tc>
          <w:tcPr>
            <w:tcW w:w="6100" w:type="dxa"/>
            <w:tcMar>
              <w:top w:w="0" w:type="dxa"/>
              <w:left w:w="108" w:type="dxa"/>
              <w:bottom w:w="0" w:type="dxa"/>
              <w:right w:w="108" w:type="dxa"/>
            </w:tcMar>
            <w:hideMark/>
          </w:tcPr>
          <w:p w14:paraId="36805E53" w14:textId="04C31ACF" w:rsidR="00E35504" w:rsidRPr="00E71EDD" w:rsidRDefault="00203C00" w:rsidP="00414E18">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Usuário</w:t>
            </w:r>
          </w:p>
        </w:tc>
      </w:tr>
      <w:tr w:rsidR="00E81845" w:rsidRPr="00E71EDD" w14:paraId="6DD0CBE4" w14:textId="77777777" w:rsidTr="00414E18">
        <w:trPr>
          <w:tblCellSpacing w:w="0" w:type="dxa"/>
        </w:trPr>
        <w:tc>
          <w:tcPr>
            <w:tcW w:w="1420" w:type="dxa"/>
            <w:tcMar>
              <w:top w:w="0" w:type="dxa"/>
              <w:left w:w="108" w:type="dxa"/>
              <w:bottom w:w="0" w:type="dxa"/>
              <w:right w:w="0" w:type="dxa"/>
            </w:tcMar>
            <w:hideMark/>
          </w:tcPr>
          <w:p w14:paraId="658DBEC6"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09DC91C4" w14:textId="3F3DBD1E" w:rsidR="00E35504" w:rsidRPr="00E71EDD" w:rsidRDefault="00E71EDD" w:rsidP="00E81845">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Informar os dados a serem calculados.</w:t>
            </w:r>
          </w:p>
        </w:tc>
      </w:tr>
      <w:tr w:rsidR="00E81845" w:rsidRPr="00E71EDD" w14:paraId="492DCA7D" w14:textId="77777777" w:rsidTr="00414E18">
        <w:trPr>
          <w:tblCellSpacing w:w="0" w:type="dxa"/>
        </w:trPr>
        <w:tc>
          <w:tcPr>
            <w:tcW w:w="1420" w:type="dxa"/>
            <w:tcMar>
              <w:top w:w="0" w:type="dxa"/>
              <w:left w:w="108" w:type="dxa"/>
              <w:bottom w:w="0" w:type="dxa"/>
              <w:right w:w="0" w:type="dxa"/>
            </w:tcMar>
            <w:hideMark/>
          </w:tcPr>
          <w:p w14:paraId="7E2AD2CD"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Cenário Principal</w:t>
            </w:r>
          </w:p>
        </w:tc>
        <w:tc>
          <w:tcPr>
            <w:tcW w:w="6100" w:type="dxa"/>
            <w:tcMar>
              <w:top w:w="0" w:type="dxa"/>
              <w:left w:w="108" w:type="dxa"/>
              <w:bottom w:w="0" w:type="dxa"/>
              <w:right w:w="108" w:type="dxa"/>
            </w:tcMar>
            <w:hideMark/>
          </w:tcPr>
          <w:p w14:paraId="4BE5EEBE" w14:textId="2B5F5184" w:rsidR="00E81845" w:rsidRPr="00E71EDD" w:rsidRDefault="00E81845" w:rsidP="00E81845">
            <w:pPr>
              <w:numPr>
                <w:ilvl w:val="0"/>
                <w:numId w:val="14"/>
              </w:numPr>
              <w:tabs>
                <w:tab w:val="clear" w:pos="720"/>
                <w:tab w:val="num" w:pos="447"/>
              </w:tabs>
              <w:suppressAutoHyphens w:val="0"/>
              <w:spacing w:line="276" w:lineRule="auto"/>
              <w:ind w:left="447" w:hanging="425"/>
              <w:jc w:val="left"/>
              <w:rPr>
                <w:rFonts w:cs="Arial"/>
                <w:color w:val="000000"/>
                <w:sz w:val="22"/>
                <w:szCs w:val="22"/>
                <w:lang w:eastAsia="pt-BR"/>
              </w:rPr>
            </w:pPr>
            <w:r w:rsidRPr="00E71EDD">
              <w:rPr>
                <w:rFonts w:cs="Arial"/>
                <w:color w:val="000000"/>
                <w:sz w:val="22"/>
                <w:szCs w:val="22"/>
                <w:lang w:eastAsia="pt-BR"/>
              </w:rPr>
              <w:t xml:space="preserve">O use case inicia quando o usuário </w:t>
            </w:r>
            <w:r w:rsidR="00E71EDD" w:rsidRPr="00E71EDD">
              <w:rPr>
                <w:rFonts w:cs="Arial"/>
                <w:color w:val="000000"/>
                <w:sz w:val="22"/>
                <w:szCs w:val="22"/>
                <w:lang w:eastAsia="pt-BR"/>
              </w:rPr>
              <w:t>informa os dados a serem calculados.</w:t>
            </w:r>
          </w:p>
          <w:p w14:paraId="17A251EE" w14:textId="183C35B1" w:rsidR="00E35504" w:rsidRPr="00E71EDD" w:rsidRDefault="00E71EDD" w:rsidP="00E71EDD">
            <w:pPr>
              <w:numPr>
                <w:ilvl w:val="0"/>
                <w:numId w:val="14"/>
              </w:numPr>
              <w:tabs>
                <w:tab w:val="clear" w:pos="720"/>
                <w:tab w:val="num" w:pos="377"/>
              </w:tabs>
              <w:suppressAutoHyphens w:val="0"/>
              <w:spacing w:line="276" w:lineRule="auto"/>
              <w:ind w:left="377" w:hanging="377"/>
              <w:jc w:val="left"/>
              <w:rPr>
                <w:rFonts w:cs="Arial"/>
                <w:color w:val="000000"/>
                <w:sz w:val="22"/>
                <w:szCs w:val="22"/>
                <w:lang w:eastAsia="pt-BR"/>
              </w:rPr>
            </w:pPr>
            <w:r w:rsidRPr="00E71EDD">
              <w:rPr>
                <w:rFonts w:cs="Arial"/>
                <w:color w:val="000000"/>
                <w:sz w:val="22"/>
                <w:szCs w:val="22"/>
                <w:lang w:eastAsia="pt-BR"/>
              </w:rPr>
              <w:t>Caso o usuário não informe que os dados são uma “Amostra”, o sistema irá calcular os dados automaticamente como “População”.</w:t>
            </w:r>
          </w:p>
        </w:tc>
      </w:tr>
      <w:tr w:rsidR="00E81845" w:rsidRPr="00E71EDD" w14:paraId="7AA3D125" w14:textId="77777777" w:rsidTr="00414E18">
        <w:trPr>
          <w:tblCellSpacing w:w="0" w:type="dxa"/>
        </w:trPr>
        <w:tc>
          <w:tcPr>
            <w:tcW w:w="1420" w:type="dxa"/>
            <w:tcMar>
              <w:top w:w="0" w:type="dxa"/>
              <w:left w:w="108" w:type="dxa"/>
              <w:bottom w:w="0" w:type="dxa"/>
              <w:right w:w="0" w:type="dxa"/>
            </w:tcMar>
            <w:hideMark/>
          </w:tcPr>
          <w:p w14:paraId="7CBDEBA2"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1D0597F8" w14:textId="25F320FA" w:rsidR="00E35504" w:rsidRPr="00E71EDD" w:rsidRDefault="00E71EDD" w:rsidP="00414E18">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 xml:space="preserve">Exibir </w:t>
            </w:r>
            <w:proofErr w:type="gramStart"/>
            <w:r w:rsidRPr="00E71EDD">
              <w:rPr>
                <w:rFonts w:cs="Arial"/>
                <w:color w:val="000000"/>
                <w:sz w:val="22"/>
                <w:szCs w:val="22"/>
                <w:lang w:eastAsia="pt-BR"/>
              </w:rPr>
              <w:t>os resultado</w:t>
            </w:r>
            <w:proofErr w:type="gramEnd"/>
            <w:r w:rsidRPr="00E71EDD">
              <w:rPr>
                <w:rFonts w:cs="Arial"/>
                <w:color w:val="000000"/>
                <w:sz w:val="22"/>
                <w:szCs w:val="22"/>
                <w:lang w:eastAsia="pt-BR"/>
              </w:rPr>
              <w:t xml:space="preserve"> dos dados calculados.</w:t>
            </w:r>
          </w:p>
        </w:tc>
      </w:tr>
      <w:tr w:rsidR="00E81845" w:rsidRPr="00E71EDD" w14:paraId="0EF7AF5A" w14:textId="77777777" w:rsidTr="00414E18">
        <w:trPr>
          <w:tblCellSpacing w:w="0" w:type="dxa"/>
        </w:trPr>
        <w:tc>
          <w:tcPr>
            <w:tcW w:w="1420" w:type="dxa"/>
            <w:tcMar>
              <w:top w:w="0" w:type="dxa"/>
              <w:left w:w="108" w:type="dxa"/>
              <w:bottom w:w="0" w:type="dxa"/>
              <w:right w:w="0" w:type="dxa"/>
            </w:tcMar>
            <w:hideMark/>
          </w:tcPr>
          <w:p w14:paraId="799B604A"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Cenário Alternativo</w:t>
            </w:r>
          </w:p>
        </w:tc>
        <w:tc>
          <w:tcPr>
            <w:tcW w:w="6100" w:type="dxa"/>
            <w:tcMar>
              <w:top w:w="0" w:type="dxa"/>
              <w:left w:w="108" w:type="dxa"/>
              <w:bottom w:w="0" w:type="dxa"/>
              <w:right w:w="108" w:type="dxa"/>
            </w:tcMar>
            <w:hideMark/>
          </w:tcPr>
          <w:p w14:paraId="58C9EDCB" w14:textId="77777777" w:rsidR="00E81845"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color w:val="000000"/>
                <w:sz w:val="22"/>
                <w:szCs w:val="22"/>
                <w:lang w:eastAsia="pt-BR"/>
              </w:rPr>
              <w:t>*a – Em qualquer momento o atendente pode sair do sistema</w:t>
            </w:r>
          </w:p>
          <w:p w14:paraId="55B468C6" w14:textId="77777777" w:rsidR="00E81845" w:rsidRPr="00E71EDD" w:rsidRDefault="00E81845" w:rsidP="00414E18">
            <w:pPr>
              <w:suppressAutoHyphens w:val="0"/>
              <w:spacing w:line="276" w:lineRule="auto"/>
              <w:ind w:firstLine="0"/>
              <w:jc w:val="left"/>
              <w:rPr>
                <w:rFonts w:cs="Arial"/>
                <w:color w:val="000000"/>
                <w:sz w:val="22"/>
                <w:szCs w:val="22"/>
                <w:lang w:eastAsia="pt-BR"/>
              </w:rPr>
            </w:pPr>
          </w:p>
          <w:p w14:paraId="14C970C3" w14:textId="77777777" w:rsidR="00E35504" w:rsidRPr="00E71EDD" w:rsidRDefault="00E35504" w:rsidP="00E71EDD">
            <w:pPr>
              <w:suppressAutoHyphens w:val="0"/>
              <w:spacing w:line="276" w:lineRule="auto"/>
              <w:ind w:left="709" w:firstLine="0"/>
              <w:jc w:val="left"/>
              <w:rPr>
                <w:rFonts w:cs="Arial"/>
                <w:color w:val="000000"/>
                <w:sz w:val="22"/>
                <w:szCs w:val="22"/>
                <w:lang w:eastAsia="pt-BR"/>
              </w:rPr>
            </w:pPr>
          </w:p>
        </w:tc>
      </w:tr>
      <w:tr w:rsidR="00E81845" w:rsidRPr="00E71EDD" w14:paraId="3A0E211E" w14:textId="77777777" w:rsidTr="00414E18">
        <w:trPr>
          <w:tblCellSpacing w:w="0" w:type="dxa"/>
        </w:trPr>
        <w:tc>
          <w:tcPr>
            <w:tcW w:w="1420" w:type="dxa"/>
            <w:tcMar>
              <w:top w:w="0" w:type="dxa"/>
              <w:left w:w="108" w:type="dxa"/>
              <w:bottom w:w="0" w:type="dxa"/>
              <w:right w:w="0" w:type="dxa"/>
            </w:tcMar>
            <w:hideMark/>
          </w:tcPr>
          <w:p w14:paraId="4F0ED740"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Inclusão</w:t>
            </w:r>
          </w:p>
        </w:tc>
        <w:tc>
          <w:tcPr>
            <w:tcW w:w="6100" w:type="dxa"/>
            <w:tcMar>
              <w:top w:w="0" w:type="dxa"/>
              <w:left w:w="108" w:type="dxa"/>
              <w:bottom w:w="0" w:type="dxa"/>
              <w:right w:w="108" w:type="dxa"/>
            </w:tcMar>
            <w:hideMark/>
          </w:tcPr>
          <w:p w14:paraId="07649E00" w14:textId="77777777" w:rsidR="00E35504" w:rsidRPr="00E71EDD" w:rsidRDefault="00E35504" w:rsidP="00414E18">
            <w:pPr>
              <w:suppressAutoHyphens w:val="0"/>
              <w:spacing w:line="276" w:lineRule="auto"/>
              <w:ind w:firstLine="0"/>
              <w:jc w:val="left"/>
              <w:rPr>
                <w:rFonts w:cs="Arial"/>
                <w:color w:val="000000"/>
                <w:sz w:val="22"/>
                <w:szCs w:val="22"/>
                <w:lang w:eastAsia="pt-BR"/>
              </w:rPr>
            </w:pPr>
          </w:p>
        </w:tc>
      </w:tr>
      <w:tr w:rsidR="00E81845" w:rsidRPr="0066545A" w14:paraId="0450FFAB" w14:textId="77777777" w:rsidTr="00414E18">
        <w:trPr>
          <w:tblCellSpacing w:w="0" w:type="dxa"/>
        </w:trPr>
        <w:tc>
          <w:tcPr>
            <w:tcW w:w="1420" w:type="dxa"/>
            <w:tcMar>
              <w:top w:w="0" w:type="dxa"/>
              <w:left w:w="108" w:type="dxa"/>
              <w:bottom w:w="0" w:type="dxa"/>
              <w:right w:w="0" w:type="dxa"/>
            </w:tcMar>
            <w:hideMark/>
          </w:tcPr>
          <w:p w14:paraId="4B1961CD" w14:textId="77777777" w:rsidR="00E35504" w:rsidRPr="00E71EDD" w:rsidRDefault="00E81845" w:rsidP="00414E18">
            <w:pPr>
              <w:suppressAutoHyphens w:val="0"/>
              <w:spacing w:line="276" w:lineRule="auto"/>
              <w:ind w:firstLine="0"/>
              <w:jc w:val="left"/>
              <w:rPr>
                <w:rFonts w:cs="Arial"/>
                <w:color w:val="000000"/>
                <w:sz w:val="22"/>
                <w:szCs w:val="22"/>
                <w:lang w:eastAsia="pt-BR"/>
              </w:rPr>
            </w:pPr>
            <w:r w:rsidRPr="00E71EDD">
              <w:rPr>
                <w:rFonts w:cs="Arial"/>
                <w:b/>
                <w:bCs/>
                <w:color w:val="000000"/>
                <w:sz w:val="22"/>
                <w:szCs w:val="22"/>
                <w:lang w:eastAsia="pt-BR"/>
              </w:rPr>
              <w:t>Extensão</w:t>
            </w:r>
          </w:p>
        </w:tc>
        <w:tc>
          <w:tcPr>
            <w:tcW w:w="6100" w:type="dxa"/>
            <w:tcMar>
              <w:top w:w="0" w:type="dxa"/>
              <w:left w:w="108" w:type="dxa"/>
              <w:bottom w:w="0" w:type="dxa"/>
              <w:right w:w="108" w:type="dxa"/>
            </w:tcMar>
            <w:hideMark/>
          </w:tcPr>
          <w:p w14:paraId="27C9D083" w14:textId="77777777" w:rsidR="00E35504" w:rsidRPr="00E71EDD" w:rsidRDefault="00E35504" w:rsidP="00414E18">
            <w:pPr>
              <w:suppressAutoHyphens w:val="0"/>
              <w:spacing w:line="276" w:lineRule="auto"/>
              <w:ind w:firstLine="0"/>
              <w:jc w:val="left"/>
              <w:rPr>
                <w:rFonts w:cs="Arial"/>
                <w:color w:val="000000"/>
                <w:sz w:val="22"/>
                <w:szCs w:val="22"/>
                <w:lang w:eastAsia="pt-BR"/>
              </w:rPr>
            </w:pPr>
          </w:p>
        </w:tc>
      </w:tr>
    </w:tbl>
    <w:p w14:paraId="326D00F0" w14:textId="77777777" w:rsidR="00B035D4" w:rsidRPr="0066545A" w:rsidRDefault="00B035D4" w:rsidP="003447F4">
      <w:pPr>
        <w:ind w:firstLine="709"/>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402348" w:rsidRPr="008100A3" w14:paraId="4A8D34EA" w14:textId="77777777" w:rsidTr="008100A3">
        <w:trPr>
          <w:tblCellSpacing w:w="0" w:type="dxa"/>
        </w:trPr>
        <w:tc>
          <w:tcPr>
            <w:tcW w:w="7520" w:type="dxa"/>
            <w:gridSpan w:val="2"/>
            <w:shd w:val="clear" w:color="auto" w:fill="auto"/>
            <w:tcMar>
              <w:top w:w="0" w:type="dxa"/>
              <w:left w:w="108" w:type="dxa"/>
              <w:bottom w:w="0" w:type="dxa"/>
              <w:right w:w="108" w:type="dxa"/>
            </w:tcMar>
            <w:hideMark/>
          </w:tcPr>
          <w:p w14:paraId="1AC9CB69" w14:textId="70BA549A" w:rsidR="00E35504" w:rsidRPr="008100A3" w:rsidRDefault="00402348" w:rsidP="00402348">
            <w:pPr>
              <w:suppressAutoHyphens w:val="0"/>
              <w:spacing w:line="276" w:lineRule="auto"/>
              <w:ind w:firstLine="0"/>
              <w:jc w:val="center"/>
              <w:rPr>
                <w:rFonts w:cs="Arial"/>
                <w:color w:val="000000"/>
                <w:sz w:val="22"/>
                <w:szCs w:val="22"/>
                <w:lang w:eastAsia="pt-BR"/>
              </w:rPr>
            </w:pPr>
            <w:r w:rsidRPr="008100A3">
              <w:rPr>
                <w:rFonts w:cs="Arial"/>
                <w:b/>
                <w:bCs/>
                <w:color w:val="000000"/>
                <w:sz w:val="22"/>
                <w:szCs w:val="22"/>
                <w:lang w:eastAsia="pt-BR"/>
              </w:rPr>
              <w:t xml:space="preserve">Caso de Uso – </w:t>
            </w:r>
            <w:r w:rsidR="00E71EDD" w:rsidRPr="008100A3">
              <w:rPr>
                <w:rFonts w:cs="Arial"/>
                <w:b/>
                <w:bCs/>
                <w:color w:val="000000"/>
                <w:sz w:val="22"/>
                <w:szCs w:val="22"/>
                <w:lang w:eastAsia="pt-BR"/>
              </w:rPr>
              <w:t>Medida Separatriz</w:t>
            </w:r>
          </w:p>
        </w:tc>
      </w:tr>
      <w:tr w:rsidR="00402348" w:rsidRPr="008100A3" w14:paraId="0D72ADBE" w14:textId="77777777" w:rsidTr="008100A3">
        <w:trPr>
          <w:tblCellSpacing w:w="0" w:type="dxa"/>
        </w:trPr>
        <w:tc>
          <w:tcPr>
            <w:tcW w:w="1420" w:type="dxa"/>
            <w:shd w:val="clear" w:color="auto" w:fill="auto"/>
            <w:tcMar>
              <w:top w:w="0" w:type="dxa"/>
              <w:left w:w="108" w:type="dxa"/>
              <w:bottom w:w="0" w:type="dxa"/>
              <w:right w:w="0" w:type="dxa"/>
            </w:tcMar>
            <w:hideMark/>
          </w:tcPr>
          <w:p w14:paraId="2633D092"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ID</w:t>
            </w:r>
          </w:p>
        </w:tc>
        <w:tc>
          <w:tcPr>
            <w:tcW w:w="6100" w:type="dxa"/>
            <w:shd w:val="clear" w:color="auto" w:fill="auto"/>
            <w:tcMar>
              <w:top w:w="0" w:type="dxa"/>
              <w:left w:w="108" w:type="dxa"/>
              <w:bottom w:w="0" w:type="dxa"/>
              <w:right w:w="108" w:type="dxa"/>
            </w:tcMar>
            <w:hideMark/>
          </w:tcPr>
          <w:p w14:paraId="2CD54988"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color w:val="000000"/>
                <w:sz w:val="22"/>
                <w:szCs w:val="22"/>
                <w:lang w:eastAsia="pt-BR"/>
              </w:rPr>
              <w:t>UC 004</w:t>
            </w:r>
          </w:p>
        </w:tc>
      </w:tr>
      <w:tr w:rsidR="00402348" w:rsidRPr="008100A3" w14:paraId="78E7D2BF" w14:textId="77777777" w:rsidTr="008100A3">
        <w:trPr>
          <w:tblCellSpacing w:w="0" w:type="dxa"/>
        </w:trPr>
        <w:tc>
          <w:tcPr>
            <w:tcW w:w="1420" w:type="dxa"/>
            <w:shd w:val="clear" w:color="auto" w:fill="auto"/>
            <w:tcMar>
              <w:top w:w="0" w:type="dxa"/>
              <w:left w:w="108" w:type="dxa"/>
              <w:bottom w:w="0" w:type="dxa"/>
              <w:right w:w="0" w:type="dxa"/>
            </w:tcMar>
            <w:hideMark/>
          </w:tcPr>
          <w:p w14:paraId="03800282"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Descrição</w:t>
            </w:r>
          </w:p>
        </w:tc>
        <w:tc>
          <w:tcPr>
            <w:tcW w:w="6100" w:type="dxa"/>
            <w:shd w:val="clear" w:color="auto" w:fill="auto"/>
            <w:tcMar>
              <w:top w:w="0" w:type="dxa"/>
              <w:left w:w="108" w:type="dxa"/>
              <w:bottom w:w="0" w:type="dxa"/>
              <w:right w:w="108" w:type="dxa"/>
            </w:tcMar>
            <w:hideMark/>
          </w:tcPr>
          <w:p w14:paraId="60ECD658" w14:textId="5B3F0F89" w:rsidR="00E35504" w:rsidRPr="008100A3" w:rsidRDefault="00402348" w:rsidP="00402348">
            <w:pPr>
              <w:suppressAutoHyphens w:val="0"/>
              <w:spacing w:line="276" w:lineRule="auto"/>
              <w:ind w:firstLine="0"/>
              <w:jc w:val="left"/>
              <w:rPr>
                <w:rFonts w:cs="Arial"/>
                <w:color w:val="000000"/>
                <w:sz w:val="22"/>
                <w:szCs w:val="22"/>
                <w:lang w:eastAsia="pt-BR"/>
              </w:rPr>
            </w:pPr>
            <w:r w:rsidRPr="008100A3">
              <w:rPr>
                <w:rFonts w:cs="Arial"/>
                <w:color w:val="000000"/>
                <w:sz w:val="22"/>
                <w:szCs w:val="22"/>
                <w:lang w:eastAsia="pt-BR"/>
              </w:rPr>
              <w:t xml:space="preserve">Este caso de uso tem por objetivo permitir </w:t>
            </w:r>
            <w:r w:rsidR="00E71EDD" w:rsidRPr="008100A3">
              <w:rPr>
                <w:rFonts w:cs="Arial"/>
                <w:color w:val="000000"/>
                <w:sz w:val="22"/>
                <w:szCs w:val="22"/>
                <w:lang w:eastAsia="pt-BR"/>
              </w:rPr>
              <w:t xml:space="preserve">que o usuário defina uma medida separatriz. (Quartil, Quintil, </w:t>
            </w:r>
            <w:proofErr w:type="spellStart"/>
            <w:r w:rsidR="00E71EDD" w:rsidRPr="008100A3">
              <w:rPr>
                <w:rFonts w:cs="Arial"/>
                <w:color w:val="000000"/>
                <w:sz w:val="22"/>
                <w:szCs w:val="22"/>
                <w:lang w:eastAsia="pt-BR"/>
              </w:rPr>
              <w:t>Decil</w:t>
            </w:r>
            <w:proofErr w:type="spellEnd"/>
            <w:r w:rsidR="00E71EDD" w:rsidRPr="008100A3">
              <w:rPr>
                <w:rFonts w:cs="Arial"/>
                <w:color w:val="000000"/>
                <w:sz w:val="22"/>
                <w:szCs w:val="22"/>
                <w:lang w:eastAsia="pt-BR"/>
              </w:rPr>
              <w:t xml:space="preserve"> e </w:t>
            </w:r>
            <w:proofErr w:type="spellStart"/>
            <w:r w:rsidR="00E71EDD" w:rsidRPr="008100A3">
              <w:rPr>
                <w:rFonts w:cs="Arial"/>
                <w:color w:val="000000"/>
                <w:sz w:val="22"/>
                <w:szCs w:val="22"/>
                <w:lang w:eastAsia="pt-BR"/>
              </w:rPr>
              <w:t>Porcentil</w:t>
            </w:r>
            <w:proofErr w:type="spellEnd"/>
            <w:r w:rsidR="00E71EDD" w:rsidRPr="008100A3">
              <w:rPr>
                <w:rFonts w:cs="Arial"/>
                <w:color w:val="000000"/>
                <w:sz w:val="22"/>
                <w:szCs w:val="22"/>
                <w:lang w:eastAsia="pt-BR"/>
              </w:rPr>
              <w:t>)</w:t>
            </w:r>
            <w:r w:rsidR="008248CB" w:rsidRPr="008100A3">
              <w:rPr>
                <w:rFonts w:cs="Arial"/>
                <w:color w:val="000000"/>
                <w:sz w:val="22"/>
                <w:szCs w:val="22"/>
                <w:lang w:eastAsia="pt-BR"/>
              </w:rPr>
              <w:t>.</w:t>
            </w:r>
          </w:p>
        </w:tc>
      </w:tr>
      <w:tr w:rsidR="00402348" w:rsidRPr="008100A3" w14:paraId="0BF09853" w14:textId="77777777" w:rsidTr="008100A3">
        <w:trPr>
          <w:tblCellSpacing w:w="0" w:type="dxa"/>
        </w:trPr>
        <w:tc>
          <w:tcPr>
            <w:tcW w:w="1420" w:type="dxa"/>
            <w:shd w:val="clear" w:color="auto" w:fill="auto"/>
            <w:tcMar>
              <w:top w:w="0" w:type="dxa"/>
              <w:left w:w="108" w:type="dxa"/>
              <w:bottom w:w="0" w:type="dxa"/>
              <w:right w:w="0" w:type="dxa"/>
            </w:tcMar>
            <w:hideMark/>
          </w:tcPr>
          <w:p w14:paraId="708CCEFD"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Ator Primário</w:t>
            </w:r>
          </w:p>
        </w:tc>
        <w:tc>
          <w:tcPr>
            <w:tcW w:w="6100" w:type="dxa"/>
            <w:shd w:val="clear" w:color="auto" w:fill="auto"/>
            <w:tcMar>
              <w:top w:w="0" w:type="dxa"/>
              <w:left w:w="108" w:type="dxa"/>
              <w:bottom w:w="0" w:type="dxa"/>
              <w:right w:w="108" w:type="dxa"/>
            </w:tcMar>
            <w:hideMark/>
          </w:tcPr>
          <w:p w14:paraId="64EDA570" w14:textId="1007F223" w:rsidR="00E35504" w:rsidRPr="008100A3" w:rsidRDefault="00E71EDD" w:rsidP="00414E18">
            <w:pPr>
              <w:suppressAutoHyphens w:val="0"/>
              <w:spacing w:line="276" w:lineRule="auto"/>
              <w:ind w:firstLine="0"/>
              <w:jc w:val="left"/>
              <w:rPr>
                <w:rFonts w:cs="Arial"/>
                <w:color w:val="000000"/>
                <w:sz w:val="22"/>
                <w:szCs w:val="22"/>
                <w:lang w:eastAsia="pt-BR"/>
              </w:rPr>
            </w:pPr>
            <w:r w:rsidRPr="008100A3">
              <w:rPr>
                <w:rFonts w:cs="Arial"/>
                <w:color w:val="000000"/>
                <w:sz w:val="22"/>
                <w:szCs w:val="22"/>
                <w:lang w:eastAsia="pt-BR"/>
              </w:rPr>
              <w:t>Usuário</w:t>
            </w:r>
          </w:p>
        </w:tc>
      </w:tr>
      <w:tr w:rsidR="00402348" w:rsidRPr="008100A3" w14:paraId="447AA237" w14:textId="77777777" w:rsidTr="008100A3">
        <w:trPr>
          <w:tblCellSpacing w:w="0" w:type="dxa"/>
        </w:trPr>
        <w:tc>
          <w:tcPr>
            <w:tcW w:w="1420" w:type="dxa"/>
            <w:shd w:val="clear" w:color="auto" w:fill="auto"/>
            <w:tcMar>
              <w:top w:w="0" w:type="dxa"/>
              <w:left w:w="108" w:type="dxa"/>
              <w:bottom w:w="0" w:type="dxa"/>
              <w:right w:w="0" w:type="dxa"/>
            </w:tcMar>
            <w:hideMark/>
          </w:tcPr>
          <w:p w14:paraId="28106B71"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lastRenderedPageBreak/>
              <w:t>Pré-condição</w:t>
            </w:r>
          </w:p>
        </w:tc>
        <w:tc>
          <w:tcPr>
            <w:tcW w:w="6100" w:type="dxa"/>
            <w:shd w:val="clear" w:color="auto" w:fill="auto"/>
            <w:tcMar>
              <w:top w:w="0" w:type="dxa"/>
              <w:left w:w="108" w:type="dxa"/>
              <w:bottom w:w="0" w:type="dxa"/>
              <w:right w:w="108" w:type="dxa"/>
            </w:tcMar>
            <w:hideMark/>
          </w:tcPr>
          <w:p w14:paraId="18F685E0" w14:textId="5CD85EFF" w:rsidR="00E35504" w:rsidRPr="008100A3" w:rsidRDefault="00E71EDD" w:rsidP="00711DBE">
            <w:pPr>
              <w:suppressAutoHyphens w:val="0"/>
              <w:spacing w:line="276" w:lineRule="auto"/>
              <w:ind w:firstLine="0"/>
              <w:jc w:val="left"/>
              <w:rPr>
                <w:rFonts w:cs="Arial"/>
                <w:color w:val="000000"/>
                <w:sz w:val="22"/>
                <w:szCs w:val="22"/>
                <w:lang w:eastAsia="pt-BR"/>
              </w:rPr>
            </w:pPr>
            <w:r w:rsidRPr="008100A3">
              <w:rPr>
                <w:rFonts w:cs="Arial"/>
                <w:color w:val="000000"/>
                <w:sz w:val="22"/>
                <w:szCs w:val="22"/>
                <w:lang w:eastAsia="pt-BR"/>
              </w:rPr>
              <w:t xml:space="preserve">Dentro de Estatística Descritiva, </w:t>
            </w:r>
            <w:proofErr w:type="gramStart"/>
            <w:r w:rsidRPr="008100A3">
              <w:rPr>
                <w:rFonts w:cs="Arial"/>
                <w:color w:val="000000"/>
                <w:sz w:val="22"/>
                <w:szCs w:val="22"/>
                <w:lang w:eastAsia="pt-BR"/>
              </w:rPr>
              <w:t>Inserir</w:t>
            </w:r>
            <w:proofErr w:type="gramEnd"/>
            <w:r w:rsidRPr="008100A3">
              <w:rPr>
                <w:rFonts w:cs="Arial"/>
                <w:color w:val="000000"/>
                <w:sz w:val="22"/>
                <w:szCs w:val="22"/>
                <w:lang w:eastAsia="pt-BR"/>
              </w:rPr>
              <w:t xml:space="preserve"> os dados, escolher entre “Amostra” ou “População”. </w:t>
            </w:r>
          </w:p>
        </w:tc>
      </w:tr>
      <w:tr w:rsidR="00402348" w:rsidRPr="008100A3" w14:paraId="0457329B" w14:textId="77777777" w:rsidTr="008100A3">
        <w:trPr>
          <w:tblCellSpacing w:w="0" w:type="dxa"/>
        </w:trPr>
        <w:tc>
          <w:tcPr>
            <w:tcW w:w="1420" w:type="dxa"/>
            <w:shd w:val="clear" w:color="auto" w:fill="auto"/>
            <w:tcMar>
              <w:top w:w="0" w:type="dxa"/>
              <w:left w:w="108" w:type="dxa"/>
              <w:bottom w:w="0" w:type="dxa"/>
              <w:right w:w="0" w:type="dxa"/>
            </w:tcMar>
            <w:hideMark/>
          </w:tcPr>
          <w:p w14:paraId="2FADE888"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Cenário Principal</w:t>
            </w:r>
          </w:p>
        </w:tc>
        <w:tc>
          <w:tcPr>
            <w:tcW w:w="6100" w:type="dxa"/>
            <w:shd w:val="clear" w:color="auto" w:fill="auto"/>
            <w:tcMar>
              <w:top w:w="0" w:type="dxa"/>
              <w:left w:w="108" w:type="dxa"/>
              <w:bottom w:w="0" w:type="dxa"/>
              <w:right w:w="108" w:type="dxa"/>
            </w:tcMar>
            <w:hideMark/>
          </w:tcPr>
          <w:p w14:paraId="66C32F5C" w14:textId="77777777" w:rsidR="00E35504" w:rsidRPr="008100A3" w:rsidRDefault="00402348" w:rsidP="008248CB">
            <w:pPr>
              <w:numPr>
                <w:ilvl w:val="0"/>
                <w:numId w:val="15"/>
              </w:numPr>
              <w:tabs>
                <w:tab w:val="clear" w:pos="720"/>
              </w:tabs>
              <w:suppressAutoHyphens w:val="0"/>
              <w:spacing w:line="276" w:lineRule="auto"/>
              <w:ind w:left="447" w:hanging="425"/>
              <w:jc w:val="left"/>
              <w:rPr>
                <w:rFonts w:cs="Arial"/>
                <w:color w:val="000000"/>
                <w:sz w:val="22"/>
                <w:szCs w:val="22"/>
                <w:lang w:eastAsia="pt-BR"/>
              </w:rPr>
            </w:pPr>
            <w:r w:rsidRPr="008100A3">
              <w:rPr>
                <w:rFonts w:cs="Arial"/>
                <w:color w:val="000000"/>
                <w:sz w:val="22"/>
                <w:szCs w:val="22"/>
                <w:lang w:eastAsia="pt-BR"/>
              </w:rPr>
              <w:t xml:space="preserve">O use case inicia quando o usuário seleciona a opção </w:t>
            </w:r>
            <w:r w:rsidR="00E71EDD" w:rsidRPr="008100A3">
              <w:rPr>
                <w:rFonts w:cs="Arial"/>
                <w:color w:val="000000"/>
                <w:sz w:val="22"/>
                <w:szCs w:val="22"/>
                <w:lang w:eastAsia="pt-BR"/>
              </w:rPr>
              <w:t>Medida Separatriz.</w:t>
            </w:r>
          </w:p>
          <w:p w14:paraId="45C6B33D" w14:textId="77777777" w:rsidR="008248CB" w:rsidRPr="008100A3" w:rsidRDefault="008248CB" w:rsidP="008248CB">
            <w:pPr>
              <w:numPr>
                <w:ilvl w:val="0"/>
                <w:numId w:val="15"/>
              </w:numPr>
              <w:tabs>
                <w:tab w:val="clear" w:pos="720"/>
              </w:tabs>
              <w:suppressAutoHyphens w:val="0"/>
              <w:spacing w:line="276" w:lineRule="auto"/>
              <w:ind w:left="447" w:hanging="425"/>
              <w:jc w:val="left"/>
              <w:rPr>
                <w:rFonts w:cs="Arial"/>
                <w:color w:val="000000"/>
                <w:sz w:val="22"/>
                <w:szCs w:val="22"/>
                <w:lang w:eastAsia="pt-BR"/>
              </w:rPr>
            </w:pPr>
            <w:r w:rsidRPr="008100A3">
              <w:rPr>
                <w:rFonts w:cs="Arial"/>
                <w:color w:val="000000"/>
                <w:sz w:val="22"/>
                <w:szCs w:val="22"/>
                <w:lang w:eastAsia="pt-BR"/>
              </w:rPr>
              <w:t xml:space="preserve">Quartil – O usuário pode escolher 4 opções do quartil (Cada uma delas equivale a </w:t>
            </w:r>
            <w:r w:rsidR="008100A3" w:rsidRPr="008100A3">
              <w:rPr>
                <w:rFonts w:cs="Arial"/>
                <w:color w:val="000000"/>
                <w:sz w:val="22"/>
                <w:szCs w:val="22"/>
                <w:lang w:eastAsia="pt-BR"/>
              </w:rPr>
              <w:t>25% do total).</w:t>
            </w:r>
          </w:p>
          <w:p w14:paraId="1B582495" w14:textId="77777777" w:rsidR="008100A3" w:rsidRPr="008100A3" w:rsidRDefault="008100A3" w:rsidP="008248CB">
            <w:pPr>
              <w:numPr>
                <w:ilvl w:val="0"/>
                <w:numId w:val="15"/>
              </w:numPr>
              <w:tabs>
                <w:tab w:val="clear" w:pos="720"/>
              </w:tabs>
              <w:suppressAutoHyphens w:val="0"/>
              <w:spacing w:line="276" w:lineRule="auto"/>
              <w:ind w:left="447" w:hanging="425"/>
              <w:jc w:val="left"/>
              <w:rPr>
                <w:rFonts w:cs="Arial"/>
                <w:color w:val="000000"/>
                <w:sz w:val="22"/>
                <w:szCs w:val="22"/>
                <w:lang w:eastAsia="pt-BR"/>
              </w:rPr>
            </w:pPr>
            <w:r w:rsidRPr="008100A3">
              <w:rPr>
                <w:rFonts w:cs="Arial"/>
                <w:color w:val="000000"/>
                <w:sz w:val="22"/>
                <w:szCs w:val="22"/>
                <w:lang w:eastAsia="pt-BR"/>
              </w:rPr>
              <w:t xml:space="preserve">Quintil – O usuário pode escolher 5 </w:t>
            </w:r>
            <w:proofErr w:type="spellStart"/>
            <w:r w:rsidRPr="008100A3">
              <w:rPr>
                <w:rFonts w:cs="Arial"/>
                <w:color w:val="000000"/>
                <w:sz w:val="22"/>
                <w:szCs w:val="22"/>
                <w:lang w:eastAsia="pt-BR"/>
              </w:rPr>
              <w:t>opçoes</w:t>
            </w:r>
            <w:proofErr w:type="spellEnd"/>
            <w:r w:rsidRPr="008100A3">
              <w:rPr>
                <w:rFonts w:cs="Arial"/>
                <w:color w:val="000000"/>
                <w:sz w:val="22"/>
                <w:szCs w:val="22"/>
                <w:lang w:eastAsia="pt-BR"/>
              </w:rPr>
              <w:t xml:space="preserve"> do quintil (Cada uma delas equivale a 20% do total).</w:t>
            </w:r>
          </w:p>
          <w:p w14:paraId="7060AF79" w14:textId="77777777" w:rsidR="008100A3" w:rsidRPr="008100A3" w:rsidRDefault="008100A3" w:rsidP="008248CB">
            <w:pPr>
              <w:numPr>
                <w:ilvl w:val="0"/>
                <w:numId w:val="15"/>
              </w:numPr>
              <w:tabs>
                <w:tab w:val="clear" w:pos="720"/>
              </w:tabs>
              <w:suppressAutoHyphens w:val="0"/>
              <w:spacing w:line="276" w:lineRule="auto"/>
              <w:ind w:left="447" w:hanging="425"/>
              <w:jc w:val="left"/>
              <w:rPr>
                <w:rFonts w:cs="Arial"/>
                <w:color w:val="000000"/>
                <w:sz w:val="22"/>
                <w:szCs w:val="22"/>
                <w:lang w:eastAsia="pt-BR"/>
              </w:rPr>
            </w:pPr>
            <w:proofErr w:type="spellStart"/>
            <w:r w:rsidRPr="008100A3">
              <w:rPr>
                <w:rFonts w:cs="Arial"/>
                <w:color w:val="000000"/>
                <w:sz w:val="22"/>
                <w:szCs w:val="22"/>
                <w:lang w:eastAsia="pt-BR"/>
              </w:rPr>
              <w:t>Decil</w:t>
            </w:r>
            <w:proofErr w:type="spellEnd"/>
            <w:r w:rsidRPr="008100A3">
              <w:rPr>
                <w:rFonts w:cs="Arial"/>
                <w:color w:val="000000"/>
                <w:sz w:val="22"/>
                <w:szCs w:val="22"/>
                <w:lang w:eastAsia="pt-BR"/>
              </w:rPr>
              <w:t xml:space="preserve"> – O usuário pode escolher 10 opções do </w:t>
            </w:r>
            <w:proofErr w:type="spellStart"/>
            <w:r w:rsidRPr="008100A3">
              <w:rPr>
                <w:rFonts w:cs="Arial"/>
                <w:color w:val="000000"/>
                <w:sz w:val="22"/>
                <w:szCs w:val="22"/>
                <w:lang w:eastAsia="pt-BR"/>
              </w:rPr>
              <w:t>decil</w:t>
            </w:r>
            <w:proofErr w:type="spellEnd"/>
            <w:r w:rsidRPr="008100A3">
              <w:rPr>
                <w:rFonts w:cs="Arial"/>
                <w:color w:val="000000"/>
                <w:sz w:val="22"/>
                <w:szCs w:val="22"/>
                <w:lang w:eastAsia="pt-BR"/>
              </w:rPr>
              <w:t xml:space="preserve"> (Cada uma delas equivale a 10% do total).</w:t>
            </w:r>
          </w:p>
          <w:p w14:paraId="5C2EA405" w14:textId="30D8F7EE" w:rsidR="008100A3" w:rsidRPr="008100A3" w:rsidRDefault="008100A3" w:rsidP="008248CB">
            <w:pPr>
              <w:numPr>
                <w:ilvl w:val="0"/>
                <w:numId w:val="15"/>
              </w:numPr>
              <w:tabs>
                <w:tab w:val="clear" w:pos="720"/>
              </w:tabs>
              <w:suppressAutoHyphens w:val="0"/>
              <w:spacing w:line="276" w:lineRule="auto"/>
              <w:ind w:left="447" w:hanging="425"/>
              <w:jc w:val="left"/>
              <w:rPr>
                <w:rFonts w:cs="Arial"/>
                <w:color w:val="000000"/>
                <w:sz w:val="22"/>
                <w:szCs w:val="22"/>
                <w:lang w:eastAsia="pt-BR"/>
              </w:rPr>
            </w:pPr>
            <w:proofErr w:type="spellStart"/>
            <w:r w:rsidRPr="008100A3">
              <w:rPr>
                <w:rFonts w:cs="Arial"/>
                <w:color w:val="000000"/>
                <w:sz w:val="22"/>
                <w:szCs w:val="22"/>
                <w:lang w:eastAsia="pt-BR"/>
              </w:rPr>
              <w:t>Porcentil</w:t>
            </w:r>
            <w:proofErr w:type="spellEnd"/>
            <w:r w:rsidRPr="008100A3">
              <w:rPr>
                <w:rFonts w:cs="Arial"/>
                <w:color w:val="000000"/>
                <w:sz w:val="22"/>
                <w:szCs w:val="22"/>
                <w:lang w:eastAsia="pt-BR"/>
              </w:rPr>
              <w:t xml:space="preserve"> – O usuário pode escolher 100 opções do </w:t>
            </w:r>
            <w:proofErr w:type="spellStart"/>
            <w:r w:rsidRPr="008100A3">
              <w:rPr>
                <w:rFonts w:cs="Arial"/>
                <w:color w:val="000000"/>
                <w:sz w:val="22"/>
                <w:szCs w:val="22"/>
                <w:lang w:eastAsia="pt-BR"/>
              </w:rPr>
              <w:t>porcentil</w:t>
            </w:r>
            <w:proofErr w:type="spellEnd"/>
            <w:r w:rsidRPr="008100A3">
              <w:rPr>
                <w:rFonts w:cs="Arial"/>
                <w:color w:val="000000"/>
                <w:sz w:val="22"/>
                <w:szCs w:val="22"/>
                <w:lang w:eastAsia="pt-BR"/>
              </w:rPr>
              <w:t xml:space="preserve"> (Cada uma delas equivale a 1% do total).</w:t>
            </w:r>
          </w:p>
        </w:tc>
      </w:tr>
      <w:tr w:rsidR="00402348" w:rsidRPr="008100A3" w14:paraId="62B10D43" w14:textId="77777777" w:rsidTr="008100A3">
        <w:trPr>
          <w:tblCellSpacing w:w="0" w:type="dxa"/>
        </w:trPr>
        <w:tc>
          <w:tcPr>
            <w:tcW w:w="1420" w:type="dxa"/>
            <w:shd w:val="clear" w:color="auto" w:fill="auto"/>
            <w:tcMar>
              <w:top w:w="0" w:type="dxa"/>
              <w:left w:w="108" w:type="dxa"/>
              <w:bottom w:w="0" w:type="dxa"/>
              <w:right w:w="0" w:type="dxa"/>
            </w:tcMar>
            <w:hideMark/>
          </w:tcPr>
          <w:p w14:paraId="203D0F2B"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Pós-condição</w:t>
            </w:r>
          </w:p>
        </w:tc>
        <w:tc>
          <w:tcPr>
            <w:tcW w:w="6100" w:type="dxa"/>
            <w:shd w:val="clear" w:color="auto" w:fill="auto"/>
            <w:tcMar>
              <w:top w:w="0" w:type="dxa"/>
              <w:left w:w="108" w:type="dxa"/>
              <w:bottom w:w="0" w:type="dxa"/>
              <w:right w:w="108" w:type="dxa"/>
            </w:tcMar>
            <w:hideMark/>
          </w:tcPr>
          <w:p w14:paraId="617BBA90"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color w:val="000000"/>
                <w:sz w:val="22"/>
                <w:szCs w:val="22"/>
                <w:lang w:eastAsia="pt-BR"/>
              </w:rPr>
              <w:t>Não possui</w:t>
            </w:r>
          </w:p>
        </w:tc>
      </w:tr>
      <w:tr w:rsidR="00402348" w:rsidRPr="008100A3" w14:paraId="33B86F26" w14:textId="77777777" w:rsidTr="008100A3">
        <w:trPr>
          <w:tblCellSpacing w:w="0" w:type="dxa"/>
        </w:trPr>
        <w:tc>
          <w:tcPr>
            <w:tcW w:w="1420" w:type="dxa"/>
            <w:shd w:val="clear" w:color="auto" w:fill="auto"/>
            <w:tcMar>
              <w:top w:w="0" w:type="dxa"/>
              <w:left w:w="108" w:type="dxa"/>
              <w:bottom w:w="0" w:type="dxa"/>
              <w:right w:w="0" w:type="dxa"/>
            </w:tcMar>
            <w:hideMark/>
          </w:tcPr>
          <w:p w14:paraId="3D56B335"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Cenário Alternativo</w:t>
            </w:r>
          </w:p>
        </w:tc>
        <w:tc>
          <w:tcPr>
            <w:tcW w:w="6100" w:type="dxa"/>
            <w:shd w:val="clear" w:color="auto" w:fill="auto"/>
            <w:tcMar>
              <w:top w:w="0" w:type="dxa"/>
              <w:left w:w="108" w:type="dxa"/>
              <w:bottom w:w="0" w:type="dxa"/>
              <w:right w:w="108" w:type="dxa"/>
            </w:tcMar>
            <w:hideMark/>
          </w:tcPr>
          <w:p w14:paraId="6AAE1715" w14:textId="01BD365F" w:rsidR="00E35504" w:rsidRPr="008100A3" w:rsidRDefault="00402348" w:rsidP="008100A3">
            <w:pPr>
              <w:suppressAutoHyphens w:val="0"/>
              <w:spacing w:line="276" w:lineRule="auto"/>
              <w:ind w:firstLine="0"/>
              <w:jc w:val="left"/>
              <w:rPr>
                <w:rFonts w:cs="Arial"/>
                <w:color w:val="000000"/>
                <w:sz w:val="22"/>
                <w:szCs w:val="22"/>
                <w:lang w:eastAsia="pt-BR"/>
              </w:rPr>
            </w:pPr>
            <w:r w:rsidRPr="008100A3">
              <w:rPr>
                <w:rFonts w:cs="Arial"/>
                <w:color w:val="000000"/>
                <w:sz w:val="22"/>
                <w:szCs w:val="22"/>
                <w:lang w:eastAsia="pt-BR"/>
              </w:rPr>
              <w:t>*a – Em qualquer momento o atendente pode sair do sistema</w:t>
            </w:r>
          </w:p>
        </w:tc>
      </w:tr>
      <w:tr w:rsidR="00402348" w:rsidRPr="008100A3" w14:paraId="1EA337E9" w14:textId="77777777" w:rsidTr="008100A3">
        <w:trPr>
          <w:tblCellSpacing w:w="0" w:type="dxa"/>
        </w:trPr>
        <w:tc>
          <w:tcPr>
            <w:tcW w:w="1420" w:type="dxa"/>
            <w:shd w:val="clear" w:color="auto" w:fill="auto"/>
            <w:tcMar>
              <w:top w:w="0" w:type="dxa"/>
              <w:left w:w="108" w:type="dxa"/>
              <w:bottom w:w="0" w:type="dxa"/>
              <w:right w:w="0" w:type="dxa"/>
            </w:tcMar>
            <w:hideMark/>
          </w:tcPr>
          <w:p w14:paraId="458CDB92"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Inclusão</w:t>
            </w:r>
          </w:p>
        </w:tc>
        <w:tc>
          <w:tcPr>
            <w:tcW w:w="6100" w:type="dxa"/>
            <w:shd w:val="clear" w:color="auto" w:fill="auto"/>
            <w:tcMar>
              <w:top w:w="0" w:type="dxa"/>
              <w:left w:w="108" w:type="dxa"/>
              <w:bottom w:w="0" w:type="dxa"/>
              <w:right w:w="108" w:type="dxa"/>
            </w:tcMar>
            <w:hideMark/>
          </w:tcPr>
          <w:p w14:paraId="47D056EA" w14:textId="77777777" w:rsidR="00E35504" w:rsidRPr="008100A3" w:rsidRDefault="00E35504" w:rsidP="00414E18">
            <w:pPr>
              <w:suppressAutoHyphens w:val="0"/>
              <w:spacing w:line="276" w:lineRule="auto"/>
              <w:ind w:firstLine="0"/>
              <w:jc w:val="left"/>
              <w:rPr>
                <w:rFonts w:cs="Arial"/>
                <w:color w:val="000000"/>
                <w:sz w:val="22"/>
                <w:szCs w:val="22"/>
                <w:lang w:eastAsia="pt-BR"/>
              </w:rPr>
            </w:pPr>
          </w:p>
        </w:tc>
      </w:tr>
      <w:tr w:rsidR="00402348" w:rsidRPr="008100A3" w14:paraId="550C88BE" w14:textId="77777777" w:rsidTr="008100A3">
        <w:trPr>
          <w:tblCellSpacing w:w="0" w:type="dxa"/>
        </w:trPr>
        <w:tc>
          <w:tcPr>
            <w:tcW w:w="1420" w:type="dxa"/>
            <w:shd w:val="clear" w:color="auto" w:fill="auto"/>
            <w:tcMar>
              <w:top w:w="0" w:type="dxa"/>
              <w:left w:w="108" w:type="dxa"/>
              <w:bottom w:w="0" w:type="dxa"/>
              <w:right w:w="0" w:type="dxa"/>
            </w:tcMar>
            <w:hideMark/>
          </w:tcPr>
          <w:p w14:paraId="76A4A482" w14:textId="77777777" w:rsidR="00E35504" w:rsidRPr="008100A3" w:rsidRDefault="00402348" w:rsidP="00414E18">
            <w:pPr>
              <w:suppressAutoHyphens w:val="0"/>
              <w:spacing w:line="276" w:lineRule="auto"/>
              <w:ind w:firstLine="0"/>
              <w:jc w:val="left"/>
              <w:rPr>
                <w:rFonts w:cs="Arial"/>
                <w:color w:val="000000"/>
                <w:sz w:val="22"/>
                <w:szCs w:val="22"/>
                <w:lang w:eastAsia="pt-BR"/>
              </w:rPr>
            </w:pPr>
            <w:r w:rsidRPr="008100A3">
              <w:rPr>
                <w:rFonts w:cs="Arial"/>
                <w:b/>
                <w:bCs/>
                <w:color w:val="000000"/>
                <w:sz w:val="22"/>
                <w:szCs w:val="22"/>
                <w:lang w:eastAsia="pt-BR"/>
              </w:rPr>
              <w:t>Extensão</w:t>
            </w:r>
          </w:p>
        </w:tc>
        <w:tc>
          <w:tcPr>
            <w:tcW w:w="6100" w:type="dxa"/>
            <w:shd w:val="clear" w:color="auto" w:fill="auto"/>
            <w:tcMar>
              <w:top w:w="0" w:type="dxa"/>
              <w:left w:w="108" w:type="dxa"/>
              <w:bottom w:w="0" w:type="dxa"/>
              <w:right w:w="108" w:type="dxa"/>
            </w:tcMar>
            <w:hideMark/>
          </w:tcPr>
          <w:p w14:paraId="2547F847" w14:textId="77777777" w:rsidR="00E35504" w:rsidRPr="008100A3" w:rsidRDefault="00E35504" w:rsidP="00414E18">
            <w:pPr>
              <w:suppressAutoHyphens w:val="0"/>
              <w:spacing w:line="276" w:lineRule="auto"/>
              <w:ind w:firstLine="0"/>
              <w:jc w:val="left"/>
              <w:rPr>
                <w:rFonts w:cs="Arial"/>
                <w:color w:val="000000"/>
                <w:sz w:val="22"/>
                <w:szCs w:val="22"/>
                <w:lang w:eastAsia="pt-BR"/>
              </w:rPr>
            </w:pPr>
          </w:p>
        </w:tc>
      </w:tr>
      <w:bookmarkEnd w:id="2"/>
    </w:tbl>
    <w:p w14:paraId="66391D6F" w14:textId="2DE3B41C" w:rsidR="005571E9" w:rsidRPr="0066545A" w:rsidRDefault="005571E9" w:rsidP="00C07A46">
      <w:pPr>
        <w:ind w:firstLine="0"/>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B75F28" w:rsidRPr="0066545A" w14:paraId="2A4FF896" w14:textId="77777777" w:rsidTr="00DD7E73">
        <w:trPr>
          <w:tblCellSpacing w:w="0" w:type="dxa"/>
        </w:trPr>
        <w:tc>
          <w:tcPr>
            <w:tcW w:w="7520" w:type="dxa"/>
            <w:gridSpan w:val="2"/>
            <w:tcMar>
              <w:top w:w="0" w:type="dxa"/>
              <w:left w:w="108" w:type="dxa"/>
              <w:bottom w:w="0" w:type="dxa"/>
              <w:right w:w="108" w:type="dxa"/>
            </w:tcMar>
            <w:hideMark/>
          </w:tcPr>
          <w:p w14:paraId="666E2360" w14:textId="0800A0AE" w:rsidR="00B75F28" w:rsidRPr="00373AD0" w:rsidRDefault="00B75F28" w:rsidP="00DD7E73">
            <w:pPr>
              <w:suppressAutoHyphens w:val="0"/>
              <w:spacing w:line="276" w:lineRule="auto"/>
              <w:ind w:firstLine="0"/>
              <w:jc w:val="center"/>
              <w:rPr>
                <w:rFonts w:cs="Arial"/>
                <w:color w:val="000000"/>
                <w:sz w:val="22"/>
                <w:szCs w:val="22"/>
                <w:lang w:eastAsia="pt-BR"/>
              </w:rPr>
            </w:pPr>
            <w:r w:rsidRPr="00373AD0">
              <w:rPr>
                <w:rFonts w:cs="Arial"/>
                <w:b/>
                <w:bCs/>
                <w:color w:val="000000"/>
                <w:sz w:val="22"/>
                <w:szCs w:val="22"/>
                <w:lang w:eastAsia="pt-BR"/>
              </w:rPr>
              <w:t xml:space="preserve">Caso de Uso – </w:t>
            </w:r>
            <w:r w:rsidR="008100A3" w:rsidRPr="00373AD0">
              <w:rPr>
                <w:rFonts w:cs="Arial"/>
                <w:b/>
                <w:bCs/>
                <w:color w:val="000000"/>
                <w:sz w:val="22"/>
                <w:szCs w:val="22"/>
                <w:lang w:eastAsia="pt-BR"/>
              </w:rPr>
              <w:t>Probabilidade Binomial</w:t>
            </w:r>
          </w:p>
        </w:tc>
      </w:tr>
      <w:tr w:rsidR="00B75F28" w:rsidRPr="0066545A" w14:paraId="6A59535A" w14:textId="77777777" w:rsidTr="00DD7E73">
        <w:trPr>
          <w:tblCellSpacing w:w="0" w:type="dxa"/>
        </w:trPr>
        <w:tc>
          <w:tcPr>
            <w:tcW w:w="1420" w:type="dxa"/>
            <w:tcMar>
              <w:top w:w="0" w:type="dxa"/>
              <w:left w:w="108" w:type="dxa"/>
              <w:bottom w:w="0" w:type="dxa"/>
              <w:right w:w="0" w:type="dxa"/>
            </w:tcMar>
            <w:hideMark/>
          </w:tcPr>
          <w:p w14:paraId="59005CBF"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ID</w:t>
            </w:r>
          </w:p>
        </w:tc>
        <w:tc>
          <w:tcPr>
            <w:tcW w:w="6100" w:type="dxa"/>
            <w:tcMar>
              <w:top w:w="0" w:type="dxa"/>
              <w:left w:w="108" w:type="dxa"/>
              <w:bottom w:w="0" w:type="dxa"/>
              <w:right w:w="108" w:type="dxa"/>
            </w:tcMar>
            <w:hideMark/>
          </w:tcPr>
          <w:p w14:paraId="7DF2E572" w14:textId="56D1B008"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UC 00</w:t>
            </w:r>
            <w:r w:rsidR="008100A3" w:rsidRPr="00373AD0">
              <w:rPr>
                <w:rFonts w:cs="Arial"/>
                <w:color w:val="000000"/>
                <w:sz w:val="22"/>
                <w:szCs w:val="22"/>
                <w:lang w:eastAsia="pt-BR"/>
              </w:rPr>
              <w:t>5</w:t>
            </w:r>
          </w:p>
        </w:tc>
      </w:tr>
      <w:tr w:rsidR="00B75F28" w:rsidRPr="0066545A" w14:paraId="6444B90C" w14:textId="77777777" w:rsidTr="00DD7E73">
        <w:trPr>
          <w:tblCellSpacing w:w="0" w:type="dxa"/>
        </w:trPr>
        <w:tc>
          <w:tcPr>
            <w:tcW w:w="1420" w:type="dxa"/>
            <w:tcMar>
              <w:top w:w="0" w:type="dxa"/>
              <w:left w:w="108" w:type="dxa"/>
              <w:bottom w:w="0" w:type="dxa"/>
              <w:right w:w="0" w:type="dxa"/>
            </w:tcMar>
            <w:hideMark/>
          </w:tcPr>
          <w:p w14:paraId="7FDF9728"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Descrição</w:t>
            </w:r>
          </w:p>
        </w:tc>
        <w:tc>
          <w:tcPr>
            <w:tcW w:w="6100" w:type="dxa"/>
            <w:tcMar>
              <w:top w:w="0" w:type="dxa"/>
              <w:left w:w="108" w:type="dxa"/>
              <w:bottom w:w="0" w:type="dxa"/>
              <w:right w:w="108" w:type="dxa"/>
            </w:tcMar>
            <w:hideMark/>
          </w:tcPr>
          <w:p w14:paraId="3FB6D636" w14:textId="4AEACC13"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 xml:space="preserve">Este caso de uso tem por objetivo </w:t>
            </w:r>
            <w:r w:rsidR="008100A3" w:rsidRPr="00373AD0">
              <w:rPr>
                <w:rFonts w:cs="Arial"/>
                <w:color w:val="000000"/>
                <w:sz w:val="22"/>
                <w:szCs w:val="22"/>
                <w:lang w:eastAsia="pt-BR"/>
              </w:rPr>
              <w:t>calcular a probabilidade binomial</w:t>
            </w:r>
            <w:r w:rsidR="00373AD0">
              <w:rPr>
                <w:rFonts w:cs="Arial"/>
                <w:color w:val="000000"/>
                <w:sz w:val="22"/>
                <w:szCs w:val="22"/>
                <w:lang w:eastAsia="pt-BR"/>
              </w:rPr>
              <w:t xml:space="preserve"> com os dados inseridos pelo usuário</w:t>
            </w:r>
            <w:r w:rsidR="008100A3" w:rsidRPr="00373AD0">
              <w:rPr>
                <w:rFonts w:cs="Arial"/>
                <w:color w:val="000000"/>
                <w:sz w:val="22"/>
                <w:szCs w:val="22"/>
                <w:lang w:eastAsia="pt-BR"/>
              </w:rPr>
              <w:t>.</w:t>
            </w:r>
          </w:p>
        </w:tc>
      </w:tr>
      <w:tr w:rsidR="00B75F28" w:rsidRPr="0066545A" w14:paraId="342F2AD7" w14:textId="77777777" w:rsidTr="00DD7E73">
        <w:trPr>
          <w:tblCellSpacing w:w="0" w:type="dxa"/>
        </w:trPr>
        <w:tc>
          <w:tcPr>
            <w:tcW w:w="1420" w:type="dxa"/>
            <w:tcMar>
              <w:top w:w="0" w:type="dxa"/>
              <w:left w:w="108" w:type="dxa"/>
              <w:bottom w:w="0" w:type="dxa"/>
              <w:right w:w="0" w:type="dxa"/>
            </w:tcMar>
            <w:hideMark/>
          </w:tcPr>
          <w:p w14:paraId="3B7BDC9F"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Ator Primário</w:t>
            </w:r>
          </w:p>
        </w:tc>
        <w:tc>
          <w:tcPr>
            <w:tcW w:w="6100" w:type="dxa"/>
            <w:tcMar>
              <w:top w:w="0" w:type="dxa"/>
              <w:left w:w="108" w:type="dxa"/>
              <w:bottom w:w="0" w:type="dxa"/>
              <w:right w:w="108" w:type="dxa"/>
            </w:tcMar>
            <w:hideMark/>
          </w:tcPr>
          <w:p w14:paraId="19CBA2BF" w14:textId="14EAD6F6" w:rsidR="00B75F28" w:rsidRPr="00373AD0" w:rsidRDefault="008100A3" w:rsidP="00DD7E73">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Usuário</w:t>
            </w:r>
          </w:p>
        </w:tc>
      </w:tr>
      <w:tr w:rsidR="008100A3" w:rsidRPr="0066545A" w14:paraId="33404E71" w14:textId="77777777" w:rsidTr="00DD7E73">
        <w:trPr>
          <w:tblCellSpacing w:w="0" w:type="dxa"/>
        </w:trPr>
        <w:tc>
          <w:tcPr>
            <w:tcW w:w="1420" w:type="dxa"/>
            <w:tcMar>
              <w:top w:w="0" w:type="dxa"/>
              <w:left w:w="108" w:type="dxa"/>
              <w:bottom w:w="0" w:type="dxa"/>
              <w:right w:w="0" w:type="dxa"/>
            </w:tcMar>
            <w:hideMark/>
          </w:tcPr>
          <w:p w14:paraId="108B4F74" w14:textId="77777777"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4B73C458" w14:textId="4444813F" w:rsidR="008100A3" w:rsidRPr="00373AD0" w:rsidRDefault="00373AD0" w:rsidP="008100A3">
            <w:pPr>
              <w:suppressAutoHyphens w:val="0"/>
              <w:spacing w:line="276" w:lineRule="auto"/>
              <w:ind w:firstLine="0"/>
              <w:jc w:val="left"/>
              <w:rPr>
                <w:rFonts w:cs="Arial"/>
                <w:color w:val="000000"/>
                <w:sz w:val="22"/>
                <w:szCs w:val="22"/>
                <w:lang w:eastAsia="pt-BR"/>
              </w:rPr>
            </w:pPr>
            <w:r>
              <w:rPr>
                <w:sz w:val="22"/>
                <w:szCs w:val="22"/>
              </w:rPr>
              <w:t xml:space="preserve">Escolha do </w:t>
            </w:r>
            <w:r w:rsidR="008100A3" w:rsidRPr="00373AD0">
              <w:rPr>
                <w:sz w:val="22"/>
                <w:szCs w:val="22"/>
              </w:rPr>
              <w:t>Método probabilidade binomial</w:t>
            </w:r>
          </w:p>
        </w:tc>
      </w:tr>
      <w:tr w:rsidR="008100A3" w:rsidRPr="0066545A" w14:paraId="0C1E92BB" w14:textId="77777777" w:rsidTr="008100A3">
        <w:trPr>
          <w:tblCellSpacing w:w="0" w:type="dxa"/>
        </w:trPr>
        <w:tc>
          <w:tcPr>
            <w:tcW w:w="1420" w:type="dxa"/>
            <w:tcMar>
              <w:top w:w="0" w:type="dxa"/>
              <w:left w:w="108" w:type="dxa"/>
              <w:bottom w:w="0" w:type="dxa"/>
              <w:right w:w="0" w:type="dxa"/>
            </w:tcMar>
            <w:hideMark/>
          </w:tcPr>
          <w:p w14:paraId="450E2329" w14:textId="77777777"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Cenário Principal</w:t>
            </w:r>
          </w:p>
        </w:tc>
        <w:tc>
          <w:tcPr>
            <w:tcW w:w="6100" w:type="dxa"/>
            <w:tcMar>
              <w:top w:w="0" w:type="dxa"/>
              <w:left w:w="108" w:type="dxa"/>
              <w:bottom w:w="0" w:type="dxa"/>
              <w:right w:w="108" w:type="dxa"/>
            </w:tcMar>
          </w:tcPr>
          <w:p w14:paraId="0ADC4534" w14:textId="54329EDC" w:rsidR="008100A3" w:rsidRPr="00373AD0" w:rsidRDefault="008100A3" w:rsidP="008100A3">
            <w:pPr>
              <w:pStyle w:val="PargrafodaLista"/>
              <w:numPr>
                <w:ilvl w:val="0"/>
                <w:numId w:val="19"/>
              </w:numPr>
              <w:spacing w:after="0" w:line="240" w:lineRule="auto"/>
              <w:rPr>
                <w:rFonts w:ascii="Arial" w:hAnsi="Arial" w:cs="Arial"/>
              </w:rPr>
            </w:pPr>
            <w:r w:rsidRPr="00373AD0">
              <w:rPr>
                <w:rFonts w:ascii="Arial" w:hAnsi="Arial" w:cs="Arial"/>
              </w:rPr>
              <w:t>O caso de uso inicia quando o usuário seleciona o método probabilidade binomial para calcular os dados informados por ele.</w:t>
            </w:r>
          </w:p>
          <w:p w14:paraId="3F578D58" w14:textId="77777777" w:rsidR="008100A3" w:rsidRPr="00373AD0" w:rsidRDefault="008100A3" w:rsidP="008100A3">
            <w:pPr>
              <w:pStyle w:val="PargrafodaLista"/>
              <w:numPr>
                <w:ilvl w:val="0"/>
                <w:numId w:val="19"/>
              </w:numPr>
              <w:spacing w:after="0" w:line="240" w:lineRule="auto"/>
              <w:rPr>
                <w:rFonts w:ascii="Arial" w:hAnsi="Arial" w:cs="Arial"/>
              </w:rPr>
            </w:pPr>
            <w:r w:rsidRPr="00373AD0">
              <w:rPr>
                <w:rFonts w:ascii="Arial" w:hAnsi="Arial" w:cs="Arial"/>
              </w:rPr>
              <w:t>O usuário digita o tamanho(N).</w:t>
            </w:r>
          </w:p>
          <w:p w14:paraId="1CD63E51" w14:textId="77777777" w:rsidR="008100A3" w:rsidRPr="00373AD0" w:rsidRDefault="008100A3" w:rsidP="008100A3">
            <w:pPr>
              <w:pStyle w:val="PargrafodaLista"/>
              <w:numPr>
                <w:ilvl w:val="0"/>
                <w:numId w:val="19"/>
              </w:numPr>
              <w:spacing w:after="0" w:line="240" w:lineRule="auto"/>
              <w:rPr>
                <w:rFonts w:ascii="Arial" w:hAnsi="Arial" w:cs="Arial"/>
              </w:rPr>
            </w:pPr>
            <w:r w:rsidRPr="00373AD0">
              <w:rPr>
                <w:rFonts w:ascii="Arial" w:hAnsi="Arial" w:cs="Arial"/>
              </w:rPr>
              <w:t>O usuário digita o sucesso(S).</w:t>
            </w:r>
          </w:p>
          <w:p w14:paraId="622158A1" w14:textId="77777777" w:rsidR="008100A3" w:rsidRPr="00373AD0" w:rsidRDefault="008100A3" w:rsidP="008100A3">
            <w:pPr>
              <w:pStyle w:val="PargrafodaLista"/>
              <w:numPr>
                <w:ilvl w:val="0"/>
                <w:numId w:val="19"/>
              </w:numPr>
              <w:spacing w:after="0" w:line="240" w:lineRule="auto"/>
              <w:rPr>
                <w:rFonts w:ascii="Arial" w:hAnsi="Arial" w:cs="Arial"/>
              </w:rPr>
            </w:pPr>
            <w:r w:rsidRPr="00373AD0">
              <w:rPr>
                <w:rFonts w:ascii="Arial" w:hAnsi="Arial" w:cs="Arial"/>
              </w:rPr>
              <w:t>O usuário digita o fracasso(F)</w:t>
            </w:r>
          </w:p>
          <w:p w14:paraId="345202F6" w14:textId="77777777" w:rsidR="008100A3" w:rsidRPr="00373AD0" w:rsidRDefault="008100A3" w:rsidP="008100A3">
            <w:pPr>
              <w:pStyle w:val="PargrafodaLista"/>
              <w:numPr>
                <w:ilvl w:val="0"/>
                <w:numId w:val="19"/>
              </w:numPr>
              <w:spacing w:after="0" w:line="240" w:lineRule="auto"/>
              <w:rPr>
                <w:rFonts w:ascii="Arial" w:hAnsi="Arial" w:cs="Arial"/>
              </w:rPr>
            </w:pPr>
            <w:r w:rsidRPr="00373AD0">
              <w:rPr>
                <w:rFonts w:ascii="Arial" w:hAnsi="Arial" w:cs="Arial"/>
              </w:rPr>
              <w:t>O usuário digita a variável(K)</w:t>
            </w:r>
          </w:p>
          <w:p w14:paraId="07601552" w14:textId="6F86AD0F" w:rsidR="008100A3" w:rsidRPr="00373AD0" w:rsidRDefault="008100A3" w:rsidP="00373AD0">
            <w:pPr>
              <w:pStyle w:val="PargrafodaLista"/>
              <w:numPr>
                <w:ilvl w:val="0"/>
                <w:numId w:val="19"/>
              </w:numPr>
              <w:rPr>
                <w:rFonts w:cs="Arial"/>
                <w:color w:val="000000"/>
                <w:lang w:eastAsia="pt-BR"/>
              </w:rPr>
            </w:pPr>
            <w:r w:rsidRPr="00373AD0">
              <w:rPr>
                <w:rFonts w:ascii="Arial" w:hAnsi="Arial" w:cs="Arial"/>
              </w:rPr>
              <w:t>O usuário seleciona o tipo da variável</w:t>
            </w:r>
            <w:r w:rsidRPr="00373AD0">
              <w:rPr>
                <w:rFonts w:cs="Arial"/>
              </w:rPr>
              <w:t xml:space="preserve"> (EXATAMENTE, MAIOR QUE, MENOR QUE, ENTRE, PELO MENOS, NO MINIMO, NO MAXIMO e ATE).</w:t>
            </w:r>
          </w:p>
        </w:tc>
      </w:tr>
      <w:tr w:rsidR="008100A3" w:rsidRPr="0066545A" w14:paraId="248F33B4" w14:textId="77777777" w:rsidTr="00DD7E73">
        <w:trPr>
          <w:tblCellSpacing w:w="0" w:type="dxa"/>
        </w:trPr>
        <w:tc>
          <w:tcPr>
            <w:tcW w:w="1420" w:type="dxa"/>
            <w:tcMar>
              <w:top w:w="0" w:type="dxa"/>
              <w:left w:w="108" w:type="dxa"/>
              <w:bottom w:w="0" w:type="dxa"/>
              <w:right w:w="0" w:type="dxa"/>
            </w:tcMar>
            <w:hideMark/>
          </w:tcPr>
          <w:p w14:paraId="0BEFBC4B" w14:textId="77777777"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0717511B" w14:textId="0B339D0C"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sz w:val="22"/>
                <w:szCs w:val="22"/>
              </w:rPr>
              <w:t>Exibir o resultado dos dados calculados.</w:t>
            </w:r>
          </w:p>
        </w:tc>
      </w:tr>
      <w:tr w:rsidR="008100A3" w:rsidRPr="0066545A" w14:paraId="40224750" w14:textId="77777777" w:rsidTr="00DD7E73">
        <w:trPr>
          <w:tblCellSpacing w:w="0" w:type="dxa"/>
        </w:trPr>
        <w:tc>
          <w:tcPr>
            <w:tcW w:w="1420" w:type="dxa"/>
            <w:tcMar>
              <w:top w:w="0" w:type="dxa"/>
              <w:left w:w="108" w:type="dxa"/>
              <w:bottom w:w="0" w:type="dxa"/>
              <w:right w:w="0" w:type="dxa"/>
            </w:tcMar>
            <w:hideMark/>
          </w:tcPr>
          <w:p w14:paraId="24BF5164" w14:textId="77777777"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Cenário Alternativo</w:t>
            </w:r>
          </w:p>
        </w:tc>
        <w:tc>
          <w:tcPr>
            <w:tcW w:w="6100" w:type="dxa"/>
            <w:tcMar>
              <w:top w:w="0" w:type="dxa"/>
              <w:left w:w="108" w:type="dxa"/>
              <w:bottom w:w="0" w:type="dxa"/>
              <w:right w:w="108" w:type="dxa"/>
            </w:tcMar>
            <w:hideMark/>
          </w:tcPr>
          <w:p w14:paraId="71BBFB13" w14:textId="3AF2D6F2" w:rsidR="008100A3" w:rsidRPr="00373AD0" w:rsidRDefault="008100A3" w:rsidP="008100A3">
            <w:pPr>
              <w:ind w:firstLine="0"/>
              <w:rPr>
                <w:sz w:val="22"/>
                <w:szCs w:val="22"/>
              </w:rPr>
            </w:pPr>
            <w:r w:rsidRPr="00373AD0">
              <w:rPr>
                <w:sz w:val="22"/>
                <w:szCs w:val="22"/>
              </w:rPr>
              <w:t>2a,3a,4a,5a – Se o usuário digitar dados incompatíveis o sistema não irá gerar os cálculos.</w:t>
            </w:r>
          </w:p>
          <w:p w14:paraId="65992B62" w14:textId="22ED1132"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sz w:val="22"/>
                <w:szCs w:val="22"/>
              </w:rPr>
              <w:t>6a – Se o usuário não selecionar a variável certa para o cálculo desejado o resultado pode ser diferente do esperado.</w:t>
            </w:r>
          </w:p>
        </w:tc>
      </w:tr>
      <w:tr w:rsidR="008100A3" w:rsidRPr="0066545A" w14:paraId="3664616C" w14:textId="77777777" w:rsidTr="00DD7E73">
        <w:trPr>
          <w:tblCellSpacing w:w="0" w:type="dxa"/>
        </w:trPr>
        <w:tc>
          <w:tcPr>
            <w:tcW w:w="1420" w:type="dxa"/>
            <w:tcMar>
              <w:top w:w="0" w:type="dxa"/>
              <w:left w:w="108" w:type="dxa"/>
              <w:bottom w:w="0" w:type="dxa"/>
              <w:right w:w="0" w:type="dxa"/>
            </w:tcMar>
            <w:hideMark/>
          </w:tcPr>
          <w:p w14:paraId="7E169370" w14:textId="77777777"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Inclusão</w:t>
            </w:r>
          </w:p>
        </w:tc>
        <w:tc>
          <w:tcPr>
            <w:tcW w:w="6100" w:type="dxa"/>
            <w:tcMar>
              <w:top w:w="0" w:type="dxa"/>
              <w:left w:w="108" w:type="dxa"/>
              <w:bottom w:w="0" w:type="dxa"/>
              <w:right w:w="108" w:type="dxa"/>
            </w:tcMar>
            <w:hideMark/>
          </w:tcPr>
          <w:p w14:paraId="4323258D" w14:textId="77777777" w:rsidR="008100A3" w:rsidRPr="00373AD0" w:rsidRDefault="008100A3" w:rsidP="008100A3">
            <w:pPr>
              <w:suppressAutoHyphens w:val="0"/>
              <w:spacing w:line="276" w:lineRule="auto"/>
              <w:ind w:firstLine="0"/>
              <w:jc w:val="left"/>
              <w:rPr>
                <w:rFonts w:cs="Arial"/>
                <w:color w:val="000000"/>
                <w:sz w:val="22"/>
                <w:szCs w:val="22"/>
                <w:lang w:eastAsia="pt-BR"/>
              </w:rPr>
            </w:pPr>
          </w:p>
        </w:tc>
      </w:tr>
      <w:tr w:rsidR="008100A3" w:rsidRPr="0066545A" w14:paraId="576B5B1E" w14:textId="77777777" w:rsidTr="00DD7E73">
        <w:trPr>
          <w:tblCellSpacing w:w="0" w:type="dxa"/>
        </w:trPr>
        <w:tc>
          <w:tcPr>
            <w:tcW w:w="1420" w:type="dxa"/>
            <w:tcMar>
              <w:top w:w="0" w:type="dxa"/>
              <w:left w:w="108" w:type="dxa"/>
              <w:bottom w:w="0" w:type="dxa"/>
              <w:right w:w="0" w:type="dxa"/>
            </w:tcMar>
            <w:hideMark/>
          </w:tcPr>
          <w:p w14:paraId="43FA45D9" w14:textId="77777777" w:rsidR="008100A3" w:rsidRPr="00373AD0" w:rsidRDefault="008100A3" w:rsidP="008100A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lastRenderedPageBreak/>
              <w:t>Extensão</w:t>
            </w:r>
          </w:p>
        </w:tc>
        <w:tc>
          <w:tcPr>
            <w:tcW w:w="6100" w:type="dxa"/>
            <w:tcMar>
              <w:top w:w="0" w:type="dxa"/>
              <w:left w:w="108" w:type="dxa"/>
              <w:bottom w:w="0" w:type="dxa"/>
              <w:right w:w="108" w:type="dxa"/>
            </w:tcMar>
            <w:hideMark/>
          </w:tcPr>
          <w:p w14:paraId="735678F6" w14:textId="77777777" w:rsidR="008100A3" w:rsidRPr="00373AD0" w:rsidRDefault="008100A3" w:rsidP="008100A3">
            <w:pPr>
              <w:suppressAutoHyphens w:val="0"/>
              <w:spacing w:line="276" w:lineRule="auto"/>
              <w:ind w:firstLine="0"/>
              <w:jc w:val="left"/>
              <w:rPr>
                <w:rFonts w:cs="Arial"/>
                <w:color w:val="000000"/>
                <w:sz w:val="22"/>
                <w:szCs w:val="22"/>
                <w:lang w:eastAsia="pt-BR"/>
              </w:rPr>
            </w:pPr>
          </w:p>
        </w:tc>
      </w:tr>
    </w:tbl>
    <w:p w14:paraId="4C938183" w14:textId="77777777" w:rsidR="00B75F28" w:rsidRPr="0066545A" w:rsidRDefault="00B75F28" w:rsidP="00B75F28">
      <w:pPr>
        <w:ind w:firstLine="709"/>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B75F28" w:rsidRPr="00373AD0" w14:paraId="0EC8D3A9" w14:textId="77777777" w:rsidTr="00DD7E73">
        <w:trPr>
          <w:tblCellSpacing w:w="0" w:type="dxa"/>
        </w:trPr>
        <w:tc>
          <w:tcPr>
            <w:tcW w:w="7520" w:type="dxa"/>
            <w:gridSpan w:val="2"/>
            <w:tcMar>
              <w:top w:w="0" w:type="dxa"/>
              <w:left w:w="108" w:type="dxa"/>
              <w:bottom w:w="0" w:type="dxa"/>
              <w:right w:w="108" w:type="dxa"/>
            </w:tcMar>
            <w:hideMark/>
          </w:tcPr>
          <w:p w14:paraId="51DC62D8" w14:textId="0A08083C" w:rsidR="00B75F28" w:rsidRPr="00373AD0" w:rsidRDefault="00B75F28" w:rsidP="00DD7E73">
            <w:pPr>
              <w:suppressAutoHyphens w:val="0"/>
              <w:spacing w:line="276" w:lineRule="auto"/>
              <w:ind w:firstLine="0"/>
              <w:jc w:val="center"/>
              <w:rPr>
                <w:rFonts w:cs="Arial"/>
                <w:color w:val="000000"/>
                <w:sz w:val="22"/>
                <w:szCs w:val="22"/>
                <w:lang w:eastAsia="pt-BR"/>
              </w:rPr>
            </w:pPr>
            <w:r w:rsidRPr="00373AD0">
              <w:rPr>
                <w:rFonts w:cs="Arial"/>
                <w:b/>
                <w:bCs/>
                <w:color w:val="000000"/>
                <w:sz w:val="22"/>
                <w:szCs w:val="22"/>
                <w:lang w:eastAsia="pt-BR"/>
              </w:rPr>
              <w:t xml:space="preserve">Caso de Uso – </w:t>
            </w:r>
            <w:r w:rsidR="00373AD0" w:rsidRPr="00373AD0">
              <w:rPr>
                <w:rFonts w:cs="Arial"/>
                <w:b/>
                <w:bCs/>
                <w:color w:val="000000"/>
                <w:sz w:val="22"/>
                <w:szCs w:val="22"/>
                <w:lang w:eastAsia="pt-BR"/>
              </w:rPr>
              <w:t>Probabilidade Normal</w:t>
            </w:r>
          </w:p>
        </w:tc>
      </w:tr>
      <w:tr w:rsidR="00B75F28" w:rsidRPr="00373AD0" w14:paraId="4AE1B2CB" w14:textId="77777777" w:rsidTr="00DD7E73">
        <w:trPr>
          <w:tblCellSpacing w:w="0" w:type="dxa"/>
        </w:trPr>
        <w:tc>
          <w:tcPr>
            <w:tcW w:w="1420" w:type="dxa"/>
            <w:tcMar>
              <w:top w:w="0" w:type="dxa"/>
              <w:left w:w="108" w:type="dxa"/>
              <w:bottom w:w="0" w:type="dxa"/>
              <w:right w:w="0" w:type="dxa"/>
            </w:tcMar>
            <w:hideMark/>
          </w:tcPr>
          <w:p w14:paraId="496CB00B"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ID</w:t>
            </w:r>
          </w:p>
        </w:tc>
        <w:tc>
          <w:tcPr>
            <w:tcW w:w="6100" w:type="dxa"/>
            <w:tcMar>
              <w:top w:w="0" w:type="dxa"/>
              <w:left w:w="108" w:type="dxa"/>
              <w:bottom w:w="0" w:type="dxa"/>
              <w:right w:w="108" w:type="dxa"/>
            </w:tcMar>
            <w:hideMark/>
          </w:tcPr>
          <w:p w14:paraId="69AA71EE" w14:textId="6EF9752C"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UC 00</w:t>
            </w:r>
            <w:r w:rsidR="00373AD0" w:rsidRPr="00373AD0">
              <w:rPr>
                <w:rFonts w:cs="Arial"/>
                <w:color w:val="000000"/>
                <w:sz w:val="22"/>
                <w:szCs w:val="22"/>
                <w:lang w:eastAsia="pt-BR"/>
              </w:rPr>
              <w:t>6</w:t>
            </w:r>
          </w:p>
        </w:tc>
      </w:tr>
      <w:tr w:rsidR="00373AD0" w:rsidRPr="00373AD0" w14:paraId="26D044BE" w14:textId="77777777" w:rsidTr="00DD7E73">
        <w:trPr>
          <w:tblCellSpacing w:w="0" w:type="dxa"/>
        </w:trPr>
        <w:tc>
          <w:tcPr>
            <w:tcW w:w="1420" w:type="dxa"/>
            <w:tcMar>
              <w:top w:w="0" w:type="dxa"/>
              <w:left w:w="108" w:type="dxa"/>
              <w:bottom w:w="0" w:type="dxa"/>
              <w:right w:w="0" w:type="dxa"/>
            </w:tcMar>
            <w:hideMark/>
          </w:tcPr>
          <w:p w14:paraId="4F94EED6" w14:textId="77777777"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Descrição</w:t>
            </w:r>
          </w:p>
        </w:tc>
        <w:tc>
          <w:tcPr>
            <w:tcW w:w="6100" w:type="dxa"/>
            <w:tcMar>
              <w:top w:w="0" w:type="dxa"/>
              <w:left w:w="108" w:type="dxa"/>
              <w:bottom w:w="0" w:type="dxa"/>
              <w:right w:w="108" w:type="dxa"/>
            </w:tcMar>
            <w:hideMark/>
          </w:tcPr>
          <w:p w14:paraId="1F9B6076" w14:textId="77F0C637"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Este caso de uso tem por objetivo calcular a probabilidade normal com os dados inseridos pelo usuário.</w:t>
            </w:r>
          </w:p>
        </w:tc>
      </w:tr>
      <w:tr w:rsidR="00B75F28" w:rsidRPr="00373AD0" w14:paraId="04254DD0" w14:textId="77777777" w:rsidTr="00DD7E73">
        <w:trPr>
          <w:tblCellSpacing w:w="0" w:type="dxa"/>
        </w:trPr>
        <w:tc>
          <w:tcPr>
            <w:tcW w:w="1420" w:type="dxa"/>
            <w:tcMar>
              <w:top w:w="0" w:type="dxa"/>
              <w:left w:w="108" w:type="dxa"/>
              <w:bottom w:w="0" w:type="dxa"/>
              <w:right w:w="0" w:type="dxa"/>
            </w:tcMar>
            <w:hideMark/>
          </w:tcPr>
          <w:p w14:paraId="1EE9F781"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Ator Primário</w:t>
            </w:r>
          </w:p>
        </w:tc>
        <w:tc>
          <w:tcPr>
            <w:tcW w:w="6100" w:type="dxa"/>
            <w:tcMar>
              <w:top w:w="0" w:type="dxa"/>
              <w:left w:w="108" w:type="dxa"/>
              <w:bottom w:w="0" w:type="dxa"/>
              <w:right w:w="108" w:type="dxa"/>
            </w:tcMar>
            <w:hideMark/>
          </w:tcPr>
          <w:p w14:paraId="10C8D879" w14:textId="37CB8E14" w:rsidR="00B75F28" w:rsidRPr="00373AD0" w:rsidRDefault="00373AD0" w:rsidP="00DD7E73">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Usuário</w:t>
            </w:r>
          </w:p>
        </w:tc>
      </w:tr>
      <w:tr w:rsidR="00373AD0" w:rsidRPr="00373AD0" w14:paraId="266107C9" w14:textId="77777777" w:rsidTr="00DD7E73">
        <w:trPr>
          <w:tblCellSpacing w:w="0" w:type="dxa"/>
        </w:trPr>
        <w:tc>
          <w:tcPr>
            <w:tcW w:w="1420" w:type="dxa"/>
            <w:tcMar>
              <w:top w:w="0" w:type="dxa"/>
              <w:left w:w="108" w:type="dxa"/>
              <w:bottom w:w="0" w:type="dxa"/>
              <w:right w:w="0" w:type="dxa"/>
            </w:tcMar>
            <w:hideMark/>
          </w:tcPr>
          <w:p w14:paraId="2626CC5A" w14:textId="77777777"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397A5D7B" w14:textId="0082DBF8"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sz w:val="22"/>
                <w:szCs w:val="22"/>
              </w:rPr>
              <w:t>Escolha do Método probabilidade normal</w:t>
            </w:r>
          </w:p>
        </w:tc>
      </w:tr>
      <w:tr w:rsidR="00373AD0" w:rsidRPr="00373AD0" w14:paraId="39480B4B" w14:textId="77777777" w:rsidTr="00DD7E73">
        <w:trPr>
          <w:tblCellSpacing w:w="0" w:type="dxa"/>
        </w:trPr>
        <w:tc>
          <w:tcPr>
            <w:tcW w:w="1420" w:type="dxa"/>
            <w:tcMar>
              <w:top w:w="0" w:type="dxa"/>
              <w:left w:w="108" w:type="dxa"/>
              <w:bottom w:w="0" w:type="dxa"/>
              <w:right w:w="0" w:type="dxa"/>
            </w:tcMar>
            <w:hideMark/>
          </w:tcPr>
          <w:p w14:paraId="73746429" w14:textId="77777777"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Cenário Principal</w:t>
            </w:r>
          </w:p>
        </w:tc>
        <w:tc>
          <w:tcPr>
            <w:tcW w:w="6100" w:type="dxa"/>
            <w:tcMar>
              <w:top w:w="0" w:type="dxa"/>
              <w:left w:w="108" w:type="dxa"/>
              <w:bottom w:w="0" w:type="dxa"/>
              <w:right w:w="108" w:type="dxa"/>
            </w:tcMar>
            <w:hideMark/>
          </w:tcPr>
          <w:p w14:paraId="503A8D58" w14:textId="16B740E1" w:rsidR="00373AD0" w:rsidRPr="00373AD0" w:rsidRDefault="00373AD0" w:rsidP="00373AD0">
            <w:pPr>
              <w:pStyle w:val="PargrafodaLista"/>
              <w:numPr>
                <w:ilvl w:val="0"/>
                <w:numId w:val="20"/>
              </w:numPr>
              <w:spacing w:after="0" w:line="240" w:lineRule="auto"/>
              <w:rPr>
                <w:rFonts w:ascii="Arial" w:hAnsi="Arial" w:cs="Arial"/>
              </w:rPr>
            </w:pPr>
            <w:r w:rsidRPr="00373AD0">
              <w:rPr>
                <w:rFonts w:ascii="Arial" w:hAnsi="Arial" w:cs="Arial"/>
              </w:rPr>
              <w:t>O caso de uso inicia quando o usuário seleciona o método probabilidade normal para calcular os dados informados por ele.</w:t>
            </w:r>
          </w:p>
          <w:p w14:paraId="714D4FB1" w14:textId="77777777" w:rsidR="00373AD0" w:rsidRPr="00373AD0" w:rsidRDefault="00373AD0" w:rsidP="00373AD0">
            <w:pPr>
              <w:pStyle w:val="PargrafodaLista"/>
              <w:numPr>
                <w:ilvl w:val="0"/>
                <w:numId w:val="20"/>
              </w:numPr>
              <w:spacing w:after="0" w:line="240" w:lineRule="auto"/>
              <w:rPr>
                <w:rFonts w:ascii="Arial" w:hAnsi="Arial" w:cs="Arial"/>
              </w:rPr>
            </w:pPr>
            <w:r w:rsidRPr="00373AD0">
              <w:rPr>
                <w:rFonts w:ascii="Arial" w:hAnsi="Arial" w:cs="Arial"/>
              </w:rPr>
              <w:t>O usuário digita a média.</w:t>
            </w:r>
          </w:p>
          <w:p w14:paraId="3DF73AA1" w14:textId="77777777" w:rsidR="00373AD0" w:rsidRPr="00373AD0" w:rsidRDefault="00373AD0" w:rsidP="00373AD0">
            <w:pPr>
              <w:pStyle w:val="PargrafodaLista"/>
              <w:numPr>
                <w:ilvl w:val="0"/>
                <w:numId w:val="20"/>
              </w:numPr>
              <w:spacing w:after="0" w:line="240" w:lineRule="auto"/>
              <w:rPr>
                <w:rFonts w:ascii="Arial" w:hAnsi="Arial" w:cs="Arial"/>
              </w:rPr>
            </w:pPr>
            <w:r w:rsidRPr="00373AD0">
              <w:rPr>
                <w:rFonts w:ascii="Arial" w:hAnsi="Arial" w:cs="Arial"/>
              </w:rPr>
              <w:t>O usuário digita o desvio padrão.</w:t>
            </w:r>
          </w:p>
          <w:p w14:paraId="5090F9BF" w14:textId="77777777" w:rsidR="00373AD0" w:rsidRPr="00373AD0" w:rsidRDefault="00373AD0" w:rsidP="00373AD0">
            <w:pPr>
              <w:pStyle w:val="PargrafodaLista"/>
              <w:numPr>
                <w:ilvl w:val="0"/>
                <w:numId w:val="20"/>
              </w:numPr>
              <w:spacing w:after="0" w:line="240" w:lineRule="auto"/>
              <w:rPr>
                <w:rFonts w:ascii="Arial" w:hAnsi="Arial" w:cs="Arial"/>
              </w:rPr>
            </w:pPr>
            <w:r w:rsidRPr="00373AD0">
              <w:rPr>
                <w:rFonts w:ascii="Arial" w:hAnsi="Arial" w:cs="Arial"/>
              </w:rPr>
              <w:t>O usuário digita a variável probabilidade.</w:t>
            </w:r>
          </w:p>
          <w:p w14:paraId="7286D28B" w14:textId="0AB93DFA" w:rsidR="00373AD0" w:rsidRPr="00373AD0" w:rsidRDefault="00373AD0" w:rsidP="00373AD0">
            <w:pPr>
              <w:pStyle w:val="PargrafodaLista"/>
              <w:numPr>
                <w:ilvl w:val="0"/>
                <w:numId w:val="20"/>
              </w:numPr>
              <w:rPr>
                <w:rFonts w:cs="Arial"/>
                <w:color w:val="000000"/>
                <w:lang w:eastAsia="pt-BR"/>
              </w:rPr>
            </w:pPr>
            <w:r w:rsidRPr="00373AD0">
              <w:rPr>
                <w:rFonts w:ascii="Arial" w:hAnsi="Arial" w:cs="Arial"/>
              </w:rPr>
              <w:t>O usuário seleciona o tipo da variável</w:t>
            </w:r>
            <w:r w:rsidRPr="00373AD0">
              <w:rPr>
                <w:rFonts w:cs="Arial"/>
              </w:rPr>
              <w:t xml:space="preserve"> (EXATAMENTE, MAIOR QUE, MENOR QUE </w:t>
            </w:r>
            <w:proofErr w:type="gramStart"/>
            <w:r w:rsidRPr="00373AD0">
              <w:rPr>
                <w:rFonts w:cs="Arial"/>
              </w:rPr>
              <w:t>e</w:t>
            </w:r>
            <w:proofErr w:type="gramEnd"/>
            <w:r w:rsidRPr="00373AD0">
              <w:rPr>
                <w:rFonts w:cs="Arial"/>
              </w:rPr>
              <w:t xml:space="preserve"> ENTRE).</w:t>
            </w:r>
          </w:p>
        </w:tc>
      </w:tr>
      <w:tr w:rsidR="00B75F28" w:rsidRPr="00373AD0" w14:paraId="27E58895" w14:textId="77777777" w:rsidTr="00DD7E73">
        <w:trPr>
          <w:tblCellSpacing w:w="0" w:type="dxa"/>
        </w:trPr>
        <w:tc>
          <w:tcPr>
            <w:tcW w:w="1420" w:type="dxa"/>
            <w:tcMar>
              <w:top w:w="0" w:type="dxa"/>
              <w:left w:w="108" w:type="dxa"/>
              <w:bottom w:w="0" w:type="dxa"/>
              <w:right w:w="0" w:type="dxa"/>
            </w:tcMar>
            <w:hideMark/>
          </w:tcPr>
          <w:p w14:paraId="1BE60C32"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636EACBC" w14:textId="55476104" w:rsidR="00B75F28" w:rsidRPr="00373AD0" w:rsidRDefault="00373AD0" w:rsidP="00DD7E73">
            <w:pPr>
              <w:suppressAutoHyphens w:val="0"/>
              <w:spacing w:line="276" w:lineRule="auto"/>
              <w:ind w:firstLine="0"/>
              <w:jc w:val="left"/>
              <w:rPr>
                <w:rFonts w:cs="Arial"/>
                <w:color w:val="000000"/>
                <w:sz w:val="22"/>
                <w:szCs w:val="22"/>
                <w:lang w:eastAsia="pt-BR"/>
              </w:rPr>
            </w:pPr>
            <w:r w:rsidRPr="00373AD0">
              <w:rPr>
                <w:rFonts w:cs="Arial"/>
                <w:color w:val="000000"/>
                <w:sz w:val="22"/>
                <w:szCs w:val="22"/>
                <w:lang w:eastAsia="pt-BR"/>
              </w:rPr>
              <w:t>Exibir o resultado dos dados calculados.</w:t>
            </w:r>
          </w:p>
        </w:tc>
      </w:tr>
      <w:tr w:rsidR="00373AD0" w:rsidRPr="00373AD0" w14:paraId="1EC1E5B8" w14:textId="77777777" w:rsidTr="00DD7E73">
        <w:trPr>
          <w:tblCellSpacing w:w="0" w:type="dxa"/>
        </w:trPr>
        <w:tc>
          <w:tcPr>
            <w:tcW w:w="1420" w:type="dxa"/>
            <w:tcMar>
              <w:top w:w="0" w:type="dxa"/>
              <w:left w:w="108" w:type="dxa"/>
              <w:bottom w:w="0" w:type="dxa"/>
              <w:right w:w="0" w:type="dxa"/>
            </w:tcMar>
            <w:hideMark/>
          </w:tcPr>
          <w:p w14:paraId="2BB57F44" w14:textId="77777777"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Cenário Alternativo</w:t>
            </w:r>
          </w:p>
        </w:tc>
        <w:tc>
          <w:tcPr>
            <w:tcW w:w="6100" w:type="dxa"/>
            <w:tcMar>
              <w:top w:w="0" w:type="dxa"/>
              <w:left w:w="108" w:type="dxa"/>
              <w:bottom w:w="0" w:type="dxa"/>
              <w:right w:w="108" w:type="dxa"/>
            </w:tcMar>
            <w:hideMark/>
          </w:tcPr>
          <w:p w14:paraId="47447A03" w14:textId="0F7C51B8" w:rsidR="00373AD0" w:rsidRPr="00373AD0" w:rsidRDefault="00373AD0" w:rsidP="00373AD0">
            <w:pPr>
              <w:ind w:firstLine="0"/>
              <w:rPr>
                <w:sz w:val="22"/>
                <w:szCs w:val="22"/>
              </w:rPr>
            </w:pPr>
            <w:r w:rsidRPr="00373AD0">
              <w:rPr>
                <w:sz w:val="22"/>
                <w:szCs w:val="22"/>
              </w:rPr>
              <w:t>2a,3a,4a – Se o usuário digitar dados incompatíveis o sistema não irá gerar os cálculos.</w:t>
            </w:r>
          </w:p>
          <w:p w14:paraId="2FF9D735" w14:textId="53813735" w:rsidR="00373AD0" w:rsidRPr="00373AD0" w:rsidRDefault="00373AD0" w:rsidP="00373AD0">
            <w:pPr>
              <w:suppressAutoHyphens w:val="0"/>
              <w:spacing w:line="276" w:lineRule="auto"/>
              <w:ind w:firstLine="0"/>
              <w:jc w:val="left"/>
              <w:rPr>
                <w:rFonts w:cs="Arial"/>
                <w:color w:val="000000"/>
                <w:sz w:val="22"/>
                <w:szCs w:val="22"/>
                <w:lang w:eastAsia="pt-BR"/>
              </w:rPr>
            </w:pPr>
            <w:r w:rsidRPr="00373AD0">
              <w:rPr>
                <w:sz w:val="22"/>
                <w:szCs w:val="22"/>
              </w:rPr>
              <w:t>5a – Se o usuário não selecionar a variável certa para o cálculo desejado o resultado pode ser diferente do esperado.</w:t>
            </w:r>
          </w:p>
        </w:tc>
      </w:tr>
      <w:tr w:rsidR="00B75F28" w:rsidRPr="00373AD0" w14:paraId="2103E90F" w14:textId="77777777" w:rsidTr="00DD7E73">
        <w:trPr>
          <w:tblCellSpacing w:w="0" w:type="dxa"/>
        </w:trPr>
        <w:tc>
          <w:tcPr>
            <w:tcW w:w="1420" w:type="dxa"/>
            <w:tcMar>
              <w:top w:w="0" w:type="dxa"/>
              <w:left w:w="108" w:type="dxa"/>
              <w:bottom w:w="0" w:type="dxa"/>
              <w:right w:w="0" w:type="dxa"/>
            </w:tcMar>
            <w:hideMark/>
          </w:tcPr>
          <w:p w14:paraId="0F96990A"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Inclusão</w:t>
            </w:r>
          </w:p>
        </w:tc>
        <w:tc>
          <w:tcPr>
            <w:tcW w:w="6100" w:type="dxa"/>
            <w:tcMar>
              <w:top w:w="0" w:type="dxa"/>
              <w:left w:w="108" w:type="dxa"/>
              <w:bottom w:w="0" w:type="dxa"/>
              <w:right w:w="108" w:type="dxa"/>
            </w:tcMar>
            <w:hideMark/>
          </w:tcPr>
          <w:p w14:paraId="1F79DC44" w14:textId="77777777" w:rsidR="00B75F28" w:rsidRPr="00373AD0" w:rsidRDefault="00B75F28" w:rsidP="00DD7E73">
            <w:pPr>
              <w:suppressAutoHyphens w:val="0"/>
              <w:spacing w:line="276" w:lineRule="auto"/>
              <w:ind w:firstLine="0"/>
              <w:jc w:val="left"/>
              <w:rPr>
                <w:rFonts w:cs="Arial"/>
                <w:color w:val="000000"/>
                <w:sz w:val="22"/>
                <w:szCs w:val="22"/>
                <w:lang w:eastAsia="pt-BR"/>
              </w:rPr>
            </w:pPr>
          </w:p>
        </w:tc>
      </w:tr>
      <w:tr w:rsidR="00B75F28" w:rsidRPr="0066545A" w14:paraId="7AC63FD0" w14:textId="77777777" w:rsidTr="00DD7E73">
        <w:trPr>
          <w:tblCellSpacing w:w="0" w:type="dxa"/>
        </w:trPr>
        <w:tc>
          <w:tcPr>
            <w:tcW w:w="1420" w:type="dxa"/>
            <w:tcMar>
              <w:top w:w="0" w:type="dxa"/>
              <w:left w:w="108" w:type="dxa"/>
              <w:bottom w:w="0" w:type="dxa"/>
              <w:right w:w="0" w:type="dxa"/>
            </w:tcMar>
            <w:hideMark/>
          </w:tcPr>
          <w:p w14:paraId="2E109B73" w14:textId="77777777" w:rsidR="00B75F28" w:rsidRPr="00373AD0" w:rsidRDefault="00B75F28" w:rsidP="00DD7E73">
            <w:pPr>
              <w:suppressAutoHyphens w:val="0"/>
              <w:spacing w:line="276" w:lineRule="auto"/>
              <w:ind w:firstLine="0"/>
              <w:jc w:val="left"/>
              <w:rPr>
                <w:rFonts w:cs="Arial"/>
                <w:color w:val="000000"/>
                <w:sz w:val="22"/>
                <w:szCs w:val="22"/>
                <w:lang w:eastAsia="pt-BR"/>
              </w:rPr>
            </w:pPr>
            <w:r w:rsidRPr="00373AD0">
              <w:rPr>
                <w:rFonts w:cs="Arial"/>
                <w:b/>
                <w:bCs/>
                <w:color w:val="000000"/>
                <w:sz w:val="22"/>
                <w:szCs w:val="22"/>
                <w:lang w:eastAsia="pt-BR"/>
              </w:rPr>
              <w:t>Extensão</w:t>
            </w:r>
          </w:p>
        </w:tc>
        <w:tc>
          <w:tcPr>
            <w:tcW w:w="6100" w:type="dxa"/>
            <w:tcMar>
              <w:top w:w="0" w:type="dxa"/>
              <w:left w:w="108" w:type="dxa"/>
              <w:bottom w:w="0" w:type="dxa"/>
              <w:right w:w="108" w:type="dxa"/>
            </w:tcMar>
            <w:hideMark/>
          </w:tcPr>
          <w:p w14:paraId="4E284AB1" w14:textId="77777777" w:rsidR="00B75F28" w:rsidRPr="00373AD0" w:rsidRDefault="00B75F28" w:rsidP="00DD7E73">
            <w:pPr>
              <w:suppressAutoHyphens w:val="0"/>
              <w:spacing w:line="276" w:lineRule="auto"/>
              <w:ind w:firstLine="0"/>
              <w:jc w:val="left"/>
              <w:rPr>
                <w:rFonts w:cs="Arial"/>
                <w:color w:val="000000"/>
                <w:sz w:val="22"/>
                <w:szCs w:val="22"/>
                <w:lang w:eastAsia="pt-BR"/>
              </w:rPr>
            </w:pPr>
          </w:p>
        </w:tc>
      </w:tr>
    </w:tbl>
    <w:p w14:paraId="228B14C3" w14:textId="77777777" w:rsidR="00B75F28" w:rsidRPr="0066545A" w:rsidRDefault="00B75F28" w:rsidP="00B75F28">
      <w:pPr>
        <w:ind w:firstLine="709"/>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B75F28" w:rsidRPr="0066545A" w14:paraId="6D29CFE3" w14:textId="77777777" w:rsidTr="00DD7E73">
        <w:trPr>
          <w:tblCellSpacing w:w="0" w:type="dxa"/>
        </w:trPr>
        <w:tc>
          <w:tcPr>
            <w:tcW w:w="7520" w:type="dxa"/>
            <w:gridSpan w:val="2"/>
            <w:tcMar>
              <w:top w:w="0" w:type="dxa"/>
              <w:left w:w="108" w:type="dxa"/>
              <w:bottom w:w="0" w:type="dxa"/>
              <w:right w:w="108" w:type="dxa"/>
            </w:tcMar>
            <w:hideMark/>
          </w:tcPr>
          <w:p w14:paraId="4CA83C9A" w14:textId="1D78FECF" w:rsidR="00B75F28" w:rsidRPr="00852857" w:rsidRDefault="00B75F28" w:rsidP="00DD7E73">
            <w:pPr>
              <w:suppressAutoHyphens w:val="0"/>
              <w:spacing w:line="276" w:lineRule="auto"/>
              <w:ind w:firstLine="0"/>
              <w:jc w:val="center"/>
              <w:rPr>
                <w:rFonts w:cs="Arial"/>
                <w:color w:val="000000"/>
                <w:sz w:val="22"/>
                <w:szCs w:val="22"/>
                <w:lang w:eastAsia="pt-BR"/>
              </w:rPr>
            </w:pPr>
            <w:r w:rsidRPr="00852857">
              <w:rPr>
                <w:rFonts w:cs="Arial"/>
                <w:b/>
                <w:bCs/>
                <w:color w:val="000000"/>
                <w:sz w:val="22"/>
                <w:szCs w:val="22"/>
                <w:lang w:eastAsia="pt-BR"/>
              </w:rPr>
              <w:t xml:space="preserve">Caso de Uso – </w:t>
            </w:r>
            <w:r w:rsidR="00373AD0" w:rsidRPr="00852857">
              <w:rPr>
                <w:rFonts w:cs="Arial"/>
                <w:b/>
                <w:bCs/>
                <w:color w:val="000000"/>
                <w:sz w:val="22"/>
                <w:szCs w:val="22"/>
                <w:lang w:eastAsia="pt-BR"/>
              </w:rPr>
              <w:t>Probabilidade Uniforme</w:t>
            </w:r>
          </w:p>
        </w:tc>
      </w:tr>
      <w:tr w:rsidR="00B75F28" w:rsidRPr="0066545A" w14:paraId="6AC13049" w14:textId="77777777" w:rsidTr="00DD7E73">
        <w:trPr>
          <w:tblCellSpacing w:w="0" w:type="dxa"/>
        </w:trPr>
        <w:tc>
          <w:tcPr>
            <w:tcW w:w="1420" w:type="dxa"/>
            <w:tcMar>
              <w:top w:w="0" w:type="dxa"/>
              <w:left w:w="108" w:type="dxa"/>
              <w:bottom w:w="0" w:type="dxa"/>
              <w:right w:w="0" w:type="dxa"/>
            </w:tcMar>
            <w:hideMark/>
          </w:tcPr>
          <w:p w14:paraId="78191F8A"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ID</w:t>
            </w:r>
          </w:p>
        </w:tc>
        <w:tc>
          <w:tcPr>
            <w:tcW w:w="6100" w:type="dxa"/>
            <w:tcMar>
              <w:top w:w="0" w:type="dxa"/>
              <w:left w:w="108" w:type="dxa"/>
              <w:bottom w:w="0" w:type="dxa"/>
              <w:right w:w="108" w:type="dxa"/>
            </w:tcMar>
            <w:hideMark/>
          </w:tcPr>
          <w:p w14:paraId="76DBD682" w14:textId="0A810DD9"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UC 00</w:t>
            </w:r>
            <w:r w:rsidR="00373AD0" w:rsidRPr="00852857">
              <w:rPr>
                <w:rFonts w:cs="Arial"/>
                <w:color w:val="000000"/>
                <w:sz w:val="22"/>
                <w:szCs w:val="22"/>
                <w:lang w:eastAsia="pt-BR"/>
              </w:rPr>
              <w:t>7</w:t>
            </w:r>
          </w:p>
        </w:tc>
      </w:tr>
      <w:tr w:rsidR="00373AD0" w:rsidRPr="0066545A" w14:paraId="3A637BE7" w14:textId="77777777" w:rsidTr="00DD7E73">
        <w:trPr>
          <w:tblCellSpacing w:w="0" w:type="dxa"/>
        </w:trPr>
        <w:tc>
          <w:tcPr>
            <w:tcW w:w="1420" w:type="dxa"/>
            <w:tcMar>
              <w:top w:w="0" w:type="dxa"/>
              <w:left w:w="108" w:type="dxa"/>
              <w:bottom w:w="0" w:type="dxa"/>
              <w:right w:w="0" w:type="dxa"/>
            </w:tcMar>
            <w:hideMark/>
          </w:tcPr>
          <w:p w14:paraId="1066527D" w14:textId="77777777"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Descrição</w:t>
            </w:r>
          </w:p>
        </w:tc>
        <w:tc>
          <w:tcPr>
            <w:tcW w:w="6100" w:type="dxa"/>
            <w:tcMar>
              <w:top w:w="0" w:type="dxa"/>
              <w:left w:w="108" w:type="dxa"/>
              <w:bottom w:w="0" w:type="dxa"/>
              <w:right w:w="108" w:type="dxa"/>
            </w:tcMar>
            <w:hideMark/>
          </w:tcPr>
          <w:p w14:paraId="40774373" w14:textId="3441A8B5"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Este caso de uso tem por objetivo calcular a probabilidade uniforme com os dados inseridos pelo usuário.</w:t>
            </w:r>
          </w:p>
        </w:tc>
      </w:tr>
      <w:tr w:rsidR="00B75F28" w:rsidRPr="0066545A" w14:paraId="3603B40D" w14:textId="77777777" w:rsidTr="00DD7E73">
        <w:trPr>
          <w:tblCellSpacing w:w="0" w:type="dxa"/>
        </w:trPr>
        <w:tc>
          <w:tcPr>
            <w:tcW w:w="1420" w:type="dxa"/>
            <w:tcMar>
              <w:top w:w="0" w:type="dxa"/>
              <w:left w:w="108" w:type="dxa"/>
              <w:bottom w:w="0" w:type="dxa"/>
              <w:right w:w="0" w:type="dxa"/>
            </w:tcMar>
            <w:hideMark/>
          </w:tcPr>
          <w:p w14:paraId="159520B1"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Ator Primário</w:t>
            </w:r>
          </w:p>
        </w:tc>
        <w:tc>
          <w:tcPr>
            <w:tcW w:w="6100" w:type="dxa"/>
            <w:tcMar>
              <w:top w:w="0" w:type="dxa"/>
              <w:left w:w="108" w:type="dxa"/>
              <w:bottom w:w="0" w:type="dxa"/>
              <w:right w:w="108" w:type="dxa"/>
            </w:tcMar>
            <w:hideMark/>
          </w:tcPr>
          <w:p w14:paraId="1513DCA0" w14:textId="37CF9BCB" w:rsidR="00B75F28" w:rsidRPr="00852857" w:rsidRDefault="00373AD0" w:rsidP="00DD7E73">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Usuário</w:t>
            </w:r>
          </w:p>
        </w:tc>
      </w:tr>
      <w:tr w:rsidR="00373AD0" w:rsidRPr="0066545A" w14:paraId="12682330" w14:textId="77777777" w:rsidTr="00DD7E73">
        <w:trPr>
          <w:tblCellSpacing w:w="0" w:type="dxa"/>
        </w:trPr>
        <w:tc>
          <w:tcPr>
            <w:tcW w:w="1420" w:type="dxa"/>
            <w:tcMar>
              <w:top w:w="0" w:type="dxa"/>
              <w:left w:w="108" w:type="dxa"/>
              <w:bottom w:w="0" w:type="dxa"/>
              <w:right w:w="0" w:type="dxa"/>
            </w:tcMar>
            <w:hideMark/>
          </w:tcPr>
          <w:p w14:paraId="471F2CF7" w14:textId="77777777"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120CDC32" w14:textId="1C7EC112"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sz w:val="22"/>
                <w:szCs w:val="22"/>
              </w:rPr>
              <w:t>Escolha do Método probabilidade uniforme</w:t>
            </w:r>
          </w:p>
        </w:tc>
      </w:tr>
      <w:tr w:rsidR="00373AD0" w:rsidRPr="0066545A" w14:paraId="2CF40988" w14:textId="77777777" w:rsidTr="00DD7E73">
        <w:trPr>
          <w:tblCellSpacing w:w="0" w:type="dxa"/>
        </w:trPr>
        <w:tc>
          <w:tcPr>
            <w:tcW w:w="1420" w:type="dxa"/>
            <w:tcMar>
              <w:top w:w="0" w:type="dxa"/>
              <w:left w:w="108" w:type="dxa"/>
              <w:bottom w:w="0" w:type="dxa"/>
              <w:right w:w="0" w:type="dxa"/>
            </w:tcMar>
            <w:hideMark/>
          </w:tcPr>
          <w:p w14:paraId="401AA4AE" w14:textId="77777777"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Cenário Principal</w:t>
            </w:r>
          </w:p>
        </w:tc>
        <w:tc>
          <w:tcPr>
            <w:tcW w:w="6100" w:type="dxa"/>
            <w:tcMar>
              <w:top w:w="0" w:type="dxa"/>
              <w:left w:w="108" w:type="dxa"/>
              <w:bottom w:w="0" w:type="dxa"/>
              <w:right w:w="108" w:type="dxa"/>
            </w:tcMar>
            <w:hideMark/>
          </w:tcPr>
          <w:p w14:paraId="08B1E594" w14:textId="38580785" w:rsidR="00373AD0" w:rsidRPr="00852857" w:rsidRDefault="00373AD0" w:rsidP="00373AD0">
            <w:pPr>
              <w:pStyle w:val="PargrafodaLista"/>
              <w:numPr>
                <w:ilvl w:val="0"/>
                <w:numId w:val="22"/>
              </w:numPr>
              <w:spacing w:after="0" w:line="240" w:lineRule="auto"/>
              <w:rPr>
                <w:rFonts w:ascii="Arial" w:hAnsi="Arial" w:cs="Arial"/>
              </w:rPr>
            </w:pPr>
            <w:r w:rsidRPr="00852857">
              <w:rPr>
                <w:rFonts w:ascii="Arial" w:hAnsi="Arial" w:cs="Arial"/>
              </w:rPr>
              <w:t xml:space="preserve">O </w:t>
            </w:r>
            <w:r w:rsidR="00852857">
              <w:rPr>
                <w:rFonts w:ascii="Arial" w:hAnsi="Arial" w:cs="Arial"/>
              </w:rPr>
              <w:t>caso de uso</w:t>
            </w:r>
            <w:r w:rsidRPr="00852857">
              <w:rPr>
                <w:rFonts w:ascii="Arial" w:hAnsi="Arial" w:cs="Arial"/>
              </w:rPr>
              <w:t xml:space="preserve"> inicia quando o usuário seleciona o método probabilidade uniforme para calcular os dados informados por ele.</w:t>
            </w:r>
          </w:p>
          <w:p w14:paraId="2BC102F5" w14:textId="77777777" w:rsidR="00373AD0" w:rsidRPr="00852857" w:rsidRDefault="00373AD0" w:rsidP="00373AD0">
            <w:pPr>
              <w:pStyle w:val="PargrafodaLista"/>
              <w:numPr>
                <w:ilvl w:val="0"/>
                <w:numId w:val="22"/>
              </w:numPr>
              <w:spacing w:after="0" w:line="240" w:lineRule="auto"/>
              <w:rPr>
                <w:rFonts w:ascii="Arial" w:hAnsi="Arial" w:cs="Arial"/>
              </w:rPr>
            </w:pPr>
            <w:r w:rsidRPr="00852857">
              <w:rPr>
                <w:rFonts w:ascii="Arial" w:hAnsi="Arial" w:cs="Arial"/>
              </w:rPr>
              <w:t>O usuário digita o tamanho mínimo.</w:t>
            </w:r>
          </w:p>
          <w:p w14:paraId="269B4094" w14:textId="77777777" w:rsidR="00373AD0" w:rsidRPr="00852857" w:rsidRDefault="00373AD0" w:rsidP="00373AD0">
            <w:pPr>
              <w:pStyle w:val="PargrafodaLista"/>
              <w:numPr>
                <w:ilvl w:val="0"/>
                <w:numId w:val="22"/>
              </w:numPr>
              <w:spacing w:after="0" w:line="240" w:lineRule="auto"/>
              <w:rPr>
                <w:rFonts w:ascii="Arial" w:hAnsi="Arial" w:cs="Arial"/>
              </w:rPr>
            </w:pPr>
            <w:r w:rsidRPr="00852857">
              <w:rPr>
                <w:rFonts w:ascii="Arial" w:hAnsi="Arial" w:cs="Arial"/>
              </w:rPr>
              <w:t>O usuário digita o sucesso máximo.</w:t>
            </w:r>
          </w:p>
          <w:p w14:paraId="67B1D98E" w14:textId="4393E86A" w:rsidR="00373AD0" w:rsidRPr="00852857" w:rsidRDefault="00373AD0" w:rsidP="00373AD0">
            <w:pPr>
              <w:pStyle w:val="PargrafodaLista"/>
              <w:numPr>
                <w:ilvl w:val="0"/>
                <w:numId w:val="22"/>
              </w:numPr>
              <w:rPr>
                <w:rFonts w:cs="Arial"/>
                <w:color w:val="000000"/>
                <w:lang w:eastAsia="pt-BR"/>
              </w:rPr>
            </w:pPr>
            <w:r w:rsidRPr="00852857">
              <w:rPr>
                <w:rFonts w:ascii="Arial" w:hAnsi="Arial" w:cs="Arial"/>
              </w:rPr>
              <w:t>O usuário seleciona o tipo da variável</w:t>
            </w:r>
            <w:r w:rsidRPr="00852857">
              <w:rPr>
                <w:rFonts w:cs="Arial"/>
              </w:rPr>
              <w:t xml:space="preserve"> (MAIOR QUE, MENOR QUE, ENTRE).</w:t>
            </w:r>
          </w:p>
        </w:tc>
      </w:tr>
      <w:tr w:rsidR="00373AD0" w:rsidRPr="0066545A" w14:paraId="5051176F" w14:textId="77777777" w:rsidTr="00DD7E73">
        <w:trPr>
          <w:tblCellSpacing w:w="0" w:type="dxa"/>
        </w:trPr>
        <w:tc>
          <w:tcPr>
            <w:tcW w:w="1420" w:type="dxa"/>
            <w:tcMar>
              <w:top w:w="0" w:type="dxa"/>
              <w:left w:w="108" w:type="dxa"/>
              <w:bottom w:w="0" w:type="dxa"/>
              <w:right w:w="0" w:type="dxa"/>
            </w:tcMar>
            <w:hideMark/>
          </w:tcPr>
          <w:p w14:paraId="291E844B" w14:textId="77777777"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12C5FB94" w14:textId="5AEBB370"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sz w:val="22"/>
                <w:szCs w:val="22"/>
              </w:rPr>
              <w:t>Exibir o resultado dos dados calculados.</w:t>
            </w:r>
          </w:p>
        </w:tc>
      </w:tr>
      <w:tr w:rsidR="00373AD0" w:rsidRPr="0066545A" w14:paraId="7F80F109" w14:textId="77777777" w:rsidTr="00DD7E73">
        <w:trPr>
          <w:tblCellSpacing w:w="0" w:type="dxa"/>
        </w:trPr>
        <w:tc>
          <w:tcPr>
            <w:tcW w:w="1420" w:type="dxa"/>
            <w:tcMar>
              <w:top w:w="0" w:type="dxa"/>
              <w:left w:w="108" w:type="dxa"/>
              <w:bottom w:w="0" w:type="dxa"/>
              <w:right w:w="0" w:type="dxa"/>
            </w:tcMar>
            <w:hideMark/>
          </w:tcPr>
          <w:p w14:paraId="51FCDFC7" w14:textId="77777777"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lastRenderedPageBreak/>
              <w:t>Cenário Alternativo</w:t>
            </w:r>
          </w:p>
        </w:tc>
        <w:tc>
          <w:tcPr>
            <w:tcW w:w="6100" w:type="dxa"/>
            <w:tcMar>
              <w:top w:w="0" w:type="dxa"/>
              <w:left w:w="108" w:type="dxa"/>
              <w:bottom w:w="0" w:type="dxa"/>
              <w:right w:w="108" w:type="dxa"/>
            </w:tcMar>
            <w:hideMark/>
          </w:tcPr>
          <w:p w14:paraId="54F89C36" w14:textId="2E0DA4C4" w:rsidR="00852857" w:rsidRPr="00852857" w:rsidRDefault="00852857" w:rsidP="00852857">
            <w:pPr>
              <w:ind w:firstLine="0"/>
              <w:rPr>
                <w:sz w:val="22"/>
                <w:szCs w:val="22"/>
              </w:rPr>
            </w:pPr>
            <w:r w:rsidRPr="00852857">
              <w:rPr>
                <w:sz w:val="22"/>
                <w:szCs w:val="22"/>
              </w:rPr>
              <w:t>2a,3a – Se o usuário digitar dados incompatíveis o sistema não irá gerar os cálculos.</w:t>
            </w:r>
          </w:p>
          <w:p w14:paraId="5E47B1E8" w14:textId="49301713" w:rsidR="00373AD0" w:rsidRPr="00852857" w:rsidRDefault="00373AD0" w:rsidP="00373AD0">
            <w:pPr>
              <w:suppressAutoHyphens w:val="0"/>
              <w:spacing w:line="276" w:lineRule="auto"/>
              <w:ind w:firstLine="0"/>
              <w:jc w:val="left"/>
              <w:rPr>
                <w:rFonts w:cs="Arial"/>
                <w:color w:val="000000"/>
                <w:sz w:val="22"/>
                <w:szCs w:val="22"/>
                <w:lang w:eastAsia="pt-BR"/>
              </w:rPr>
            </w:pPr>
            <w:r w:rsidRPr="00852857">
              <w:rPr>
                <w:sz w:val="22"/>
                <w:szCs w:val="22"/>
              </w:rPr>
              <w:t>4a – Se o usuário não selecionar a variável certa para o cálculo desejado o resultado pode ser diferente do esperado.</w:t>
            </w:r>
          </w:p>
        </w:tc>
      </w:tr>
      <w:tr w:rsidR="00B75F28" w:rsidRPr="0066545A" w14:paraId="4E7EAB18" w14:textId="77777777" w:rsidTr="00DD7E73">
        <w:trPr>
          <w:tblCellSpacing w:w="0" w:type="dxa"/>
        </w:trPr>
        <w:tc>
          <w:tcPr>
            <w:tcW w:w="1420" w:type="dxa"/>
            <w:tcMar>
              <w:top w:w="0" w:type="dxa"/>
              <w:left w:w="108" w:type="dxa"/>
              <w:bottom w:w="0" w:type="dxa"/>
              <w:right w:w="0" w:type="dxa"/>
            </w:tcMar>
            <w:hideMark/>
          </w:tcPr>
          <w:p w14:paraId="10ABEBB8"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Inclusão</w:t>
            </w:r>
          </w:p>
        </w:tc>
        <w:tc>
          <w:tcPr>
            <w:tcW w:w="6100" w:type="dxa"/>
            <w:tcMar>
              <w:top w:w="0" w:type="dxa"/>
              <w:left w:w="108" w:type="dxa"/>
              <w:bottom w:w="0" w:type="dxa"/>
              <w:right w:w="108" w:type="dxa"/>
            </w:tcMar>
            <w:hideMark/>
          </w:tcPr>
          <w:p w14:paraId="2E7EB8A7" w14:textId="77777777" w:rsidR="00B75F28" w:rsidRPr="00852857" w:rsidRDefault="00B75F28" w:rsidP="00DD7E73">
            <w:pPr>
              <w:suppressAutoHyphens w:val="0"/>
              <w:spacing w:line="276" w:lineRule="auto"/>
              <w:ind w:firstLine="0"/>
              <w:jc w:val="left"/>
              <w:rPr>
                <w:rFonts w:cs="Arial"/>
                <w:color w:val="000000"/>
                <w:sz w:val="22"/>
                <w:szCs w:val="22"/>
                <w:lang w:eastAsia="pt-BR"/>
              </w:rPr>
            </w:pPr>
          </w:p>
        </w:tc>
      </w:tr>
      <w:tr w:rsidR="00B75F28" w:rsidRPr="0066545A" w14:paraId="3B9651FF" w14:textId="77777777" w:rsidTr="00DD7E73">
        <w:trPr>
          <w:tblCellSpacing w:w="0" w:type="dxa"/>
        </w:trPr>
        <w:tc>
          <w:tcPr>
            <w:tcW w:w="1420" w:type="dxa"/>
            <w:tcMar>
              <w:top w:w="0" w:type="dxa"/>
              <w:left w:w="108" w:type="dxa"/>
              <w:bottom w:w="0" w:type="dxa"/>
              <w:right w:w="0" w:type="dxa"/>
            </w:tcMar>
            <w:hideMark/>
          </w:tcPr>
          <w:p w14:paraId="6C769C0C"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Extensão</w:t>
            </w:r>
          </w:p>
        </w:tc>
        <w:tc>
          <w:tcPr>
            <w:tcW w:w="6100" w:type="dxa"/>
            <w:tcMar>
              <w:top w:w="0" w:type="dxa"/>
              <w:left w:w="108" w:type="dxa"/>
              <w:bottom w:w="0" w:type="dxa"/>
              <w:right w:w="108" w:type="dxa"/>
            </w:tcMar>
            <w:hideMark/>
          </w:tcPr>
          <w:p w14:paraId="1D4D5A85" w14:textId="77777777" w:rsidR="00B75F28" w:rsidRPr="00852857" w:rsidRDefault="00B75F28" w:rsidP="00DD7E73">
            <w:pPr>
              <w:suppressAutoHyphens w:val="0"/>
              <w:spacing w:line="276" w:lineRule="auto"/>
              <w:ind w:firstLine="0"/>
              <w:jc w:val="left"/>
              <w:rPr>
                <w:rFonts w:cs="Arial"/>
                <w:color w:val="000000"/>
                <w:sz w:val="22"/>
                <w:szCs w:val="22"/>
                <w:lang w:eastAsia="pt-BR"/>
              </w:rPr>
            </w:pPr>
          </w:p>
        </w:tc>
      </w:tr>
    </w:tbl>
    <w:p w14:paraId="10D46786" w14:textId="77777777" w:rsidR="00B75F28" w:rsidRPr="0066545A" w:rsidRDefault="00B75F28" w:rsidP="00B75F28">
      <w:pPr>
        <w:ind w:firstLine="709"/>
        <w:rPr>
          <w:szCs w:val="24"/>
          <w:highlight w:val="yellow"/>
        </w:rPr>
      </w:pPr>
    </w:p>
    <w:tbl>
      <w:tblPr>
        <w:tblW w:w="7520" w:type="dxa"/>
        <w:tblCellSpacing w:w="0"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20"/>
        <w:gridCol w:w="6100"/>
      </w:tblGrid>
      <w:tr w:rsidR="00B75F28" w:rsidRPr="00852857" w14:paraId="36BCF1B3" w14:textId="77777777" w:rsidTr="00DD7E73">
        <w:trPr>
          <w:tblCellSpacing w:w="0" w:type="dxa"/>
        </w:trPr>
        <w:tc>
          <w:tcPr>
            <w:tcW w:w="7520" w:type="dxa"/>
            <w:gridSpan w:val="2"/>
            <w:tcMar>
              <w:top w:w="0" w:type="dxa"/>
              <w:left w:w="108" w:type="dxa"/>
              <w:bottom w:w="0" w:type="dxa"/>
              <w:right w:w="108" w:type="dxa"/>
            </w:tcMar>
            <w:hideMark/>
          </w:tcPr>
          <w:p w14:paraId="3F9448E3" w14:textId="2BBDB4D6" w:rsidR="00B75F28" w:rsidRPr="00852857" w:rsidRDefault="00B75F28" w:rsidP="00DD7E73">
            <w:pPr>
              <w:suppressAutoHyphens w:val="0"/>
              <w:spacing w:line="276" w:lineRule="auto"/>
              <w:ind w:firstLine="0"/>
              <w:jc w:val="center"/>
              <w:rPr>
                <w:rFonts w:cs="Arial"/>
                <w:color w:val="000000"/>
                <w:sz w:val="22"/>
                <w:szCs w:val="22"/>
                <w:lang w:eastAsia="pt-BR"/>
              </w:rPr>
            </w:pPr>
            <w:r w:rsidRPr="00852857">
              <w:rPr>
                <w:rFonts w:cs="Arial"/>
                <w:b/>
                <w:bCs/>
                <w:color w:val="000000"/>
                <w:sz w:val="22"/>
                <w:szCs w:val="22"/>
                <w:lang w:eastAsia="pt-BR"/>
              </w:rPr>
              <w:t>Caso de Uso – C</w:t>
            </w:r>
            <w:r w:rsidR="00852857" w:rsidRPr="00852857">
              <w:rPr>
                <w:rFonts w:cs="Arial"/>
                <w:b/>
                <w:bCs/>
                <w:color w:val="000000"/>
                <w:sz w:val="22"/>
                <w:szCs w:val="22"/>
                <w:lang w:eastAsia="pt-BR"/>
              </w:rPr>
              <w:t>orrelação e Regressão</w:t>
            </w:r>
          </w:p>
        </w:tc>
      </w:tr>
      <w:tr w:rsidR="00B75F28" w:rsidRPr="00852857" w14:paraId="641B235C" w14:textId="77777777" w:rsidTr="00DD7E73">
        <w:trPr>
          <w:tblCellSpacing w:w="0" w:type="dxa"/>
        </w:trPr>
        <w:tc>
          <w:tcPr>
            <w:tcW w:w="1420" w:type="dxa"/>
            <w:tcMar>
              <w:top w:w="0" w:type="dxa"/>
              <w:left w:w="108" w:type="dxa"/>
              <w:bottom w:w="0" w:type="dxa"/>
              <w:right w:w="0" w:type="dxa"/>
            </w:tcMar>
            <w:hideMark/>
          </w:tcPr>
          <w:p w14:paraId="09913393"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ID</w:t>
            </w:r>
          </w:p>
        </w:tc>
        <w:tc>
          <w:tcPr>
            <w:tcW w:w="6100" w:type="dxa"/>
            <w:tcMar>
              <w:top w:w="0" w:type="dxa"/>
              <w:left w:w="108" w:type="dxa"/>
              <w:bottom w:w="0" w:type="dxa"/>
              <w:right w:w="108" w:type="dxa"/>
            </w:tcMar>
            <w:hideMark/>
          </w:tcPr>
          <w:p w14:paraId="22745630" w14:textId="5420B69E"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UC 00</w:t>
            </w:r>
            <w:r w:rsidR="00852857" w:rsidRPr="00852857">
              <w:rPr>
                <w:rFonts w:cs="Arial"/>
                <w:color w:val="000000"/>
                <w:sz w:val="22"/>
                <w:szCs w:val="22"/>
                <w:lang w:eastAsia="pt-BR"/>
              </w:rPr>
              <w:t>8</w:t>
            </w:r>
          </w:p>
        </w:tc>
      </w:tr>
      <w:tr w:rsidR="00852857" w:rsidRPr="00852857" w14:paraId="50A39B63" w14:textId="77777777" w:rsidTr="00DD7E73">
        <w:trPr>
          <w:tblCellSpacing w:w="0" w:type="dxa"/>
        </w:trPr>
        <w:tc>
          <w:tcPr>
            <w:tcW w:w="1420" w:type="dxa"/>
            <w:tcMar>
              <w:top w:w="0" w:type="dxa"/>
              <w:left w:w="108" w:type="dxa"/>
              <w:bottom w:w="0" w:type="dxa"/>
              <w:right w:w="0" w:type="dxa"/>
            </w:tcMar>
            <w:hideMark/>
          </w:tcPr>
          <w:p w14:paraId="00287BE8" w14:textId="77777777" w:rsidR="00852857" w:rsidRPr="00852857" w:rsidRDefault="00852857" w:rsidP="00852857">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Descrição</w:t>
            </w:r>
          </w:p>
        </w:tc>
        <w:tc>
          <w:tcPr>
            <w:tcW w:w="6100" w:type="dxa"/>
            <w:tcMar>
              <w:top w:w="0" w:type="dxa"/>
              <w:left w:w="108" w:type="dxa"/>
              <w:bottom w:w="0" w:type="dxa"/>
              <w:right w:w="108" w:type="dxa"/>
            </w:tcMar>
            <w:hideMark/>
          </w:tcPr>
          <w:p w14:paraId="2C2633F2" w14:textId="7CF9AFBC" w:rsidR="00852857" w:rsidRPr="00852857" w:rsidRDefault="00852857" w:rsidP="00852857">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Este caso de uso tem por objetivo calcular a correlação e regressão com os dados inseridos pelo usuário.</w:t>
            </w:r>
          </w:p>
        </w:tc>
      </w:tr>
      <w:tr w:rsidR="00B75F28" w:rsidRPr="00852857" w14:paraId="31B57D08" w14:textId="77777777" w:rsidTr="00DD7E73">
        <w:trPr>
          <w:tblCellSpacing w:w="0" w:type="dxa"/>
        </w:trPr>
        <w:tc>
          <w:tcPr>
            <w:tcW w:w="1420" w:type="dxa"/>
            <w:tcMar>
              <w:top w:w="0" w:type="dxa"/>
              <w:left w:w="108" w:type="dxa"/>
              <w:bottom w:w="0" w:type="dxa"/>
              <w:right w:w="0" w:type="dxa"/>
            </w:tcMar>
            <w:hideMark/>
          </w:tcPr>
          <w:p w14:paraId="2F8D1057"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Ator Primário</w:t>
            </w:r>
          </w:p>
        </w:tc>
        <w:tc>
          <w:tcPr>
            <w:tcW w:w="6100" w:type="dxa"/>
            <w:tcMar>
              <w:top w:w="0" w:type="dxa"/>
              <w:left w:w="108" w:type="dxa"/>
              <w:bottom w:w="0" w:type="dxa"/>
              <w:right w:w="108" w:type="dxa"/>
            </w:tcMar>
            <w:hideMark/>
          </w:tcPr>
          <w:p w14:paraId="51B8983F" w14:textId="7A63703C" w:rsidR="00B75F28" w:rsidRPr="00852857" w:rsidRDefault="00852857" w:rsidP="00DD7E73">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Usuário</w:t>
            </w:r>
          </w:p>
        </w:tc>
      </w:tr>
      <w:tr w:rsidR="00852857" w:rsidRPr="00852857" w14:paraId="198049D3" w14:textId="77777777" w:rsidTr="00DD7E73">
        <w:trPr>
          <w:tblCellSpacing w:w="0" w:type="dxa"/>
        </w:trPr>
        <w:tc>
          <w:tcPr>
            <w:tcW w:w="1420" w:type="dxa"/>
            <w:tcMar>
              <w:top w:w="0" w:type="dxa"/>
              <w:left w:w="108" w:type="dxa"/>
              <w:bottom w:w="0" w:type="dxa"/>
              <w:right w:w="0" w:type="dxa"/>
            </w:tcMar>
            <w:hideMark/>
          </w:tcPr>
          <w:p w14:paraId="1A8A7513" w14:textId="77777777" w:rsidR="00852857" w:rsidRPr="00852857" w:rsidRDefault="00852857" w:rsidP="00852857">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Pré-condição</w:t>
            </w:r>
          </w:p>
        </w:tc>
        <w:tc>
          <w:tcPr>
            <w:tcW w:w="6100" w:type="dxa"/>
            <w:tcMar>
              <w:top w:w="0" w:type="dxa"/>
              <w:left w:w="108" w:type="dxa"/>
              <w:bottom w:w="0" w:type="dxa"/>
              <w:right w:w="108" w:type="dxa"/>
            </w:tcMar>
            <w:hideMark/>
          </w:tcPr>
          <w:p w14:paraId="4CBA1339" w14:textId="4221C7FC" w:rsidR="00852857" w:rsidRPr="00852857" w:rsidRDefault="00852857" w:rsidP="00852857">
            <w:pPr>
              <w:suppressAutoHyphens w:val="0"/>
              <w:spacing w:line="276" w:lineRule="auto"/>
              <w:ind w:firstLine="0"/>
              <w:jc w:val="left"/>
              <w:rPr>
                <w:rFonts w:cs="Arial"/>
                <w:color w:val="000000"/>
                <w:sz w:val="22"/>
                <w:szCs w:val="22"/>
                <w:lang w:eastAsia="pt-BR"/>
              </w:rPr>
            </w:pPr>
            <w:r w:rsidRPr="00852857">
              <w:rPr>
                <w:sz w:val="22"/>
                <w:szCs w:val="22"/>
              </w:rPr>
              <w:t>Escolha do Método correlação e regressão.</w:t>
            </w:r>
          </w:p>
        </w:tc>
      </w:tr>
      <w:tr w:rsidR="00852857" w:rsidRPr="00852857" w14:paraId="7C5E0AA8" w14:textId="77777777" w:rsidTr="00DD7E73">
        <w:trPr>
          <w:tblCellSpacing w:w="0" w:type="dxa"/>
        </w:trPr>
        <w:tc>
          <w:tcPr>
            <w:tcW w:w="1420" w:type="dxa"/>
            <w:tcMar>
              <w:top w:w="0" w:type="dxa"/>
              <w:left w:w="108" w:type="dxa"/>
              <w:bottom w:w="0" w:type="dxa"/>
              <w:right w:w="0" w:type="dxa"/>
            </w:tcMar>
            <w:hideMark/>
          </w:tcPr>
          <w:p w14:paraId="699CEE81" w14:textId="77777777" w:rsidR="00852857" w:rsidRPr="00852857" w:rsidRDefault="00852857" w:rsidP="00852857">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Cenário Principal</w:t>
            </w:r>
          </w:p>
        </w:tc>
        <w:tc>
          <w:tcPr>
            <w:tcW w:w="6100" w:type="dxa"/>
            <w:tcMar>
              <w:top w:w="0" w:type="dxa"/>
              <w:left w:w="108" w:type="dxa"/>
              <w:bottom w:w="0" w:type="dxa"/>
              <w:right w:w="108" w:type="dxa"/>
            </w:tcMar>
            <w:hideMark/>
          </w:tcPr>
          <w:p w14:paraId="7ECFE1A9" w14:textId="749C9E2E" w:rsidR="00852857" w:rsidRPr="00852857" w:rsidRDefault="00852857" w:rsidP="00852857">
            <w:pPr>
              <w:pStyle w:val="PargrafodaLista"/>
              <w:numPr>
                <w:ilvl w:val="0"/>
                <w:numId w:val="23"/>
              </w:numPr>
              <w:spacing w:line="240" w:lineRule="auto"/>
              <w:rPr>
                <w:rFonts w:ascii="Arial" w:hAnsi="Arial" w:cs="Arial"/>
              </w:rPr>
            </w:pPr>
            <w:r w:rsidRPr="00852857">
              <w:rPr>
                <w:rFonts w:ascii="Arial" w:hAnsi="Arial" w:cs="Arial"/>
              </w:rPr>
              <w:t>O caso de uso inicia quando o usuário seleciona o método correlação e regressão para calcular os dados informados por ele.</w:t>
            </w:r>
          </w:p>
          <w:p w14:paraId="08111EFD" w14:textId="7D614B71" w:rsidR="00852857" w:rsidRPr="00852857" w:rsidRDefault="00852857" w:rsidP="00852857">
            <w:pPr>
              <w:pStyle w:val="PargrafodaLista"/>
              <w:numPr>
                <w:ilvl w:val="0"/>
                <w:numId w:val="23"/>
              </w:numPr>
              <w:spacing w:after="0" w:line="240" w:lineRule="auto"/>
              <w:rPr>
                <w:rFonts w:ascii="Arial" w:hAnsi="Arial" w:cs="Arial"/>
              </w:rPr>
            </w:pPr>
            <w:r w:rsidRPr="00852857">
              <w:rPr>
                <w:rFonts w:ascii="Arial" w:hAnsi="Arial" w:cs="Arial"/>
              </w:rPr>
              <w:t xml:space="preserve">O usuário digita os valores de “X” </w:t>
            </w:r>
            <w:proofErr w:type="spellStart"/>
            <w:r w:rsidRPr="00852857">
              <w:rPr>
                <w:rFonts w:ascii="Arial" w:hAnsi="Arial" w:cs="Arial"/>
              </w:rPr>
              <w:t>separdos</w:t>
            </w:r>
            <w:proofErr w:type="spellEnd"/>
            <w:r w:rsidRPr="00852857">
              <w:rPr>
                <w:rFonts w:ascii="Arial" w:hAnsi="Arial" w:cs="Arial"/>
              </w:rPr>
              <w:t xml:space="preserve"> por ponto e vírgula (;).</w:t>
            </w:r>
          </w:p>
          <w:p w14:paraId="279AE55E" w14:textId="2A534155" w:rsidR="00852857" w:rsidRPr="00852857" w:rsidRDefault="00852857" w:rsidP="00852857">
            <w:pPr>
              <w:pStyle w:val="PargrafodaLista"/>
              <w:numPr>
                <w:ilvl w:val="0"/>
                <w:numId w:val="23"/>
              </w:numPr>
              <w:spacing w:after="0" w:line="240" w:lineRule="auto"/>
              <w:rPr>
                <w:rFonts w:ascii="Arial" w:hAnsi="Arial" w:cs="Arial"/>
              </w:rPr>
            </w:pPr>
            <w:r w:rsidRPr="00852857">
              <w:rPr>
                <w:rFonts w:ascii="Arial" w:hAnsi="Arial" w:cs="Arial"/>
              </w:rPr>
              <w:t xml:space="preserve">O usuário digita os valores de “Y” </w:t>
            </w:r>
            <w:proofErr w:type="spellStart"/>
            <w:r w:rsidRPr="00852857">
              <w:rPr>
                <w:rFonts w:ascii="Arial" w:hAnsi="Arial" w:cs="Arial"/>
              </w:rPr>
              <w:t>separdos</w:t>
            </w:r>
            <w:proofErr w:type="spellEnd"/>
            <w:r w:rsidRPr="00852857">
              <w:rPr>
                <w:rFonts w:ascii="Arial" w:hAnsi="Arial" w:cs="Arial"/>
              </w:rPr>
              <w:t xml:space="preserve"> por ponto e vírgula (;).</w:t>
            </w:r>
          </w:p>
        </w:tc>
      </w:tr>
      <w:tr w:rsidR="00B75F28" w:rsidRPr="00852857" w14:paraId="037B2C1F" w14:textId="77777777" w:rsidTr="00DD7E73">
        <w:trPr>
          <w:tblCellSpacing w:w="0" w:type="dxa"/>
        </w:trPr>
        <w:tc>
          <w:tcPr>
            <w:tcW w:w="1420" w:type="dxa"/>
            <w:tcMar>
              <w:top w:w="0" w:type="dxa"/>
              <w:left w:w="108" w:type="dxa"/>
              <w:bottom w:w="0" w:type="dxa"/>
              <w:right w:w="0" w:type="dxa"/>
            </w:tcMar>
            <w:hideMark/>
          </w:tcPr>
          <w:p w14:paraId="3ECBC21F"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Pós-condição</w:t>
            </w:r>
          </w:p>
        </w:tc>
        <w:tc>
          <w:tcPr>
            <w:tcW w:w="6100" w:type="dxa"/>
            <w:tcMar>
              <w:top w:w="0" w:type="dxa"/>
              <w:left w:w="108" w:type="dxa"/>
              <w:bottom w:w="0" w:type="dxa"/>
              <w:right w:w="108" w:type="dxa"/>
            </w:tcMar>
            <w:hideMark/>
          </w:tcPr>
          <w:p w14:paraId="29E2F91A" w14:textId="127E9A5C" w:rsidR="00B75F28" w:rsidRPr="00852857" w:rsidRDefault="00852857" w:rsidP="00DD7E73">
            <w:pPr>
              <w:suppressAutoHyphens w:val="0"/>
              <w:spacing w:line="276" w:lineRule="auto"/>
              <w:ind w:firstLine="0"/>
              <w:jc w:val="left"/>
              <w:rPr>
                <w:rFonts w:cs="Arial"/>
                <w:color w:val="000000"/>
                <w:sz w:val="22"/>
                <w:szCs w:val="22"/>
                <w:lang w:eastAsia="pt-BR"/>
              </w:rPr>
            </w:pPr>
            <w:r w:rsidRPr="00852857">
              <w:rPr>
                <w:rFonts w:cs="Arial"/>
                <w:color w:val="000000"/>
                <w:sz w:val="22"/>
                <w:szCs w:val="22"/>
                <w:lang w:eastAsia="pt-BR"/>
              </w:rPr>
              <w:t>O usuário pode informar dados de pontos futuros de “X” e “Y”.</w:t>
            </w:r>
          </w:p>
        </w:tc>
      </w:tr>
      <w:tr w:rsidR="00B75F28" w:rsidRPr="00852857" w14:paraId="46725A36" w14:textId="77777777" w:rsidTr="00DD7E73">
        <w:trPr>
          <w:tblCellSpacing w:w="0" w:type="dxa"/>
        </w:trPr>
        <w:tc>
          <w:tcPr>
            <w:tcW w:w="1420" w:type="dxa"/>
            <w:tcMar>
              <w:top w:w="0" w:type="dxa"/>
              <w:left w:w="108" w:type="dxa"/>
              <w:bottom w:w="0" w:type="dxa"/>
              <w:right w:w="0" w:type="dxa"/>
            </w:tcMar>
            <w:hideMark/>
          </w:tcPr>
          <w:p w14:paraId="2758544A"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Cenário Alternativo</w:t>
            </w:r>
          </w:p>
        </w:tc>
        <w:tc>
          <w:tcPr>
            <w:tcW w:w="6100" w:type="dxa"/>
            <w:tcMar>
              <w:top w:w="0" w:type="dxa"/>
              <w:left w:w="108" w:type="dxa"/>
              <w:bottom w:w="0" w:type="dxa"/>
              <w:right w:w="108" w:type="dxa"/>
            </w:tcMar>
            <w:hideMark/>
          </w:tcPr>
          <w:p w14:paraId="0EE01AD7" w14:textId="1BFA33B4" w:rsidR="00B75F28" w:rsidRPr="00852857" w:rsidRDefault="00852857" w:rsidP="00DD7E73">
            <w:pPr>
              <w:suppressAutoHyphens w:val="0"/>
              <w:spacing w:line="276" w:lineRule="auto"/>
              <w:ind w:left="709" w:firstLine="0"/>
              <w:jc w:val="left"/>
              <w:rPr>
                <w:rFonts w:cs="Arial"/>
                <w:color w:val="000000"/>
                <w:sz w:val="22"/>
                <w:szCs w:val="22"/>
                <w:lang w:eastAsia="pt-BR"/>
              </w:rPr>
            </w:pPr>
            <w:r w:rsidRPr="00852857">
              <w:rPr>
                <w:rFonts w:cs="Arial"/>
                <w:color w:val="000000"/>
                <w:sz w:val="22"/>
                <w:szCs w:val="22"/>
                <w:lang w:eastAsia="pt-BR"/>
              </w:rPr>
              <w:t>2a, 3a – O usuário deve inserir exatamente a mesma quantidade de dados nos 2 campos de “X” e “Y”.</w:t>
            </w:r>
          </w:p>
        </w:tc>
      </w:tr>
      <w:tr w:rsidR="00B75F28" w:rsidRPr="00852857" w14:paraId="18EA5E63" w14:textId="77777777" w:rsidTr="00DD7E73">
        <w:trPr>
          <w:tblCellSpacing w:w="0" w:type="dxa"/>
        </w:trPr>
        <w:tc>
          <w:tcPr>
            <w:tcW w:w="1420" w:type="dxa"/>
            <w:tcMar>
              <w:top w:w="0" w:type="dxa"/>
              <w:left w:w="108" w:type="dxa"/>
              <w:bottom w:w="0" w:type="dxa"/>
              <w:right w:w="0" w:type="dxa"/>
            </w:tcMar>
            <w:hideMark/>
          </w:tcPr>
          <w:p w14:paraId="2BFB949F"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Inclusão</w:t>
            </w:r>
          </w:p>
        </w:tc>
        <w:tc>
          <w:tcPr>
            <w:tcW w:w="6100" w:type="dxa"/>
            <w:tcMar>
              <w:top w:w="0" w:type="dxa"/>
              <w:left w:w="108" w:type="dxa"/>
              <w:bottom w:w="0" w:type="dxa"/>
              <w:right w:w="108" w:type="dxa"/>
            </w:tcMar>
            <w:hideMark/>
          </w:tcPr>
          <w:p w14:paraId="6D816AC8" w14:textId="77777777" w:rsidR="00B75F28" w:rsidRPr="00852857" w:rsidRDefault="00B75F28" w:rsidP="00DD7E73">
            <w:pPr>
              <w:suppressAutoHyphens w:val="0"/>
              <w:spacing w:line="276" w:lineRule="auto"/>
              <w:ind w:firstLine="0"/>
              <w:jc w:val="left"/>
              <w:rPr>
                <w:rFonts w:cs="Arial"/>
                <w:color w:val="000000"/>
                <w:sz w:val="22"/>
                <w:szCs w:val="22"/>
                <w:lang w:eastAsia="pt-BR"/>
              </w:rPr>
            </w:pPr>
          </w:p>
        </w:tc>
      </w:tr>
      <w:tr w:rsidR="00B75F28" w:rsidRPr="00852857" w14:paraId="1F10DEE3" w14:textId="77777777" w:rsidTr="00DD7E73">
        <w:trPr>
          <w:tblCellSpacing w:w="0" w:type="dxa"/>
        </w:trPr>
        <w:tc>
          <w:tcPr>
            <w:tcW w:w="1420" w:type="dxa"/>
            <w:tcMar>
              <w:top w:w="0" w:type="dxa"/>
              <w:left w:w="108" w:type="dxa"/>
              <w:bottom w:w="0" w:type="dxa"/>
              <w:right w:w="0" w:type="dxa"/>
            </w:tcMar>
            <w:hideMark/>
          </w:tcPr>
          <w:p w14:paraId="7233CCCF" w14:textId="77777777" w:rsidR="00B75F28" w:rsidRPr="00852857" w:rsidRDefault="00B75F28" w:rsidP="00DD7E73">
            <w:pPr>
              <w:suppressAutoHyphens w:val="0"/>
              <w:spacing w:line="276" w:lineRule="auto"/>
              <w:ind w:firstLine="0"/>
              <w:jc w:val="left"/>
              <w:rPr>
                <w:rFonts w:cs="Arial"/>
                <w:color w:val="000000"/>
                <w:sz w:val="22"/>
                <w:szCs w:val="22"/>
                <w:lang w:eastAsia="pt-BR"/>
              </w:rPr>
            </w:pPr>
            <w:r w:rsidRPr="00852857">
              <w:rPr>
                <w:rFonts w:cs="Arial"/>
                <w:b/>
                <w:bCs/>
                <w:color w:val="000000"/>
                <w:sz w:val="22"/>
                <w:szCs w:val="22"/>
                <w:lang w:eastAsia="pt-BR"/>
              </w:rPr>
              <w:t>Extensão</w:t>
            </w:r>
          </w:p>
        </w:tc>
        <w:tc>
          <w:tcPr>
            <w:tcW w:w="6100" w:type="dxa"/>
            <w:tcMar>
              <w:top w:w="0" w:type="dxa"/>
              <w:left w:w="108" w:type="dxa"/>
              <w:bottom w:w="0" w:type="dxa"/>
              <w:right w:w="108" w:type="dxa"/>
            </w:tcMar>
            <w:hideMark/>
          </w:tcPr>
          <w:p w14:paraId="48452107" w14:textId="77777777" w:rsidR="00B75F28" w:rsidRPr="00852857" w:rsidRDefault="00B75F28" w:rsidP="00DD7E73">
            <w:pPr>
              <w:suppressAutoHyphens w:val="0"/>
              <w:spacing w:line="276" w:lineRule="auto"/>
              <w:ind w:firstLine="0"/>
              <w:jc w:val="left"/>
              <w:rPr>
                <w:rFonts w:cs="Arial"/>
                <w:color w:val="000000"/>
                <w:sz w:val="22"/>
                <w:szCs w:val="22"/>
                <w:lang w:eastAsia="pt-BR"/>
              </w:rPr>
            </w:pPr>
          </w:p>
        </w:tc>
      </w:tr>
    </w:tbl>
    <w:p w14:paraId="65438008" w14:textId="75F518D7" w:rsidR="00B75F28" w:rsidRPr="0066545A" w:rsidRDefault="00B75F28" w:rsidP="00B75F28">
      <w:pPr>
        <w:ind w:firstLine="0"/>
        <w:rPr>
          <w:szCs w:val="24"/>
          <w:highlight w:val="yellow"/>
        </w:rPr>
      </w:pPr>
    </w:p>
    <w:p w14:paraId="55626F74" w14:textId="4DFAAF72" w:rsidR="00FB5464" w:rsidRDefault="00FB5464" w:rsidP="00C07A46">
      <w:pPr>
        <w:ind w:firstLine="0"/>
        <w:rPr>
          <w:szCs w:val="24"/>
        </w:rPr>
      </w:pPr>
    </w:p>
    <w:p w14:paraId="02938697" w14:textId="16FF4134" w:rsidR="004C4C8D" w:rsidRDefault="00E128A5" w:rsidP="00C07A46">
      <w:pPr>
        <w:ind w:firstLine="0"/>
        <w:rPr>
          <w:szCs w:val="24"/>
        </w:rPr>
      </w:pPr>
      <w:r>
        <w:rPr>
          <w:noProof/>
          <w:szCs w:val="24"/>
        </w:rPr>
        <w:lastRenderedPageBreak/>
        <w:drawing>
          <wp:anchor distT="0" distB="0" distL="114300" distR="114300" simplePos="0" relativeHeight="251667968" behindDoc="0" locked="0" layoutInCell="1" allowOverlap="1" wp14:anchorId="0DBB7762" wp14:editId="4BD3A0D4">
            <wp:simplePos x="0" y="0"/>
            <wp:positionH relativeFrom="column">
              <wp:posOffset>-765810</wp:posOffset>
            </wp:positionH>
            <wp:positionV relativeFrom="paragraph">
              <wp:posOffset>3948430</wp:posOffset>
            </wp:positionV>
            <wp:extent cx="6934200" cy="3467100"/>
            <wp:effectExtent l="0" t="0" r="0" b="0"/>
            <wp:wrapThrough wrapText="bothSides">
              <wp:wrapPolygon edited="0">
                <wp:start x="0" y="0"/>
                <wp:lineTo x="0" y="21481"/>
                <wp:lineTo x="21541" y="21481"/>
                <wp:lineTo x="2154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420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6944" behindDoc="1" locked="0" layoutInCell="1" allowOverlap="1" wp14:anchorId="52ED532D" wp14:editId="1F0D1783">
            <wp:simplePos x="0" y="0"/>
            <wp:positionH relativeFrom="column">
              <wp:posOffset>-756285</wp:posOffset>
            </wp:positionH>
            <wp:positionV relativeFrom="paragraph">
              <wp:posOffset>319405</wp:posOffset>
            </wp:positionV>
            <wp:extent cx="6953250" cy="3476625"/>
            <wp:effectExtent l="0" t="0" r="0" b="9525"/>
            <wp:wrapTight wrapText="bothSides">
              <wp:wrapPolygon edited="0">
                <wp:start x="0" y="0"/>
                <wp:lineTo x="0" y="21541"/>
                <wp:lineTo x="21541" y="21541"/>
                <wp:lineTo x="2154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532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C8D">
        <w:rPr>
          <w:szCs w:val="24"/>
        </w:rPr>
        <w:t>4.1</w:t>
      </w:r>
      <w:r w:rsidR="00FB5464">
        <w:rPr>
          <w:szCs w:val="24"/>
        </w:rPr>
        <w:t>.1</w:t>
      </w:r>
      <w:r w:rsidR="004C4C8D">
        <w:rPr>
          <w:szCs w:val="24"/>
        </w:rPr>
        <w:t xml:space="preserve"> </w:t>
      </w:r>
      <w:r w:rsidR="00852857">
        <w:rPr>
          <w:szCs w:val="24"/>
        </w:rPr>
        <w:t>Projeto de interface</w:t>
      </w:r>
    </w:p>
    <w:p w14:paraId="276212A5" w14:textId="128C3CBE" w:rsidR="006F6D85" w:rsidRDefault="006F6D85" w:rsidP="00C07A46">
      <w:pPr>
        <w:ind w:firstLine="0"/>
        <w:rPr>
          <w:szCs w:val="24"/>
        </w:rPr>
      </w:pPr>
    </w:p>
    <w:p w14:paraId="7AC87E29" w14:textId="0021C518" w:rsidR="006F6D85" w:rsidRDefault="006F6D85" w:rsidP="00C07A46">
      <w:pPr>
        <w:ind w:firstLine="0"/>
        <w:rPr>
          <w:szCs w:val="24"/>
        </w:rPr>
      </w:pPr>
    </w:p>
    <w:p w14:paraId="702171CA" w14:textId="6348B010" w:rsidR="00E128A5" w:rsidRDefault="00E128A5" w:rsidP="00C07A46">
      <w:pPr>
        <w:ind w:firstLine="0"/>
        <w:rPr>
          <w:szCs w:val="24"/>
        </w:rPr>
      </w:pPr>
    </w:p>
    <w:p w14:paraId="76973412" w14:textId="21B583B6" w:rsidR="00E128A5" w:rsidRDefault="00E128A5" w:rsidP="00C07A46">
      <w:pPr>
        <w:ind w:firstLine="0"/>
        <w:rPr>
          <w:szCs w:val="24"/>
        </w:rPr>
      </w:pPr>
    </w:p>
    <w:p w14:paraId="4B8AA99E" w14:textId="2199FDB3" w:rsidR="00E128A5" w:rsidRDefault="00E128A5" w:rsidP="00C07A46">
      <w:pPr>
        <w:ind w:firstLine="0"/>
        <w:rPr>
          <w:szCs w:val="24"/>
        </w:rPr>
      </w:pPr>
    </w:p>
    <w:p w14:paraId="2BA673B3" w14:textId="18F71F9D" w:rsidR="00E128A5" w:rsidRDefault="00E128A5" w:rsidP="00C07A46">
      <w:pPr>
        <w:ind w:firstLine="0"/>
        <w:rPr>
          <w:szCs w:val="24"/>
        </w:rPr>
      </w:pPr>
      <w:r>
        <w:rPr>
          <w:noProof/>
          <w:szCs w:val="24"/>
        </w:rPr>
        <w:lastRenderedPageBreak/>
        <w:drawing>
          <wp:anchor distT="0" distB="0" distL="114300" distR="114300" simplePos="0" relativeHeight="251670016" behindDoc="0" locked="0" layoutInCell="1" allowOverlap="1" wp14:anchorId="5ED9E03A" wp14:editId="4DFD9020">
            <wp:simplePos x="0" y="0"/>
            <wp:positionH relativeFrom="column">
              <wp:posOffset>-794385</wp:posOffset>
            </wp:positionH>
            <wp:positionV relativeFrom="paragraph">
              <wp:posOffset>3862705</wp:posOffset>
            </wp:positionV>
            <wp:extent cx="7060565" cy="3705225"/>
            <wp:effectExtent l="0" t="0" r="6985" b="9525"/>
            <wp:wrapThrough wrapText="bothSides">
              <wp:wrapPolygon edited="0">
                <wp:start x="0" y="0"/>
                <wp:lineTo x="0" y="21544"/>
                <wp:lineTo x="21563" y="21544"/>
                <wp:lineTo x="21563"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60565"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8992" behindDoc="0" locked="0" layoutInCell="1" allowOverlap="1" wp14:anchorId="5BE00F42" wp14:editId="017D6050">
            <wp:simplePos x="0" y="0"/>
            <wp:positionH relativeFrom="column">
              <wp:posOffset>-785495</wp:posOffset>
            </wp:positionH>
            <wp:positionV relativeFrom="paragraph">
              <wp:posOffset>0</wp:posOffset>
            </wp:positionV>
            <wp:extent cx="7077075" cy="3713480"/>
            <wp:effectExtent l="0" t="0" r="9525" b="1270"/>
            <wp:wrapThrough wrapText="bothSides">
              <wp:wrapPolygon edited="0">
                <wp:start x="0" y="0"/>
                <wp:lineTo x="0" y="21497"/>
                <wp:lineTo x="21571" y="21497"/>
                <wp:lineTo x="21571"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77075" cy="371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A8009" w14:textId="7FC3E362" w:rsidR="00E128A5" w:rsidRDefault="00E128A5" w:rsidP="00C07A46">
      <w:pPr>
        <w:ind w:firstLine="0"/>
        <w:rPr>
          <w:szCs w:val="24"/>
        </w:rPr>
      </w:pPr>
    </w:p>
    <w:p w14:paraId="17B59C25" w14:textId="138EF2D8" w:rsidR="00E128A5" w:rsidRDefault="00E128A5" w:rsidP="00C07A46">
      <w:pPr>
        <w:ind w:firstLine="0"/>
        <w:rPr>
          <w:szCs w:val="24"/>
        </w:rPr>
      </w:pPr>
    </w:p>
    <w:p w14:paraId="6E070C6D" w14:textId="1F74A823" w:rsidR="00E128A5" w:rsidRDefault="00E128A5" w:rsidP="00C07A46">
      <w:pPr>
        <w:ind w:firstLine="0"/>
        <w:rPr>
          <w:szCs w:val="24"/>
        </w:rPr>
      </w:pPr>
    </w:p>
    <w:p w14:paraId="596307FA" w14:textId="4DF44AB9" w:rsidR="00E128A5" w:rsidRDefault="00E128A5" w:rsidP="00C07A46">
      <w:pPr>
        <w:ind w:firstLine="0"/>
        <w:rPr>
          <w:szCs w:val="24"/>
        </w:rPr>
      </w:pPr>
      <w:r>
        <w:rPr>
          <w:noProof/>
          <w:szCs w:val="24"/>
        </w:rPr>
        <w:lastRenderedPageBreak/>
        <w:drawing>
          <wp:anchor distT="0" distB="0" distL="114300" distR="114300" simplePos="0" relativeHeight="251671040" behindDoc="0" locked="0" layoutInCell="1" allowOverlap="1" wp14:anchorId="5587A727" wp14:editId="0B29B38D">
            <wp:simplePos x="0" y="0"/>
            <wp:positionH relativeFrom="column">
              <wp:posOffset>-842010</wp:posOffset>
            </wp:positionH>
            <wp:positionV relativeFrom="paragraph">
              <wp:posOffset>0</wp:posOffset>
            </wp:positionV>
            <wp:extent cx="7078980" cy="3714750"/>
            <wp:effectExtent l="0" t="0" r="7620" b="0"/>
            <wp:wrapThrough wrapText="bothSides">
              <wp:wrapPolygon edited="0">
                <wp:start x="0" y="0"/>
                <wp:lineTo x="0" y="21489"/>
                <wp:lineTo x="21565" y="21489"/>
                <wp:lineTo x="21565"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789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E0365" w14:textId="6CF1FFD7" w:rsidR="00E128A5" w:rsidRDefault="00E128A5" w:rsidP="00C07A46">
      <w:pPr>
        <w:ind w:firstLine="0"/>
        <w:rPr>
          <w:szCs w:val="24"/>
        </w:rPr>
      </w:pPr>
    </w:p>
    <w:p w14:paraId="5DC14164" w14:textId="2AABB633" w:rsidR="00E128A5" w:rsidRDefault="00E128A5" w:rsidP="00C07A46">
      <w:pPr>
        <w:ind w:firstLine="0"/>
        <w:rPr>
          <w:szCs w:val="24"/>
        </w:rPr>
      </w:pPr>
    </w:p>
    <w:p w14:paraId="62619F9D" w14:textId="6AA4E157" w:rsidR="00E128A5" w:rsidRDefault="00E128A5" w:rsidP="00C07A46">
      <w:pPr>
        <w:ind w:firstLine="0"/>
        <w:rPr>
          <w:szCs w:val="24"/>
        </w:rPr>
      </w:pPr>
    </w:p>
    <w:p w14:paraId="52C7765A" w14:textId="377568EF" w:rsidR="00E128A5" w:rsidRDefault="00E128A5" w:rsidP="00C07A46">
      <w:pPr>
        <w:ind w:firstLine="0"/>
        <w:rPr>
          <w:szCs w:val="24"/>
        </w:rPr>
      </w:pPr>
    </w:p>
    <w:p w14:paraId="292466F1" w14:textId="748DEA6A" w:rsidR="00E128A5" w:rsidRDefault="00E128A5" w:rsidP="00C07A46">
      <w:pPr>
        <w:ind w:firstLine="0"/>
        <w:rPr>
          <w:szCs w:val="24"/>
        </w:rPr>
      </w:pPr>
    </w:p>
    <w:p w14:paraId="0366CD90" w14:textId="19E8B3E7" w:rsidR="00E128A5" w:rsidRDefault="00E128A5" w:rsidP="00C07A46">
      <w:pPr>
        <w:ind w:firstLine="0"/>
        <w:rPr>
          <w:szCs w:val="24"/>
        </w:rPr>
      </w:pPr>
    </w:p>
    <w:p w14:paraId="0F4A6D4D" w14:textId="354FE848" w:rsidR="00E128A5" w:rsidRDefault="00E128A5" w:rsidP="00C07A46">
      <w:pPr>
        <w:ind w:firstLine="0"/>
        <w:rPr>
          <w:szCs w:val="24"/>
        </w:rPr>
      </w:pPr>
    </w:p>
    <w:p w14:paraId="558EECAB" w14:textId="671A4624" w:rsidR="00E128A5" w:rsidRDefault="00E128A5" w:rsidP="00C07A46">
      <w:pPr>
        <w:ind w:firstLine="0"/>
        <w:rPr>
          <w:szCs w:val="24"/>
        </w:rPr>
      </w:pPr>
    </w:p>
    <w:p w14:paraId="7601D41A" w14:textId="3F32E168" w:rsidR="00E128A5" w:rsidRDefault="00E128A5" w:rsidP="00C07A46">
      <w:pPr>
        <w:ind w:firstLine="0"/>
        <w:rPr>
          <w:szCs w:val="24"/>
        </w:rPr>
      </w:pPr>
    </w:p>
    <w:p w14:paraId="1DFE2548" w14:textId="39E8EE1C" w:rsidR="00E128A5" w:rsidRDefault="00E128A5" w:rsidP="00C07A46">
      <w:pPr>
        <w:ind w:firstLine="0"/>
        <w:rPr>
          <w:szCs w:val="24"/>
        </w:rPr>
      </w:pPr>
    </w:p>
    <w:p w14:paraId="38036F6E" w14:textId="76D69ED5" w:rsidR="00E128A5" w:rsidRDefault="00E128A5" w:rsidP="00C07A46">
      <w:pPr>
        <w:ind w:firstLine="0"/>
        <w:rPr>
          <w:szCs w:val="24"/>
        </w:rPr>
      </w:pPr>
    </w:p>
    <w:p w14:paraId="22984359" w14:textId="465C6B73" w:rsidR="00E128A5" w:rsidRDefault="00E128A5" w:rsidP="00C07A46">
      <w:pPr>
        <w:ind w:firstLine="0"/>
        <w:rPr>
          <w:szCs w:val="24"/>
        </w:rPr>
      </w:pPr>
    </w:p>
    <w:p w14:paraId="6292E481" w14:textId="38551EE0" w:rsidR="00E128A5" w:rsidRDefault="00E128A5" w:rsidP="00C07A46">
      <w:pPr>
        <w:ind w:firstLine="0"/>
        <w:rPr>
          <w:szCs w:val="24"/>
        </w:rPr>
      </w:pPr>
    </w:p>
    <w:p w14:paraId="348E5470" w14:textId="77777777" w:rsidR="00E128A5" w:rsidRDefault="00E128A5" w:rsidP="00C07A46">
      <w:pPr>
        <w:ind w:firstLine="0"/>
        <w:rPr>
          <w:szCs w:val="24"/>
        </w:rPr>
      </w:pPr>
    </w:p>
    <w:sectPr w:rsidR="00E128A5" w:rsidSect="00B1610E">
      <w:footnotePr>
        <w:pos w:val="beneathText"/>
      </w:footnotePr>
      <w:type w:val="continuous"/>
      <w:pgSz w:w="11905" w:h="16837"/>
      <w:pgMar w:top="1417" w:right="1701" w:bottom="1417" w:left="1701" w:header="0" w:footer="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B0DCF" w14:textId="77777777" w:rsidR="00772B01" w:rsidRDefault="00772B01">
      <w:pPr>
        <w:spacing w:line="240" w:lineRule="auto"/>
      </w:pPr>
      <w:r>
        <w:separator/>
      </w:r>
    </w:p>
  </w:endnote>
  <w:endnote w:type="continuationSeparator" w:id="0">
    <w:p w14:paraId="27796B4E" w14:textId="77777777" w:rsidR="00772B01" w:rsidRDefault="00772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Ubuntu">
    <w:altName w:val="Times New Roman"/>
    <w:charset w:val="01"/>
    <w:family w:val="auto"/>
    <w:pitch w:val="default"/>
  </w:font>
  <w:font w:name="Cambria Math">
    <w:panose1 w:val="02040503050406030204"/>
    <w:charset w:val="00"/>
    <w:family w:val="roman"/>
    <w:pitch w:val="variable"/>
    <w:sig w:usb0="E00002FF" w:usb1="420024FF" w:usb2="00000000" w:usb3="00000000" w:csb0="0000019F" w:csb1="00000000"/>
  </w:font>
  <w:font w:name="NSimSun">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9A3FD" w14:textId="77777777" w:rsidR="00772B01" w:rsidRDefault="00772B01" w:rsidP="00AC047F">
      <w:pPr>
        <w:spacing w:line="240" w:lineRule="auto"/>
        <w:ind w:firstLine="0"/>
        <w:jc w:val="left"/>
      </w:pPr>
      <w:r>
        <w:separator/>
      </w:r>
    </w:p>
  </w:footnote>
  <w:footnote w:type="continuationSeparator" w:id="0">
    <w:p w14:paraId="5DE41EB4" w14:textId="77777777" w:rsidR="00772B01" w:rsidRDefault="00772B01">
      <w:pPr>
        <w:spacing w:line="240" w:lineRule="auto"/>
      </w:pPr>
      <w:r>
        <w:continuationSeparator/>
      </w:r>
    </w:p>
  </w:footnote>
  <w:footnote w:id="1">
    <w:p w14:paraId="6BB656B4" w14:textId="77777777" w:rsidR="00BB67E5" w:rsidRDefault="00BB67E5" w:rsidP="00C07A46">
      <w:pPr>
        <w:pStyle w:val="Textodenotaderodap"/>
      </w:pPr>
      <w:r>
        <w:rPr>
          <w:rStyle w:val="Refdenotaderodap"/>
        </w:rPr>
        <w:footnoteRef/>
      </w:r>
      <w:r>
        <w:t xml:space="preserve"> </w:t>
      </w:r>
      <w:r w:rsidRPr="00812FDA">
        <w:t>Aluno do curso de Análise e Desenvolvimento de Sistemas na Fatec Franca</w:t>
      </w:r>
    </w:p>
  </w:footnote>
  <w:footnote w:id="2">
    <w:p w14:paraId="4D293798" w14:textId="77777777" w:rsidR="00BB67E5" w:rsidRDefault="00BB67E5" w:rsidP="00C07A46">
      <w:pPr>
        <w:pStyle w:val="Textodenotaderodap"/>
      </w:pPr>
      <w:r>
        <w:rPr>
          <w:rStyle w:val="Refdenotaderodap"/>
        </w:rPr>
        <w:footnoteRef/>
      </w:r>
      <w:r>
        <w:t xml:space="preserve"> </w:t>
      </w:r>
      <w:r w:rsidRPr="00812FDA">
        <w:t>Aluno do curso de Análise e Desenvolvimento de Sistemas na Fatec Franca</w:t>
      </w:r>
    </w:p>
  </w:footnote>
  <w:footnote w:id="3">
    <w:p w14:paraId="414693F7" w14:textId="77777777" w:rsidR="00BB67E5" w:rsidRDefault="00BB67E5" w:rsidP="00C07A46">
      <w:pPr>
        <w:pStyle w:val="Textodenotaderodap"/>
      </w:pPr>
      <w:r>
        <w:rPr>
          <w:rStyle w:val="Refdenotaderodap"/>
        </w:rPr>
        <w:footnoteRef/>
      </w:r>
      <w:r>
        <w:t xml:space="preserve"> </w:t>
      </w:r>
      <w:r w:rsidRPr="00812FDA">
        <w:t>Aluno do curso de Análise e Desenvolvimento de Sistemas na Fatec Franca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9C3FD1"/>
    <w:multiLevelType w:val="hybridMultilevel"/>
    <w:tmpl w:val="F9D858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66D6CAD"/>
    <w:multiLevelType w:val="hybridMultilevel"/>
    <w:tmpl w:val="F9D858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F9F1136"/>
    <w:multiLevelType w:val="hybridMultilevel"/>
    <w:tmpl w:val="F9D858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12"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26268"/>
    <w:multiLevelType w:val="multilevel"/>
    <w:tmpl w:val="0416001F"/>
    <w:lvl w:ilvl="0">
      <w:start w:val="1"/>
      <w:numFmt w:val="decimal"/>
      <w:lvlText w:val="%1."/>
      <w:lvlJc w:val="left"/>
      <w:pPr>
        <w:tabs>
          <w:tab w:val="num" w:pos="360"/>
        </w:tabs>
        <w:ind w:left="360" w:hanging="360"/>
      </w:pPr>
      <w:rPr>
        <w:sz w:val="20"/>
        <w:szCs w:val="20"/>
      </w:rPr>
    </w:lvl>
    <w:lvl w:ilvl="1">
      <w:start w:val="1"/>
      <w:numFmt w:val="decimal"/>
      <w:lvlText w:val="%1.%2."/>
      <w:lvlJc w:val="left"/>
      <w:pPr>
        <w:tabs>
          <w:tab w:val="num" w:pos="792"/>
        </w:tabs>
        <w:ind w:left="792" w:hanging="432"/>
      </w:pPr>
      <w:rPr>
        <w:b w:val="0"/>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16" w15:restartNumberingAfterBreak="0">
    <w:nsid w:val="57FB7D49"/>
    <w:multiLevelType w:val="hybridMultilevel"/>
    <w:tmpl w:val="79F402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1C3FD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92A94"/>
    <w:multiLevelType w:val="hybridMultilevel"/>
    <w:tmpl w:val="A15CC1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21"/>
  </w:num>
  <w:num w:numId="6">
    <w:abstractNumId w:val="5"/>
  </w:num>
  <w:num w:numId="7">
    <w:abstractNumId w:val="0"/>
  </w:num>
  <w:num w:numId="8">
    <w:abstractNumId w:val="12"/>
  </w:num>
  <w:num w:numId="9">
    <w:abstractNumId w:val="18"/>
  </w:num>
  <w:num w:numId="10">
    <w:abstractNumId w:val="11"/>
  </w:num>
  <w:num w:numId="11">
    <w:abstractNumId w:val="15"/>
  </w:num>
  <w:num w:numId="12">
    <w:abstractNumId w:val="13"/>
  </w:num>
  <w:num w:numId="13">
    <w:abstractNumId w:val="10"/>
  </w:num>
  <w:num w:numId="14">
    <w:abstractNumId w:val="6"/>
  </w:num>
  <w:num w:numId="15">
    <w:abstractNumId w:val="17"/>
  </w:num>
  <w:num w:numId="16">
    <w:abstractNumId w:val="15"/>
  </w:num>
  <w:num w:numId="17">
    <w:abstractNumId w:val="19"/>
  </w:num>
  <w:num w:numId="18">
    <w:abstractNumId w:val="14"/>
  </w:num>
  <w:num w:numId="19">
    <w:abstractNumId w:val="7"/>
  </w:num>
  <w:num w:numId="20">
    <w:abstractNumId w:val="8"/>
  </w:num>
  <w:num w:numId="21">
    <w:abstractNumId w:val="16"/>
  </w:num>
  <w:num w:numId="22">
    <w:abstractNumId w:val="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593"/>
    <w:rsid w:val="00002BAB"/>
    <w:rsid w:val="000037F4"/>
    <w:rsid w:val="00006D7E"/>
    <w:rsid w:val="0001012B"/>
    <w:rsid w:val="00020D4C"/>
    <w:rsid w:val="00026EC3"/>
    <w:rsid w:val="000352E7"/>
    <w:rsid w:val="00036B9D"/>
    <w:rsid w:val="00043528"/>
    <w:rsid w:val="00054D2D"/>
    <w:rsid w:val="00056D5A"/>
    <w:rsid w:val="00060B2E"/>
    <w:rsid w:val="00061666"/>
    <w:rsid w:val="000726F0"/>
    <w:rsid w:val="0007395D"/>
    <w:rsid w:val="00076651"/>
    <w:rsid w:val="00080AAE"/>
    <w:rsid w:val="00084E81"/>
    <w:rsid w:val="00086163"/>
    <w:rsid w:val="0008752C"/>
    <w:rsid w:val="00093C49"/>
    <w:rsid w:val="000A1072"/>
    <w:rsid w:val="000A1BAF"/>
    <w:rsid w:val="000A5B9B"/>
    <w:rsid w:val="000B3A3A"/>
    <w:rsid w:val="000C5BF7"/>
    <w:rsid w:val="000D2574"/>
    <w:rsid w:val="000D2B28"/>
    <w:rsid w:val="000E7778"/>
    <w:rsid w:val="000F1D0D"/>
    <w:rsid w:val="000F5C3E"/>
    <w:rsid w:val="000F613E"/>
    <w:rsid w:val="000F727B"/>
    <w:rsid w:val="001027B6"/>
    <w:rsid w:val="001155B1"/>
    <w:rsid w:val="00123BF6"/>
    <w:rsid w:val="00127B33"/>
    <w:rsid w:val="001363C5"/>
    <w:rsid w:val="00136F83"/>
    <w:rsid w:val="001419D2"/>
    <w:rsid w:val="001515D4"/>
    <w:rsid w:val="00153062"/>
    <w:rsid w:val="00154EFB"/>
    <w:rsid w:val="00161BF4"/>
    <w:rsid w:val="00165965"/>
    <w:rsid w:val="00167E50"/>
    <w:rsid w:val="00172704"/>
    <w:rsid w:val="00180715"/>
    <w:rsid w:val="001B054B"/>
    <w:rsid w:val="001B66D4"/>
    <w:rsid w:val="001B7153"/>
    <w:rsid w:val="001E0837"/>
    <w:rsid w:val="001E1227"/>
    <w:rsid w:val="001E2DD8"/>
    <w:rsid w:val="001E63D5"/>
    <w:rsid w:val="001E7914"/>
    <w:rsid w:val="001F6E92"/>
    <w:rsid w:val="00203C00"/>
    <w:rsid w:val="00221861"/>
    <w:rsid w:val="002275AE"/>
    <w:rsid w:val="00227FB5"/>
    <w:rsid w:val="00240B18"/>
    <w:rsid w:val="00242D91"/>
    <w:rsid w:val="00251264"/>
    <w:rsid w:val="00254BBF"/>
    <w:rsid w:val="00254EE6"/>
    <w:rsid w:val="002556A3"/>
    <w:rsid w:val="00262F3B"/>
    <w:rsid w:val="0026777B"/>
    <w:rsid w:val="002717F5"/>
    <w:rsid w:val="00273317"/>
    <w:rsid w:val="00283927"/>
    <w:rsid w:val="00284107"/>
    <w:rsid w:val="0029132C"/>
    <w:rsid w:val="00294508"/>
    <w:rsid w:val="002B6ED8"/>
    <w:rsid w:val="002C0EF1"/>
    <w:rsid w:val="002C1365"/>
    <w:rsid w:val="002C6C3E"/>
    <w:rsid w:val="002D6C4F"/>
    <w:rsid w:val="002E263D"/>
    <w:rsid w:val="002E5EE0"/>
    <w:rsid w:val="002F03A6"/>
    <w:rsid w:val="002F0C7D"/>
    <w:rsid w:val="003043E1"/>
    <w:rsid w:val="00305CDB"/>
    <w:rsid w:val="003177E9"/>
    <w:rsid w:val="003245FE"/>
    <w:rsid w:val="00325835"/>
    <w:rsid w:val="003447F4"/>
    <w:rsid w:val="00351A43"/>
    <w:rsid w:val="00355852"/>
    <w:rsid w:val="003657A7"/>
    <w:rsid w:val="0037230F"/>
    <w:rsid w:val="00373AD0"/>
    <w:rsid w:val="00374274"/>
    <w:rsid w:val="00394021"/>
    <w:rsid w:val="00394337"/>
    <w:rsid w:val="003A141E"/>
    <w:rsid w:val="003B44AF"/>
    <w:rsid w:val="003B7784"/>
    <w:rsid w:val="003C2E49"/>
    <w:rsid w:val="003D4965"/>
    <w:rsid w:val="003D6134"/>
    <w:rsid w:val="003D689F"/>
    <w:rsid w:val="0040124F"/>
    <w:rsid w:val="00402348"/>
    <w:rsid w:val="00410C33"/>
    <w:rsid w:val="00414E18"/>
    <w:rsid w:val="00416768"/>
    <w:rsid w:val="0041782C"/>
    <w:rsid w:val="00421CFE"/>
    <w:rsid w:val="00424032"/>
    <w:rsid w:val="00427593"/>
    <w:rsid w:val="00430172"/>
    <w:rsid w:val="004358CA"/>
    <w:rsid w:val="00436427"/>
    <w:rsid w:val="0044473D"/>
    <w:rsid w:val="00445643"/>
    <w:rsid w:val="00465189"/>
    <w:rsid w:val="0046739D"/>
    <w:rsid w:val="004756CA"/>
    <w:rsid w:val="00475763"/>
    <w:rsid w:val="00476CD4"/>
    <w:rsid w:val="00481C7C"/>
    <w:rsid w:val="00487393"/>
    <w:rsid w:val="00491601"/>
    <w:rsid w:val="004B5808"/>
    <w:rsid w:val="004C4C8D"/>
    <w:rsid w:val="004D3C69"/>
    <w:rsid w:val="004D7A7C"/>
    <w:rsid w:val="004E46D3"/>
    <w:rsid w:val="004E6009"/>
    <w:rsid w:val="004F0E85"/>
    <w:rsid w:val="004F4164"/>
    <w:rsid w:val="0050271E"/>
    <w:rsid w:val="00510FB7"/>
    <w:rsid w:val="005135EA"/>
    <w:rsid w:val="00516635"/>
    <w:rsid w:val="00521763"/>
    <w:rsid w:val="00543A94"/>
    <w:rsid w:val="00553354"/>
    <w:rsid w:val="005571E9"/>
    <w:rsid w:val="00563D12"/>
    <w:rsid w:val="00563DBE"/>
    <w:rsid w:val="005715D5"/>
    <w:rsid w:val="00582F55"/>
    <w:rsid w:val="00586740"/>
    <w:rsid w:val="00595D3E"/>
    <w:rsid w:val="00597416"/>
    <w:rsid w:val="005A0B4C"/>
    <w:rsid w:val="005A1D0B"/>
    <w:rsid w:val="005A6C40"/>
    <w:rsid w:val="005B5132"/>
    <w:rsid w:val="005B527A"/>
    <w:rsid w:val="005B58B2"/>
    <w:rsid w:val="005D52EB"/>
    <w:rsid w:val="005D61D4"/>
    <w:rsid w:val="005E2E2A"/>
    <w:rsid w:val="005E5668"/>
    <w:rsid w:val="005F0EE4"/>
    <w:rsid w:val="005F395D"/>
    <w:rsid w:val="005F68C7"/>
    <w:rsid w:val="00610433"/>
    <w:rsid w:val="00624FDA"/>
    <w:rsid w:val="006258A1"/>
    <w:rsid w:val="006340D0"/>
    <w:rsid w:val="006411D2"/>
    <w:rsid w:val="00642356"/>
    <w:rsid w:val="0066545A"/>
    <w:rsid w:val="00675635"/>
    <w:rsid w:val="006773E5"/>
    <w:rsid w:val="00683CD4"/>
    <w:rsid w:val="006858C2"/>
    <w:rsid w:val="006957C4"/>
    <w:rsid w:val="006A2975"/>
    <w:rsid w:val="006A3DB9"/>
    <w:rsid w:val="006A709F"/>
    <w:rsid w:val="006A7985"/>
    <w:rsid w:val="006D3A8C"/>
    <w:rsid w:val="006E2006"/>
    <w:rsid w:val="006F1D6B"/>
    <w:rsid w:val="006F1EEB"/>
    <w:rsid w:val="006F6D85"/>
    <w:rsid w:val="006F7626"/>
    <w:rsid w:val="00701700"/>
    <w:rsid w:val="00711DBE"/>
    <w:rsid w:val="007123F7"/>
    <w:rsid w:val="00712624"/>
    <w:rsid w:val="00712918"/>
    <w:rsid w:val="00721FDE"/>
    <w:rsid w:val="00724A7A"/>
    <w:rsid w:val="007302BC"/>
    <w:rsid w:val="00731ED8"/>
    <w:rsid w:val="007365ED"/>
    <w:rsid w:val="007378BF"/>
    <w:rsid w:val="0074742B"/>
    <w:rsid w:val="00747D77"/>
    <w:rsid w:val="00762A53"/>
    <w:rsid w:val="007712DE"/>
    <w:rsid w:val="00772B01"/>
    <w:rsid w:val="00776386"/>
    <w:rsid w:val="007774B1"/>
    <w:rsid w:val="00781A50"/>
    <w:rsid w:val="00791C12"/>
    <w:rsid w:val="00793D0A"/>
    <w:rsid w:val="00794773"/>
    <w:rsid w:val="007B0A68"/>
    <w:rsid w:val="007B2B16"/>
    <w:rsid w:val="007D2AB9"/>
    <w:rsid w:val="007D3F10"/>
    <w:rsid w:val="007D5EB3"/>
    <w:rsid w:val="007E4571"/>
    <w:rsid w:val="007F038A"/>
    <w:rsid w:val="007F5685"/>
    <w:rsid w:val="007F71FA"/>
    <w:rsid w:val="00800839"/>
    <w:rsid w:val="008036D4"/>
    <w:rsid w:val="008100A3"/>
    <w:rsid w:val="00811962"/>
    <w:rsid w:val="008234EB"/>
    <w:rsid w:val="00824156"/>
    <w:rsid w:val="008248CB"/>
    <w:rsid w:val="0083009A"/>
    <w:rsid w:val="00835230"/>
    <w:rsid w:val="0083678F"/>
    <w:rsid w:val="00840257"/>
    <w:rsid w:val="00844F1E"/>
    <w:rsid w:val="00845DC3"/>
    <w:rsid w:val="00851900"/>
    <w:rsid w:val="00852857"/>
    <w:rsid w:val="008547E0"/>
    <w:rsid w:val="008613BE"/>
    <w:rsid w:val="008637B1"/>
    <w:rsid w:val="00884479"/>
    <w:rsid w:val="00885753"/>
    <w:rsid w:val="008879E9"/>
    <w:rsid w:val="00892B85"/>
    <w:rsid w:val="00894949"/>
    <w:rsid w:val="008A51ED"/>
    <w:rsid w:val="008B0367"/>
    <w:rsid w:val="008B1E7E"/>
    <w:rsid w:val="008B4059"/>
    <w:rsid w:val="008B4E6F"/>
    <w:rsid w:val="008B5D68"/>
    <w:rsid w:val="008B73F2"/>
    <w:rsid w:val="008B768E"/>
    <w:rsid w:val="008D1828"/>
    <w:rsid w:val="008D290D"/>
    <w:rsid w:val="008D42DD"/>
    <w:rsid w:val="008D5F39"/>
    <w:rsid w:val="008D61C0"/>
    <w:rsid w:val="008E40AA"/>
    <w:rsid w:val="008F4753"/>
    <w:rsid w:val="008F52E2"/>
    <w:rsid w:val="009116B4"/>
    <w:rsid w:val="00924765"/>
    <w:rsid w:val="009301D0"/>
    <w:rsid w:val="00930F91"/>
    <w:rsid w:val="009353AB"/>
    <w:rsid w:val="009408DF"/>
    <w:rsid w:val="00943706"/>
    <w:rsid w:val="00943A0B"/>
    <w:rsid w:val="00944078"/>
    <w:rsid w:val="00945794"/>
    <w:rsid w:val="0095587F"/>
    <w:rsid w:val="00981907"/>
    <w:rsid w:val="009829FA"/>
    <w:rsid w:val="0098578D"/>
    <w:rsid w:val="00992BBA"/>
    <w:rsid w:val="00995ABB"/>
    <w:rsid w:val="009A3853"/>
    <w:rsid w:val="009A5295"/>
    <w:rsid w:val="009A543B"/>
    <w:rsid w:val="009B196A"/>
    <w:rsid w:val="009B1E6C"/>
    <w:rsid w:val="009B2C4C"/>
    <w:rsid w:val="009B3E09"/>
    <w:rsid w:val="009B423C"/>
    <w:rsid w:val="009C2B16"/>
    <w:rsid w:val="009C5421"/>
    <w:rsid w:val="009D358A"/>
    <w:rsid w:val="009E0659"/>
    <w:rsid w:val="009E151F"/>
    <w:rsid w:val="009E3E49"/>
    <w:rsid w:val="009F114C"/>
    <w:rsid w:val="009F6CE4"/>
    <w:rsid w:val="009F76E5"/>
    <w:rsid w:val="00A061E4"/>
    <w:rsid w:val="00A31E76"/>
    <w:rsid w:val="00A329B3"/>
    <w:rsid w:val="00A41AB1"/>
    <w:rsid w:val="00A47E87"/>
    <w:rsid w:val="00A52BDA"/>
    <w:rsid w:val="00A53BEE"/>
    <w:rsid w:val="00A67642"/>
    <w:rsid w:val="00A73557"/>
    <w:rsid w:val="00A81F4F"/>
    <w:rsid w:val="00A97706"/>
    <w:rsid w:val="00AA1ED0"/>
    <w:rsid w:val="00AA5AB8"/>
    <w:rsid w:val="00AB2651"/>
    <w:rsid w:val="00AB7A21"/>
    <w:rsid w:val="00AB7C70"/>
    <w:rsid w:val="00AC047F"/>
    <w:rsid w:val="00AC1AD7"/>
    <w:rsid w:val="00AC73C7"/>
    <w:rsid w:val="00AD44D8"/>
    <w:rsid w:val="00AE11E4"/>
    <w:rsid w:val="00AE4315"/>
    <w:rsid w:val="00AF28B6"/>
    <w:rsid w:val="00AF3366"/>
    <w:rsid w:val="00B01591"/>
    <w:rsid w:val="00B02A62"/>
    <w:rsid w:val="00B035D4"/>
    <w:rsid w:val="00B06FF2"/>
    <w:rsid w:val="00B1610E"/>
    <w:rsid w:val="00B271DE"/>
    <w:rsid w:val="00B30967"/>
    <w:rsid w:val="00B418CC"/>
    <w:rsid w:val="00B55FBA"/>
    <w:rsid w:val="00B61DCE"/>
    <w:rsid w:val="00B75F28"/>
    <w:rsid w:val="00B80138"/>
    <w:rsid w:val="00B80A05"/>
    <w:rsid w:val="00B900D7"/>
    <w:rsid w:val="00B96241"/>
    <w:rsid w:val="00BA057E"/>
    <w:rsid w:val="00BA547D"/>
    <w:rsid w:val="00BB1D48"/>
    <w:rsid w:val="00BB485C"/>
    <w:rsid w:val="00BB630D"/>
    <w:rsid w:val="00BB67E5"/>
    <w:rsid w:val="00BB74AB"/>
    <w:rsid w:val="00BC12A1"/>
    <w:rsid w:val="00BC32AE"/>
    <w:rsid w:val="00BD099F"/>
    <w:rsid w:val="00BD2CA4"/>
    <w:rsid w:val="00BE2EA5"/>
    <w:rsid w:val="00BF1153"/>
    <w:rsid w:val="00BF47AC"/>
    <w:rsid w:val="00C00176"/>
    <w:rsid w:val="00C06367"/>
    <w:rsid w:val="00C07A46"/>
    <w:rsid w:val="00C138CC"/>
    <w:rsid w:val="00C14500"/>
    <w:rsid w:val="00C23046"/>
    <w:rsid w:val="00C23248"/>
    <w:rsid w:val="00C267AC"/>
    <w:rsid w:val="00C408F3"/>
    <w:rsid w:val="00C447E0"/>
    <w:rsid w:val="00C44A34"/>
    <w:rsid w:val="00C45705"/>
    <w:rsid w:val="00C52C75"/>
    <w:rsid w:val="00C56B2F"/>
    <w:rsid w:val="00C632AC"/>
    <w:rsid w:val="00C725FA"/>
    <w:rsid w:val="00C726FD"/>
    <w:rsid w:val="00C7552D"/>
    <w:rsid w:val="00C77DFD"/>
    <w:rsid w:val="00C902FF"/>
    <w:rsid w:val="00C91201"/>
    <w:rsid w:val="00C9687C"/>
    <w:rsid w:val="00CB35C8"/>
    <w:rsid w:val="00CC2786"/>
    <w:rsid w:val="00CD33D7"/>
    <w:rsid w:val="00CE01F2"/>
    <w:rsid w:val="00CE098D"/>
    <w:rsid w:val="00CE1739"/>
    <w:rsid w:val="00CE7E76"/>
    <w:rsid w:val="00CF3A74"/>
    <w:rsid w:val="00CF4070"/>
    <w:rsid w:val="00CF7275"/>
    <w:rsid w:val="00D00548"/>
    <w:rsid w:val="00D00D8B"/>
    <w:rsid w:val="00D01467"/>
    <w:rsid w:val="00D03CB4"/>
    <w:rsid w:val="00D11F03"/>
    <w:rsid w:val="00D352BE"/>
    <w:rsid w:val="00D35593"/>
    <w:rsid w:val="00D41F13"/>
    <w:rsid w:val="00D434B4"/>
    <w:rsid w:val="00D53831"/>
    <w:rsid w:val="00D54D39"/>
    <w:rsid w:val="00D6014E"/>
    <w:rsid w:val="00D650BC"/>
    <w:rsid w:val="00D652EF"/>
    <w:rsid w:val="00D65885"/>
    <w:rsid w:val="00D672CB"/>
    <w:rsid w:val="00D747DF"/>
    <w:rsid w:val="00D76A28"/>
    <w:rsid w:val="00D80F73"/>
    <w:rsid w:val="00D925C7"/>
    <w:rsid w:val="00D930C6"/>
    <w:rsid w:val="00D931F1"/>
    <w:rsid w:val="00DB1923"/>
    <w:rsid w:val="00DB21E7"/>
    <w:rsid w:val="00DB5C97"/>
    <w:rsid w:val="00DC3F5A"/>
    <w:rsid w:val="00DC78BF"/>
    <w:rsid w:val="00DD1994"/>
    <w:rsid w:val="00DD7E73"/>
    <w:rsid w:val="00E05374"/>
    <w:rsid w:val="00E05615"/>
    <w:rsid w:val="00E128A5"/>
    <w:rsid w:val="00E204AE"/>
    <w:rsid w:val="00E21D14"/>
    <w:rsid w:val="00E22155"/>
    <w:rsid w:val="00E22DCC"/>
    <w:rsid w:val="00E24131"/>
    <w:rsid w:val="00E24589"/>
    <w:rsid w:val="00E2615D"/>
    <w:rsid w:val="00E33B04"/>
    <w:rsid w:val="00E35504"/>
    <w:rsid w:val="00E36F4A"/>
    <w:rsid w:val="00E40C88"/>
    <w:rsid w:val="00E43904"/>
    <w:rsid w:val="00E44AF0"/>
    <w:rsid w:val="00E45205"/>
    <w:rsid w:val="00E51A33"/>
    <w:rsid w:val="00E552B5"/>
    <w:rsid w:val="00E71EDD"/>
    <w:rsid w:val="00E766CA"/>
    <w:rsid w:val="00E81845"/>
    <w:rsid w:val="00E81CEA"/>
    <w:rsid w:val="00E94CE4"/>
    <w:rsid w:val="00E961F1"/>
    <w:rsid w:val="00EA12ED"/>
    <w:rsid w:val="00EB2E08"/>
    <w:rsid w:val="00EB6413"/>
    <w:rsid w:val="00ED14D9"/>
    <w:rsid w:val="00ED5129"/>
    <w:rsid w:val="00EE1A94"/>
    <w:rsid w:val="00EF06DC"/>
    <w:rsid w:val="00EF2CCA"/>
    <w:rsid w:val="00F02469"/>
    <w:rsid w:val="00F12009"/>
    <w:rsid w:val="00F14DAA"/>
    <w:rsid w:val="00F16347"/>
    <w:rsid w:val="00F16F77"/>
    <w:rsid w:val="00F17B50"/>
    <w:rsid w:val="00F20296"/>
    <w:rsid w:val="00F27753"/>
    <w:rsid w:val="00F526DD"/>
    <w:rsid w:val="00F61496"/>
    <w:rsid w:val="00F65394"/>
    <w:rsid w:val="00F74A9D"/>
    <w:rsid w:val="00F80C0E"/>
    <w:rsid w:val="00F84299"/>
    <w:rsid w:val="00F909A8"/>
    <w:rsid w:val="00F91D5C"/>
    <w:rsid w:val="00F936E0"/>
    <w:rsid w:val="00FA4F03"/>
    <w:rsid w:val="00FB49FD"/>
    <w:rsid w:val="00FB5464"/>
    <w:rsid w:val="00FB7DDC"/>
    <w:rsid w:val="00FC111D"/>
    <w:rsid w:val="00FC15D3"/>
    <w:rsid w:val="00FC4767"/>
    <w:rsid w:val="00FD22C8"/>
    <w:rsid w:val="00FD26E1"/>
    <w:rsid w:val="00FF2AA9"/>
    <w:rsid w:val="00FF5D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B3272"/>
  <w15:docId w15:val="{8AAE529F-4809-4179-A51B-96555D476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1418"/>
      <w:jc w:val="both"/>
    </w:pPr>
    <w:rPr>
      <w:rFonts w:ascii="Arial" w:hAnsi="Arial"/>
      <w:sz w:val="24"/>
      <w:lang w:eastAsia="ar-SA"/>
    </w:rPr>
  </w:style>
  <w:style w:type="paragraph" w:styleId="Ttulo1">
    <w:name w:val="heading 1"/>
    <w:basedOn w:val="Normal"/>
    <w:next w:val="Normal"/>
    <w:qFormat/>
    <w:pPr>
      <w:keepNext/>
      <w:keepLines/>
      <w:suppressAutoHyphens w:val="0"/>
      <w:spacing w:before="480" w:line="276" w:lineRule="auto"/>
      <w:outlineLvl w:val="0"/>
    </w:pPr>
    <w:rPr>
      <w:b/>
      <w:bCs/>
      <w:sz w:val="28"/>
      <w:szCs w:val="28"/>
    </w:rPr>
  </w:style>
  <w:style w:type="paragraph" w:styleId="Ttulo2">
    <w:name w:val="heading 2"/>
    <w:next w:val="Normal"/>
    <w:qFormat/>
    <w:pPr>
      <w:keepNext/>
      <w:tabs>
        <w:tab w:val="num" w:pos="0"/>
      </w:tabs>
      <w:suppressAutoHyphens/>
      <w:spacing w:before="240" w:after="60" w:line="360" w:lineRule="auto"/>
      <w:ind w:left="720" w:hanging="360"/>
      <w:outlineLvl w:val="1"/>
    </w:pPr>
    <w:rPr>
      <w:rFonts w:ascii="Arial" w:eastAsia="Arial" w:hAnsi="Arial"/>
      <w:b/>
      <w:bCs/>
      <w:iCs/>
      <w:caps/>
      <w:sz w:val="24"/>
      <w:szCs w:val="28"/>
      <w:lang w:eastAsia="ar-SA"/>
    </w:rPr>
  </w:style>
  <w:style w:type="paragraph" w:styleId="Ttulo3">
    <w:name w:val="heading 3"/>
    <w:next w:val="Normal"/>
    <w:qFormat/>
    <w:pPr>
      <w:keepNext/>
      <w:suppressAutoHyphens/>
      <w:spacing w:before="240" w:after="60"/>
      <w:outlineLvl w:val="2"/>
    </w:pPr>
    <w:rPr>
      <w:rFonts w:ascii="Arial" w:eastAsia="Arial" w:hAnsi="Arial"/>
      <w:b/>
      <w:bCs/>
      <w:sz w:val="26"/>
      <w:szCs w:val="26"/>
      <w:lang w:eastAsia="ar-SA"/>
    </w:rPr>
  </w:style>
  <w:style w:type="paragraph" w:styleId="Ttulo5">
    <w:name w:val="heading 5"/>
    <w:basedOn w:val="Normal"/>
    <w:next w:val="Corpodetexto"/>
    <w:qFormat/>
    <w:pPr>
      <w:spacing w:before="280" w:after="280"/>
      <w:outlineLvl w:val="4"/>
    </w:pPr>
    <w:rPr>
      <w:rFonts w:ascii="Lucida Sans" w:hAnsi="Lucida Sans"/>
      <w:b/>
      <w:b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semiHidden/>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ascii="Arial" w:eastAsia="Arial" w:hAnsi="Arial"/>
      <w:b/>
      <w:caps/>
      <w:sz w:val="28"/>
      <w:lang w:eastAsia="ar-SA"/>
    </w:rPr>
  </w:style>
  <w:style w:type="paragraph" w:styleId="Sumrio1">
    <w:name w:val="toc 1"/>
    <w:next w:val="Normal"/>
    <w:semiHidden/>
    <w:pPr>
      <w:tabs>
        <w:tab w:val="right" w:leader="dot" w:pos="9070"/>
      </w:tabs>
      <w:suppressAutoHyphens/>
    </w:pPr>
    <w:rPr>
      <w:rFonts w:ascii="Arial" w:eastAsia="Arial" w:hAnsi="Arial"/>
      <w:sz w:val="24"/>
      <w:lang w:eastAsia="ar-SA"/>
    </w:rPr>
  </w:style>
  <w:style w:type="paragraph" w:styleId="Sumrio2">
    <w:name w:val="toc 2"/>
    <w:basedOn w:val="Index"/>
    <w:semiHidden/>
    <w:pPr>
      <w:ind w:left="283"/>
    </w:pPr>
  </w:style>
  <w:style w:type="paragraph" w:styleId="Sumrio3">
    <w:name w:val="toc 3"/>
    <w:basedOn w:val="Index"/>
    <w:semiHidden/>
    <w:pPr>
      <w:ind w:left="566"/>
    </w:p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qFormat/>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ascii="Arial" w:eastAsia="Arial" w:hAnsi="Arial" w:cs="Arial"/>
      <w:bCs/>
      <w:sz w:val="24"/>
      <w:szCs w:val="24"/>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ascii="Arial" w:eastAsia="Arial" w:hAnsi="Arial"/>
      <w:lang w:eastAsia="ar-SA"/>
    </w:rPr>
  </w:style>
  <w:style w:type="paragraph" w:customStyle="1" w:styleId="0-LegFigura">
    <w:name w:val="0-LegFigura"/>
    <w:next w:val="Normal"/>
    <w:pPr>
      <w:suppressAutoHyphens/>
      <w:jc w:val="both"/>
    </w:pPr>
    <w:rPr>
      <w:rFonts w:ascii="Arial" w:eastAsia="Arial" w:hAnsi="Arial"/>
      <w:lang w:eastAsia="ar-SA"/>
    </w:rPr>
  </w:style>
  <w:style w:type="paragraph" w:customStyle="1" w:styleId="0-Natureza">
    <w:name w:val="0-Natureza"/>
    <w:next w:val="Normal"/>
    <w:pPr>
      <w:suppressAutoHyphens/>
      <w:spacing w:before="2400"/>
      <w:ind w:left="4536"/>
      <w:jc w:val="both"/>
    </w:pPr>
    <w:rPr>
      <w:rFonts w:ascii="Arial" w:eastAsia="Arial" w:hAnsi="Arial"/>
      <w:sz w:val="24"/>
      <w:lang w:eastAsia="ar-SA"/>
    </w:rPr>
  </w:style>
  <w:style w:type="paragraph" w:customStyle="1" w:styleId="0-Autor">
    <w:name w:val="0-Autor"/>
    <w:next w:val="Normal"/>
    <w:pPr>
      <w:suppressAutoHyphens/>
      <w:jc w:val="center"/>
    </w:pPr>
    <w:rPr>
      <w:rFonts w:ascii="Arial" w:eastAsia="Arial" w:hAnsi="Arial"/>
      <w:b/>
      <w:caps/>
      <w:sz w:val="28"/>
      <w:lang w:eastAsia="ar-SA"/>
    </w:rPr>
  </w:style>
  <w:style w:type="paragraph" w:customStyle="1" w:styleId="0-TitTCC">
    <w:name w:val="0-TitTCC"/>
    <w:next w:val="Normal"/>
    <w:pPr>
      <w:suppressAutoHyphens/>
      <w:spacing w:before="3120"/>
      <w:jc w:val="center"/>
    </w:pPr>
    <w:rPr>
      <w:rFonts w:ascii="Arial" w:eastAsia="Arial" w:hAnsi="Arial"/>
      <w:b/>
      <w:caps/>
      <w:sz w:val="28"/>
      <w:lang w:eastAsia="ar-SA"/>
    </w:rPr>
  </w:style>
  <w:style w:type="paragraph" w:customStyle="1" w:styleId="0-SubTitTCC">
    <w:name w:val="0-SubTitTCC"/>
    <w:next w:val="Normal"/>
    <w:pPr>
      <w:suppressAutoHyphens/>
      <w:jc w:val="center"/>
    </w:pPr>
    <w:rPr>
      <w:rFonts w:ascii="Arial" w:eastAsia="Arial" w:hAnsi="Arial"/>
      <w:sz w:val="28"/>
      <w:lang w:eastAsia="ar-SA"/>
    </w:rPr>
  </w:style>
  <w:style w:type="paragraph" w:customStyle="1" w:styleId="0-IES">
    <w:name w:val="0-IES"/>
    <w:next w:val="Normal"/>
    <w:pPr>
      <w:suppressAutoHyphens/>
      <w:spacing w:after="3120"/>
      <w:jc w:val="center"/>
    </w:pPr>
    <w:rPr>
      <w:rFonts w:ascii="Arial" w:eastAsia="Arial" w:hAnsi="Arial"/>
      <w:b/>
      <w:lang w:eastAsia="ar-SA"/>
    </w:rPr>
  </w:style>
  <w:style w:type="paragraph" w:customStyle="1" w:styleId="0-Local">
    <w:name w:val="0-Local"/>
    <w:next w:val="Normal"/>
    <w:pPr>
      <w:suppressAutoHyphens/>
      <w:spacing w:before="5000"/>
      <w:jc w:val="center"/>
    </w:pPr>
    <w:rPr>
      <w:rFonts w:ascii="Arial" w:eastAsia="Arial" w:hAnsi="Arial"/>
      <w:b/>
      <w:sz w:val="28"/>
      <w:lang w:eastAsia="ar-SA"/>
    </w:rPr>
  </w:style>
  <w:style w:type="paragraph" w:customStyle="1" w:styleId="0-AutorAFR">
    <w:name w:val="0-AutorAFR"/>
    <w:next w:val="Normal"/>
    <w:pPr>
      <w:suppressAutoHyphens/>
      <w:jc w:val="center"/>
    </w:pPr>
    <w:rPr>
      <w:rFonts w:ascii="Arial" w:eastAsia="Arial" w:hAnsi="Arial"/>
      <w:b/>
      <w:caps/>
      <w:sz w:val="28"/>
      <w:lang w:eastAsia="ar-SA"/>
    </w:rPr>
  </w:style>
  <w:style w:type="paragraph" w:customStyle="1" w:styleId="0-TitAFR">
    <w:name w:val="0-TitAFR"/>
    <w:next w:val="Normal"/>
    <w:pPr>
      <w:suppressAutoHyphens/>
      <w:spacing w:before="5200"/>
      <w:jc w:val="center"/>
    </w:pPr>
    <w:rPr>
      <w:rFonts w:ascii="Arial" w:eastAsia="Arial" w:hAnsi="Arial"/>
      <w:b/>
      <w:caps/>
      <w:sz w:val="28"/>
      <w:lang w:eastAsia="ar-SA"/>
    </w:rPr>
  </w:style>
  <w:style w:type="paragraph" w:customStyle="1" w:styleId="0-Data">
    <w:name w:val="0-Data"/>
    <w:next w:val="Normal"/>
    <w:pPr>
      <w:suppressAutoHyphens/>
      <w:jc w:val="center"/>
    </w:pPr>
    <w:rPr>
      <w:rFonts w:ascii="Arial" w:eastAsia="Arial" w:hAnsi="Arial"/>
      <w:b/>
      <w:sz w:val="28"/>
      <w:lang w:eastAsia="ar-SA"/>
    </w:rPr>
  </w:style>
  <w:style w:type="paragraph" w:customStyle="1" w:styleId="0-Dedicatoria">
    <w:name w:val="0-Dedicatoria"/>
    <w:next w:val="Normal"/>
    <w:pPr>
      <w:suppressAutoHyphens/>
      <w:spacing w:before="6000"/>
      <w:ind w:left="4536"/>
      <w:jc w:val="both"/>
    </w:pPr>
    <w:rPr>
      <w:rFonts w:ascii="Arial" w:eastAsia="Arial" w:hAnsi="Arial"/>
      <w:sz w:val="24"/>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ascii="Arial" w:eastAsia="Arial" w:hAnsi="Arial"/>
      <w:sz w:val="24"/>
      <w:lang w:eastAsia="ar-SA"/>
    </w:rPr>
  </w:style>
  <w:style w:type="paragraph" w:customStyle="1" w:styleId="0-Epigrafe">
    <w:name w:val="0-Epigrafe"/>
    <w:next w:val="Normal"/>
    <w:pPr>
      <w:suppressAutoHyphens/>
      <w:spacing w:before="6000"/>
      <w:ind w:left="4536"/>
    </w:pPr>
    <w:rPr>
      <w:rFonts w:ascii="Arial" w:eastAsia="Arial" w:hAnsi="Arial"/>
      <w:i/>
      <w:sz w:val="24"/>
      <w:lang w:eastAsia="ar-SA"/>
    </w:rPr>
  </w:style>
  <w:style w:type="paragraph" w:customStyle="1" w:styleId="0-AutorEpigr">
    <w:name w:val="0-AutorEpigr"/>
    <w:next w:val="Normal"/>
    <w:pPr>
      <w:suppressAutoHyphens/>
      <w:jc w:val="right"/>
    </w:pPr>
    <w:rPr>
      <w:rFonts w:ascii="Arial" w:eastAsia="Arial" w:hAnsi="Arial"/>
      <w:sz w:val="24"/>
      <w:lang w:eastAsia="ar-SA"/>
    </w:rPr>
  </w:style>
  <w:style w:type="paragraph" w:customStyle="1" w:styleId="0-TitResumo">
    <w:name w:val="0-TitResumo"/>
    <w:next w:val="Normal"/>
    <w:pPr>
      <w:suppressAutoHyphens/>
      <w:spacing w:before="1200" w:after="1200"/>
      <w:jc w:val="center"/>
    </w:pPr>
    <w:rPr>
      <w:rFonts w:ascii="Arial" w:eastAsia="Arial" w:hAnsi="Arial"/>
      <w:b/>
      <w:caps/>
      <w:sz w:val="28"/>
      <w:lang w:eastAsia="ar-SA"/>
    </w:rPr>
  </w:style>
  <w:style w:type="paragraph" w:customStyle="1" w:styleId="0-TextoResumo">
    <w:name w:val="0-TextoResumo"/>
    <w:next w:val="Normal"/>
    <w:pPr>
      <w:suppressAutoHyphens/>
      <w:jc w:val="both"/>
    </w:pPr>
    <w:rPr>
      <w:rFonts w:ascii="Arial" w:eastAsia="Arial" w:hAnsi="Arial"/>
      <w:sz w:val="24"/>
      <w:lang w:eastAsia="ar-SA"/>
    </w:rPr>
  </w:style>
  <w:style w:type="paragraph" w:customStyle="1" w:styleId="0-TitTextoSemNum">
    <w:name w:val="0-TitTextoSemNum"/>
    <w:next w:val="Normal"/>
    <w:pPr>
      <w:pageBreakBefore/>
      <w:suppressAutoHyphens/>
      <w:spacing w:line="360" w:lineRule="auto"/>
    </w:pPr>
    <w:rPr>
      <w:rFonts w:ascii="Arial" w:eastAsia="Arial" w:hAnsi="Arial"/>
      <w:b/>
      <w:sz w:val="24"/>
      <w:lang w:eastAsia="ar-SA"/>
    </w:rPr>
  </w:style>
  <w:style w:type="paragraph" w:customStyle="1" w:styleId="0-TitTextoComNum">
    <w:name w:val="0-TitTextoComNum"/>
    <w:next w:val="Normal"/>
    <w:pPr>
      <w:numPr>
        <w:numId w:val="3"/>
      </w:numPr>
      <w:suppressAutoHyphens/>
      <w:spacing w:after="180" w:line="360" w:lineRule="auto"/>
    </w:pPr>
    <w:rPr>
      <w:rFonts w:ascii="Arial" w:eastAsia="Arial" w:hAnsi="Arial"/>
      <w:b/>
      <w:caps/>
      <w:sz w:val="24"/>
      <w:lang w:eastAsia="ar-SA"/>
    </w:rPr>
  </w:style>
  <w:style w:type="paragraph" w:customStyle="1" w:styleId="0-SubTitComNum">
    <w:name w:val="0-SubTitComNum"/>
    <w:next w:val="Normal"/>
    <w:pPr>
      <w:numPr>
        <w:numId w:val="4"/>
      </w:numPr>
      <w:suppressAutoHyphens/>
      <w:spacing w:before="720" w:after="720"/>
    </w:pPr>
    <w:rPr>
      <w:rFonts w:ascii="Arial" w:eastAsia="Arial" w:hAnsi="Arial"/>
      <w:sz w:val="24"/>
      <w:lang w:eastAsia="ar-SA"/>
    </w:rPr>
  </w:style>
  <w:style w:type="paragraph" w:customStyle="1" w:styleId="0-LocalAFR">
    <w:name w:val="0-LocalAFR"/>
    <w:next w:val="Normal"/>
    <w:pPr>
      <w:suppressAutoHyphens/>
      <w:spacing w:before="2400"/>
      <w:jc w:val="center"/>
    </w:pPr>
    <w:rPr>
      <w:rFonts w:ascii="Arial" w:eastAsia="Arial" w:hAnsi="Arial"/>
      <w:b/>
      <w:sz w:val="28"/>
      <w:lang w:eastAsia="ar-SA"/>
    </w:rPr>
  </w:style>
  <w:style w:type="paragraph" w:customStyle="1" w:styleId="0-TextoNormal">
    <w:name w:val="0-TextoNormal"/>
    <w:next w:val="Normal"/>
    <w:pPr>
      <w:suppressAutoHyphens/>
      <w:spacing w:line="360" w:lineRule="auto"/>
      <w:ind w:left="1418"/>
      <w:jc w:val="both"/>
    </w:pPr>
    <w:rPr>
      <w:rFonts w:ascii="Arial" w:eastAsia="Arial" w:hAnsi="Arial"/>
      <w:sz w:val="24"/>
      <w:szCs w:val="24"/>
      <w:lang w:eastAsia="ar-SA"/>
    </w:rPr>
  </w:style>
  <w:style w:type="paragraph" w:customStyle="1" w:styleId="0-LocalAPOV">
    <w:name w:val="0-LocalAPOV"/>
    <w:next w:val="Normal"/>
    <w:pPr>
      <w:suppressAutoHyphens/>
      <w:spacing w:before="1200" w:after="960"/>
      <w:jc w:val="center"/>
    </w:pPr>
    <w:rPr>
      <w:rFonts w:ascii="Arial" w:eastAsia="Arial" w:hAnsi="Arial"/>
      <w:sz w:val="24"/>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ascii="Arial" w:eastAsia="Arial" w:hAnsi="Arial"/>
      <w:sz w:val="24"/>
      <w:lang w:eastAsia="ar-SA"/>
    </w:rPr>
  </w:style>
  <w:style w:type="paragraph" w:customStyle="1" w:styleId="0-TitCap1">
    <w:name w:val="0-TitCap1"/>
    <w:next w:val="Normal"/>
    <w:pPr>
      <w:numPr>
        <w:numId w:val="2"/>
      </w:numPr>
      <w:suppressAutoHyphens/>
      <w:spacing w:before="720" w:after="720"/>
    </w:pPr>
    <w:rPr>
      <w:rFonts w:ascii="Arial" w:eastAsia="Arial" w:hAnsi="Arial"/>
      <w:b/>
      <w:caps/>
      <w:sz w:val="24"/>
      <w:lang w:eastAsia="ar-SA"/>
    </w:rPr>
  </w:style>
  <w:style w:type="paragraph" w:customStyle="1" w:styleId="0-TitCap2">
    <w:name w:val="0-TitCap2"/>
    <w:next w:val="Normal"/>
    <w:pPr>
      <w:tabs>
        <w:tab w:val="num" w:pos="0"/>
      </w:tabs>
      <w:suppressAutoHyphens/>
      <w:spacing w:before="720" w:after="720"/>
      <w:ind w:left="432" w:hanging="432"/>
    </w:pPr>
    <w:rPr>
      <w:rFonts w:ascii="Arial" w:eastAsia="Arial" w:hAnsi="Arial"/>
      <w:caps/>
      <w:sz w:val="24"/>
      <w:lang w:eastAsia="ar-SA"/>
    </w:rPr>
  </w:style>
  <w:style w:type="paragraph" w:customStyle="1" w:styleId="0-TitCap3">
    <w:name w:val="0-TitCap3"/>
    <w:next w:val="Normal"/>
    <w:pPr>
      <w:tabs>
        <w:tab w:val="num" w:pos="0"/>
      </w:tabs>
      <w:suppressAutoHyphens/>
      <w:spacing w:before="720" w:after="720"/>
      <w:ind w:left="432" w:hanging="432"/>
    </w:pPr>
    <w:rPr>
      <w:rFonts w:ascii="Arial" w:eastAsia="Arial" w:hAnsi="Arial"/>
      <w:sz w:val="24"/>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rFonts w:ascii="Arial" w:hAnsi="Arial"/>
      <w:sz w:val="24"/>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lang w:eastAsia="pt-BR"/>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545941023">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9C952D9C2D40A7B649D7B8DDA810F0"/>
        <w:category>
          <w:name w:val="Geral"/>
          <w:gallery w:val="placeholder"/>
        </w:category>
        <w:types>
          <w:type w:val="bbPlcHdr"/>
        </w:types>
        <w:behaviors>
          <w:behavior w:val="content"/>
        </w:behaviors>
        <w:guid w:val="{F822EAA9-4B9A-45F1-9A5B-F66D8063B7A6}"/>
      </w:docPartPr>
      <w:docPartBody>
        <w:p w:rsidR="000B2904" w:rsidRDefault="000B2904" w:rsidP="000B2904">
          <w:pPr>
            <w:pStyle w:val="CE9C952D9C2D40A7B649D7B8DDA810F0"/>
          </w:pPr>
          <w:r w:rsidRPr="008B3D7D">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Ubuntu">
    <w:altName w:val="Times New Roman"/>
    <w:charset w:val="01"/>
    <w:family w:val="auto"/>
    <w:pitch w:val="default"/>
  </w:font>
  <w:font w:name="Cambria Math">
    <w:panose1 w:val="02040503050406030204"/>
    <w:charset w:val="00"/>
    <w:family w:val="roman"/>
    <w:pitch w:val="variable"/>
    <w:sig w:usb0="E00002FF" w:usb1="420024FF" w:usb2="00000000" w:usb3="00000000" w:csb0="0000019F" w:csb1="00000000"/>
  </w:font>
  <w:font w:name="NSimSun">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3E6"/>
    <w:rsid w:val="000B2904"/>
    <w:rsid w:val="000C33A2"/>
    <w:rsid w:val="00171836"/>
    <w:rsid w:val="001F5C85"/>
    <w:rsid w:val="00277A3F"/>
    <w:rsid w:val="003049DD"/>
    <w:rsid w:val="00342DB7"/>
    <w:rsid w:val="00343E8F"/>
    <w:rsid w:val="005970C1"/>
    <w:rsid w:val="005D0ACC"/>
    <w:rsid w:val="00632D1E"/>
    <w:rsid w:val="006E0820"/>
    <w:rsid w:val="006F1A6D"/>
    <w:rsid w:val="00835710"/>
    <w:rsid w:val="008D7368"/>
    <w:rsid w:val="009206E2"/>
    <w:rsid w:val="009F7879"/>
    <w:rsid w:val="00A64EB1"/>
    <w:rsid w:val="00A73DA8"/>
    <w:rsid w:val="00AB7D83"/>
    <w:rsid w:val="00BA23E6"/>
    <w:rsid w:val="00BC6DF2"/>
    <w:rsid w:val="00E03006"/>
    <w:rsid w:val="00EA4D26"/>
    <w:rsid w:val="00EA53A0"/>
    <w:rsid w:val="00EC11F7"/>
    <w:rsid w:val="00F27547"/>
    <w:rsid w:val="00F851A8"/>
    <w:rsid w:val="00FA44A7"/>
    <w:rsid w:val="00FC49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2DB7"/>
    <w:rPr>
      <w:color w:val="808080"/>
    </w:rPr>
  </w:style>
  <w:style w:type="paragraph" w:customStyle="1" w:styleId="604CBB3FDE964DCD91860CD2D53BE03F">
    <w:name w:val="604CBB3FDE964DCD91860CD2D53BE03F"/>
    <w:rsid w:val="00BA23E6"/>
  </w:style>
  <w:style w:type="paragraph" w:customStyle="1" w:styleId="054F6656DDE84E05ACC1A34FA27F4F87">
    <w:name w:val="054F6656DDE84E05ACC1A34FA27F4F87"/>
    <w:rsid w:val="00F27547"/>
  </w:style>
  <w:style w:type="paragraph" w:customStyle="1" w:styleId="21BB147A8BED46B1AA9E0E516D5206BE">
    <w:name w:val="21BB147A8BED46B1AA9E0E516D5206BE"/>
    <w:rsid w:val="000B2904"/>
  </w:style>
  <w:style w:type="paragraph" w:customStyle="1" w:styleId="CE9C952D9C2D40A7B649D7B8DDA810F0">
    <w:name w:val="CE9C952D9C2D40A7B649D7B8DDA810F0"/>
    <w:rsid w:val="000B29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2B2F9-A221-4AE9-B6C2-785816D57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4662</Words>
  <Characters>25181</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Profs. Tadeu Melo Jr, Carlos E F Roland, Fernanda</dc:creator>
  <cp:keywords/>
  <dc:description>Material suporte para as disciplinas de Projeto de Graduação, FATEC Franca, contendo NORMAS do TG.</dc:description>
  <cp:lastModifiedBy>Wesley</cp:lastModifiedBy>
  <cp:revision>2</cp:revision>
  <cp:lastPrinted>2016-03-17T13:59:00Z</cp:lastPrinted>
  <dcterms:created xsi:type="dcterms:W3CDTF">2019-11-26T01:44:00Z</dcterms:created>
  <dcterms:modified xsi:type="dcterms:W3CDTF">2019-11-26T01:44:00Z</dcterms:modified>
</cp:coreProperties>
</file>